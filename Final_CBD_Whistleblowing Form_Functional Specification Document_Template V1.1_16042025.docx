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1AEF963" w14:textId="77777777" w:rsidR="001329BF" w:rsidRPr="00411623" w:rsidRDefault="001329BF" w:rsidP="00CF072D">
      <w:pPr>
        <w:rPr>
          <w:szCs w:val="22"/>
        </w:rPr>
      </w:pPr>
    </w:p>
    <w:p w14:paraId="50A202D2" w14:textId="77777777" w:rsidR="002638A0" w:rsidRPr="00411623" w:rsidRDefault="002638A0" w:rsidP="00A33A57">
      <w:pPr>
        <w:rPr>
          <w:rFonts w:asciiTheme="minorHAnsi" w:hAnsiTheme="minorHAnsi" w:cstheme="minorHAnsi"/>
          <w:noProof/>
          <w:szCs w:val="22"/>
        </w:rPr>
      </w:pPr>
    </w:p>
    <w:p w14:paraId="72530126" w14:textId="77777777" w:rsidR="004735E0" w:rsidRPr="00411623" w:rsidRDefault="004735E0" w:rsidP="00A33A57">
      <w:pPr>
        <w:ind w:firstLine="720"/>
        <w:jc w:val="center"/>
        <w:rPr>
          <w:rFonts w:asciiTheme="minorHAnsi" w:hAnsiTheme="minorHAnsi" w:cstheme="minorHAnsi"/>
          <w:szCs w:val="22"/>
        </w:rPr>
      </w:pPr>
    </w:p>
    <w:p w14:paraId="756002A4" w14:textId="77777777" w:rsidR="004735E0" w:rsidRPr="00411623" w:rsidRDefault="004735E0" w:rsidP="00A33A57">
      <w:pPr>
        <w:rPr>
          <w:rFonts w:asciiTheme="minorHAnsi" w:hAnsiTheme="minorHAnsi" w:cstheme="minorHAnsi"/>
          <w:szCs w:val="22"/>
        </w:rPr>
      </w:pPr>
    </w:p>
    <w:p w14:paraId="7F5246E2" w14:textId="77777777" w:rsidR="008471E2" w:rsidRPr="00411623" w:rsidRDefault="008471E2" w:rsidP="00A33A57">
      <w:pPr>
        <w:rPr>
          <w:rFonts w:asciiTheme="minorHAnsi" w:hAnsiTheme="minorHAnsi" w:cstheme="minorHAnsi"/>
          <w:szCs w:val="22"/>
        </w:rPr>
      </w:pPr>
    </w:p>
    <w:p w14:paraId="12764F4E" w14:textId="77777777" w:rsidR="008471E2" w:rsidRPr="00411623" w:rsidRDefault="008471E2" w:rsidP="00A33A57">
      <w:pPr>
        <w:rPr>
          <w:rFonts w:asciiTheme="minorHAnsi" w:hAnsiTheme="minorHAnsi" w:cstheme="minorHAnsi"/>
          <w:szCs w:val="22"/>
        </w:rPr>
      </w:pPr>
    </w:p>
    <w:p w14:paraId="5FCD18E8" w14:textId="77777777" w:rsidR="008471E2" w:rsidRPr="00411623" w:rsidRDefault="008471E2" w:rsidP="00A33A57">
      <w:pPr>
        <w:rPr>
          <w:rFonts w:asciiTheme="minorHAnsi" w:hAnsiTheme="minorHAnsi" w:cstheme="minorHAnsi"/>
          <w:szCs w:val="22"/>
        </w:rPr>
      </w:pPr>
    </w:p>
    <w:p w14:paraId="5A41779D" w14:textId="77777777" w:rsidR="008471E2" w:rsidRPr="00411623" w:rsidRDefault="008471E2" w:rsidP="00A33A57">
      <w:pPr>
        <w:rPr>
          <w:rFonts w:asciiTheme="minorHAnsi" w:hAnsiTheme="minorHAnsi" w:cstheme="minorHAnsi"/>
          <w:szCs w:val="22"/>
        </w:rPr>
      </w:pPr>
    </w:p>
    <w:p w14:paraId="1C969B21" w14:textId="77777777" w:rsidR="008471E2" w:rsidRPr="00411623" w:rsidRDefault="008471E2" w:rsidP="00A33A57">
      <w:pPr>
        <w:rPr>
          <w:rFonts w:asciiTheme="minorHAnsi" w:hAnsiTheme="minorHAnsi" w:cstheme="minorHAnsi"/>
          <w:szCs w:val="22"/>
        </w:rPr>
      </w:pPr>
    </w:p>
    <w:p w14:paraId="58C9F357" w14:textId="77777777" w:rsidR="008471E2" w:rsidRPr="00411623" w:rsidRDefault="008471E2" w:rsidP="00A33A57">
      <w:pPr>
        <w:rPr>
          <w:rFonts w:asciiTheme="minorHAnsi" w:hAnsiTheme="minorHAnsi" w:cstheme="minorHAnsi"/>
          <w:szCs w:val="22"/>
        </w:rPr>
      </w:pPr>
    </w:p>
    <w:p w14:paraId="56892CD7" w14:textId="77777777" w:rsidR="008471E2" w:rsidRPr="00411623" w:rsidRDefault="008471E2" w:rsidP="00A33A57">
      <w:pPr>
        <w:rPr>
          <w:rFonts w:asciiTheme="minorHAnsi" w:hAnsiTheme="minorHAnsi" w:cstheme="minorHAnsi"/>
          <w:szCs w:val="22"/>
        </w:rPr>
      </w:pPr>
    </w:p>
    <w:p w14:paraId="678A24F2" w14:textId="77777777" w:rsidR="008C5E3A" w:rsidRPr="00411623" w:rsidRDefault="008C5E3A" w:rsidP="00A33A57">
      <w:pPr>
        <w:pStyle w:val="Before60pt"/>
        <w:jc w:val="left"/>
        <w:rPr>
          <w:rFonts w:asciiTheme="minorHAnsi" w:hAnsiTheme="minorHAnsi" w:cstheme="minorHAnsi"/>
          <w:sz w:val="22"/>
          <w:szCs w:val="22"/>
        </w:rPr>
      </w:pPr>
    </w:p>
    <w:p w14:paraId="39B846E2" w14:textId="77777777" w:rsidR="00A16268" w:rsidRPr="00411623" w:rsidRDefault="00862A92" w:rsidP="00A33A57">
      <w:pPr>
        <w:pStyle w:val="Title"/>
        <w:jc w:val="center"/>
        <w:rPr>
          <w:rFonts w:asciiTheme="minorHAnsi" w:hAnsiTheme="minorHAnsi" w:cstheme="minorHAnsi"/>
          <w:sz w:val="22"/>
          <w:szCs w:val="22"/>
        </w:rPr>
      </w:pPr>
      <w:r w:rsidRPr="00411623">
        <w:rPr>
          <w:rFonts w:asciiTheme="minorHAnsi" w:hAnsiTheme="minorHAnsi" w:cstheme="minorHAnsi"/>
          <w:noProof/>
          <w:sz w:val="22"/>
          <w:szCs w:val="22"/>
          <w:lang w:eastAsia="en-US"/>
        </w:rPr>
        <w:drawing>
          <wp:inline distT="0" distB="0" distL="0" distR="0" wp14:anchorId="41AE9BC1" wp14:editId="629A1C25">
            <wp:extent cx="3175830" cy="724486"/>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3233534" cy="737650"/>
                    </a:xfrm>
                    <a:prstGeom prst="rect">
                      <a:avLst/>
                    </a:prstGeom>
                    <a:noFill/>
                    <a:ln w="9525">
                      <a:noFill/>
                      <a:miter lim="800000"/>
                      <a:headEnd/>
                      <a:tailEnd/>
                    </a:ln>
                  </pic:spPr>
                </pic:pic>
              </a:graphicData>
            </a:graphic>
          </wp:inline>
        </w:drawing>
      </w:r>
    </w:p>
    <w:p w14:paraId="6D842650" w14:textId="77777777" w:rsidR="00A16268" w:rsidRPr="00411623" w:rsidRDefault="00A16268" w:rsidP="00A33A57">
      <w:pPr>
        <w:pStyle w:val="Title"/>
        <w:jc w:val="center"/>
        <w:rPr>
          <w:rFonts w:asciiTheme="minorHAnsi" w:hAnsiTheme="minorHAnsi" w:cstheme="minorHAnsi"/>
          <w:sz w:val="22"/>
          <w:szCs w:val="22"/>
        </w:rPr>
      </w:pPr>
    </w:p>
    <w:p w14:paraId="01BEBF95" w14:textId="77777777" w:rsidR="008471E2" w:rsidRPr="00411623" w:rsidRDefault="008471E2" w:rsidP="00A33A57">
      <w:pPr>
        <w:rPr>
          <w:rFonts w:asciiTheme="minorHAnsi" w:hAnsiTheme="minorHAnsi" w:cstheme="minorHAnsi"/>
          <w:szCs w:val="22"/>
        </w:rPr>
      </w:pPr>
    </w:p>
    <w:p w14:paraId="0DC855A1" w14:textId="77777777" w:rsidR="008471E2" w:rsidRPr="00411623" w:rsidRDefault="008471E2" w:rsidP="00A33A57">
      <w:pPr>
        <w:rPr>
          <w:rFonts w:asciiTheme="minorHAnsi" w:hAnsiTheme="minorHAnsi" w:cstheme="minorHAnsi"/>
          <w:szCs w:val="22"/>
        </w:rPr>
      </w:pPr>
    </w:p>
    <w:p w14:paraId="381C2827" w14:textId="14EE7CA5" w:rsidR="008471E2" w:rsidRPr="00411623" w:rsidRDefault="00083C2B" w:rsidP="00A33A57">
      <w:pPr>
        <w:pStyle w:val="Before60pt"/>
        <w:rPr>
          <w:rFonts w:asciiTheme="minorHAnsi" w:hAnsiTheme="minorHAnsi" w:cstheme="minorHAnsi"/>
          <w:sz w:val="22"/>
          <w:szCs w:val="22"/>
        </w:rPr>
      </w:pPr>
      <w:r w:rsidRPr="00411623">
        <w:rPr>
          <w:rFonts w:asciiTheme="minorHAnsi" w:hAnsiTheme="minorHAnsi" w:cstheme="minorHAnsi"/>
          <w:color w:val="000000" w:themeColor="text1"/>
          <w:sz w:val="22"/>
          <w:szCs w:val="22"/>
        </w:rPr>
        <w:t>WHISTLEBLOWING AUTO REPORTING FORM</w:t>
      </w:r>
    </w:p>
    <w:p w14:paraId="2B3D215B" w14:textId="77777777" w:rsidR="008471E2" w:rsidRPr="00411623" w:rsidRDefault="008471E2" w:rsidP="00A33A57">
      <w:pPr>
        <w:pStyle w:val="Before60pt"/>
        <w:rPr>
          <w:rFonts w:asciiTheme="minorHAnsi" w:hAnsiTheme="minorHAnsi" w:cstheme="minorHAnsi"/>
          <w:sz w:val="22"/>
          <w:szCs w:val="22"/>
        </w:rPr>
      </w:pPr>
    </w:p>
    <w:p w14:paraId="63357AF2" w14:textId="77777777" w:rsidR="001329BF" w:rsidRPr="00411623" w:rsidRDefault="00286310" w:rsidP="00A33A57">
      <w:pPr>
        <w:pStyle w:val="Before60pt"/>
        <w:rPr>
          <w:rFonts w:asciiTheme="minorHAnsi" w:hAnsiTheme="minorHAnsi" w:cstheme="minorHAnsi"/>
          <w:color w:val="A6A6A6" w:themeColor="background1" w:themeShade="A6"/>
          <w:sz w:val="22"/>
          <w:szCs w:val="22"/>
        </w:rPr>
      </w:pPr>
      <w:r w:rsidRPr="00411623">
        <w:rPr>
          <w:rFonts w:asciiTheme="minorHAnsi" w:hAnsiTheme="minorHAnsi" w:cstheme="minorHAnsi"/>
          <w:color w:val="A6A6A6" w:themeColor="background1" w:themeShade="A6"/>
          <w:sz w:val="22"/>
          <w:szCs w:val="22"/>
        </w:rPr>
        <w:t>FUNCTIONAL SPECIFICATION</w:t>
      </w:r>
      <w:r w:rsidR="00961B15" w:rsidRPr="00411623">
        <w:rPr>
          <w:rFonts w:asciiTheme="minorHAnsi" w:hAnsiTheme="minorHAnsi" w:cstheme="minorHAnsi"/>
          <w:color w:val="A6A6A6" w:themeColor="background1" w:themeShade="A6"/>
          <w:sz w:val="22"/>
          <w:szCs w:val="22"/>
        </w:rPr>
        <w:t xml:space="preserve"> DOCUMENT</w:t>
      </w:r>
      <w:r w:rsidR="00A16268" w:rsidRPr="00411623">
        <w:rPr>
          <w:rFonts w:asciiTheme="minorHAnsi" w:hAnsiTheme="minorHAnsi" w:cstheme="minorHAnsi"/>
          <w:color w:val="A6A6A6" w:themeColor="background1" w:themeShade="A6"/>
          <w:sz w:val="22"/>
          <w:szCs w:val="22"/>
        </w:rPr>
        <w:t xml:space="preserve"> </w:t>
      </w:r>
      <w:r w:rsidR="00E3052D" w:rsidRPr="00411623">
        <w:rPr>
          <w:rFonts w:asciiTheme="minorHAnsi" w:hAnsiTheme="minorHAnsi" w:cstheme="minorHAnsi"/>
          <w:color w:val="A6A6A6" w:themeColor="background1" w:themeShade="A6"/>
          <w:sz w:val="22"/>
          <w:szCs w:val="22"/>
        </w:rPr>
        <w:t>TEMPLATE</w:t>
      </w:r>
    </w:p>
    <w:p w14:paraId="15BA7C6B" w14:textId="29CFF988" w:rsidR="000D5D03" w:rsidRPr="00411623" w:rsidRDefault="00C16D87" w:rsidP="000D5D03">
      <w:pPr>
        <w:pStyle w:val="Before60pt"/>
        <w:rPr>
          <w:rFonts w:asciiTheme="minorHAnsi" w:hAnsiTheme="minorHAnsi" w:cstheme="minorHAnsi"/>
          <w:color w:val="A6A6A6" w:themeColor="background1" w:themeShade="A6"/>
          <w:sz w:val="22"/>
          <w:szCs w:val="22"/>
        </w:rPr>
      </w:pPr>
      <w:r w:rsidRPr="00411623">
        <w:rPr>
          <w:rFonts w:asciiTheme="minorHAnsi" w:hAnsiTheme="minorHAnsi" w:cstheme="minorHAnsi"/>
          <w:color w:val="A6A6A6" w:themeColor="background1" w:themeShade="A6"/>
          <w:sz w:val="22"/>
          <w:szCs w:val="22"/>
        </w:rPr>
        <w:t xml:space="preserve">September 2022 </w:t>
      </w:r>
      <w:r w:rsidR="000D5D03" w:rsidRPr="00411623">
        <w:rPr>
          <w:rFonts w:asciiTheme="minorHAnsi" w:hAnsiTheme="minorHAnsi" w:cstheme="minorHAnsi"/>
          <w:color w:val="A6A6A6" w:themeColor="background1" w:themeShade="A6"/>
          <w:sz w:val="22"/>
          <w:szCs w:val="22"/>
        </w:rPr>
        <w:t>version</w:t>
      </w:r>
    </w:p>
    <w:p w14:paraId="2E43DAEE" w14:textId="77777777" w:rsidR="000D5D03" w:rsidRPr="00411623" w:rsidRDefault="000D5D03" w:rsidP="000D5D03">
      <w:pPr>
        <w:pStyle w:val="Before60pt"/>
        <w:jc w:val="left"/>
        <w:rPr>
          <w:rFonts w:asciiTheme="minorHAnsi" w:hAnsiTheme="minorHAnsi" w:cstheme="minorHAnsi"/>
          <w:color w:val="A6A6A6" w:themeColor="background1" w:themeShade="A6"/>
          <w:sz w:val="22"/>
          <w:szCs w:val="22"/>
        </w:rPr>
      </w:pPr>
    </w:p>
    <w:p w14:paraId="7C32AFED" w14:textId="77777777" w:rsidR="00420E90" w:rsidRPr="00411623" w:rsidRDefault="00420E90" w:rsidP="00A33A57">
      <w:pPr>
        <w:pStyle w:val="Before60pt"/>
        <w:rPr>
          <w:rFonts w:asciiTheme="minorHAnsi" w:hAnsiTheme="minorHAnsi" w:cstheme="minorHAnsi"/>
          <w:sz w:val="22"/>
          <w:szCs w:val="22"/>
        </w:rPr>
      </w:pPr>
    </w:p>
    <w:p w14:paraId="3F9424A3" w14:textId="77777777" w:rsidR="00420E90" w:rsidRPr="00411623" w:rsidRDefault="00420E90" w:rsidP="00A33A57">
      <w:pPr>
        <w:pStyle w:val="Before60pt"/>
        <w:rPr>
          <w:rFonts w:asciiTheme="minorHAnsi" w:hAnsiTheme="minorHAnsi" w:cstheme="minorHAnsi"/>
          <w:sz w:val="22"/>
          <w:szCs w:val="22"/>
        </w:rPr>
      </w:pPr>
    </w:p>
    <w:p w14:paraId="314E5FB3" w14:textId="77777777" w:rsidR="001329BF" w:rsidRPr="00411623" w:rsidRDefault="001329BF" w:rsidP="00A33A57">
      <w:pPr>
        <w:pStyle w:val="Title"/>
        <w:rPr>
          <w:rFonts w:asciiTheme="minorHAnsi" w:hAnsiTheme="minorHAnsi" w:cstheme="minorHAnsi"/>
          <w:sz w:val="22"/>
          <w:szCs w:val="22"/>
        </w:rPr>
      </w:pPr>
    </w:p>
    <w:p w14:paraId="26BA31BE" w14:textId="77777777" w:rsidR="001329BF" w:rsidRPr="00411623" w:rsidRDefault="001329BF" w:rsidP="00A33A57">
      <w:pPr>
        <w:ind w:left="540"/>
        <w:rPr>
          <w:rFonts w:asciiTheme="minorHAnsi" w:hAnsiTheme="minorHAnsi" w:cstheme="minorHAnsi"/>
          <w:szCs w:val="22"/>
        </w:rPr>
      </w:pPr>
    </w:p>
    <w:p w14:paraId="50130616" w14:textId="77777777" w:rsidR="000511C7" w:rsidRPr="00411623" w:rsidRDefault="000511C7" w:rsidP="00A33A57">
      <w:pPr>
        <w:ind w:left="540"/>
        <w:jc w:val="both"/>
        <w:rPr>
          <w:rFonts w:asciiTheme="minorHAnsi" w:hAnsiTheme="minorHAnsi" w:cstheme="minorHAnsi"/>
          <w:szCs w:val="22"/>
        </w:rPr>
      </w:pPr>
    </w:p>
    <w:p w14:paraId="04DD5F73" w14:textId="77777777" w:rsidR="00E8587E" w:rsidRPr="00411623" w:rsidRDefault="00E8587E" w:rsidP="00A33A57">
      <w:pPr>
        <w:ind w:left="540"/>
        <w:jc w:val="both"/>
        <w:rPr>
          <w:rFonts w:asciiTheme="minorHAnsi" w:hAnsiTheme="minorHAnsi" w:cstheme="minorHAnsi"/>
          <w:szCs w:val="22"/>
        </w:rPr>
      </w:pPr>
    </w:p>
    <w:p w14:paraId="3BA37001" w14:textId="77777777" w:rsidR="00E8587E" w:rsidRPr="00411623" w:rsidRDefault="00E8587E" w:rsidP="00A33A57">
      <w:pPr>
        <w:ind w:left="540"/>
        <w:jc w:val="both"/>
        <w:rPr>
          <w:rFonts w:asciiTheme="minorHAnsi" w:hAnsiTheme="minorHAnsi" w:cstheme="minorHAnsi"/>
          <w:szCs w:val="22"/>
        </w:rPr>
      </w:pPr>
    </w:p>
    <w:p w14:paraId="080CBD2B" w14:textId="77777777" w:rsidR="00E8587E" w:rsidRPr="00411623" w:rsidRDefault="00E8587E" w:rsidP="00A33A57">
      <w:pPr>
        <w:ind w:left="540"/>
        <w:jc w:val="both"/>
        <w:rPr>
          <w:rFonts w:asciiTheme="minorHAnsi" w:hAnsiTheme="minorHAnsi" w:cstheme="minorHAnsi"/>
          <w:szCs w:val="22"/>
        </w:rPr>
      </w:pPr>
    </w:p>
    <w:p w14:paraId="6BC1D630" w14:textId="77777777" w:rsidR="00E8587E" w:rsidRPr="00411623" w:rsidRDefault="00E8587E" w:rsidP="00A33A57">
      <w:pPr>
        <w:ind w:left="540"/>
        <w:jc w:val="both"/>
        <w:rPr>
          <w:rFonts w:asciiTheme="minorHAnsi" w:hAnsiTheme="minorHAnsi" w:cstheme="minorHAnsi"/>
          <w:szCs w:val="22"/>
        </w:rPr>
      </w:pPr>
    </w:p>
    <w:p w14:paraId="0642D8CA" w14:textId="77777777" w:rsidR="000511C7" w:rsidRPr="00411623" w:rsidRDefault="000511C7" w:rsidP="00A33A57">
      <w:pPr>
        <w:ind w:left="540"/>
        <w:jc w:val="both"/>
        <w:rPr>
          <w:rFonts w:asciiTheme="minorHAnsi" w:hAnsiTheme="minorHAnsi" w:cstheme="minorHAnsi"/>
          <w:szCs w:val="22"/>
        </w:rPr>
      </w:pPr>
    </w:p>
    <w:p w14:paraId="4D837FD8" w14:textId="77777777" w:rsidR="000511C7" w:rsidRPr="00411623" w:rsidRDefault="000511C7" w:rsidP="00A33A57">
      <w:pPr>
        <w:ind w:left="540"/>
        <w:jc w:val="both"/>
        <w:rPr>
          <w:rFonts w:asciiTheme="minorHAnsi" w:hAnsiTheme="minorHAnsi" w:cstheme="minorHAnsi"/>
          <w:szCs w:val="22"/>
        </w:rPr>
      </w:pPr>
    </w:p>
    <w:p w14:paraId="48CC5FBA" w14:textId="77777777" w:rsidR="00A16268" w:rsidRPr="00411623" w:rsidRDefault="00A16268" w:rsidP="00A33A57">
      <w:pPr>
        <w:ind w:left="540"/>
        <w:jc w:val="both"/>
        <w:rPr>
          <w:rFonts w:asciiTheme="minorHAnsi" w:hAnsiTheme="minorHAnsi" w:cstheme="minorHAnsi"/>
          <w:szCs w:val="22"/>
        </w:rPr>
      </w:pPr>
    </w:p>
    <w:p w14:paraId="63814FBD" w14:textId="77777777" w:rsidR="00A16268" w:rsidRPr="00411623" w:rsidRDefault="00A16268" w:rsidP="00A33A57">
      <w:pPr>
        <w:ind w:left="540"/>
        <w:jc w:val="both"/>
        <w:rPr>
          <w:rFonts w:asciiTheme="minorHAnsi" w:hAnsiTheme="minorHAnsi" w:cstheme="minorHAnsi"/>
          <w:szCs w:val="22"/>
        </w:rPr>
      </w:pPr>
    </w:p>
    <w:p w14:paraId="72DCF873" w14:textId="77777777" w:rsidR="00A16268" w:rsidRPr="00411623" w:rsidRDefault="00A16268" w:rsidP="00A33A57">
      <w:pPr>
        <w:ind w:left="540"/>
        <w:jc w:val="both"/>
        <w:rPr>
          <w:rFonts w:asciiTheme="minorHAnsi" w:hAnsiTheme="minorHAnsi" w:cstheme="minorHAnsi"/>
          <w:szCs w:val="22"/>
        </w:rPr>
      </w:pPr>
    </w:p>
    <w:p w14:paraId="2234381C" w14:textId="77777777" w:rsidR="00C22EB8" w:rsidRPr="00411623" w:rsidRDefault="00C22EB8" w:rsidP="00A33A57">
      <w:pPr>
        <w:ind w:left="540"/>
        <w:jc w:val="both"/>
        <w:rPr>
          <w:rFonts w:asciiTheme="minorHAnsi" w:hAnsiTheme="minorHAnsi" w:cstheme="minorHAnsi"/>
          <w:szCs w:val="22"/>
        </w:rPr>
      </w:pPr>
    </w:p>
    <w:p w14:paraId="4859460A" w14:textId="77777777" w:rsidR="00C22EB8" w:rsidRPr="00411623" w:rsidRDefault="00C22EB8" w:rsidP="00A33A57">
      <w:pPr>
        <w:ind w:left="540"/>
        <w:jc w:val="both"/>
        <w:rPr>
          <w:rFonts w:asciiTheme="minorHAnsi" w:hAnsiTheme="minorHAnsi" w:cstheme="minorHAnsi"/>
          <w:szCs w:val="22"/>
        </w:rPr>
      </w:pPr>
    </w:p>
    <w:p w14:paraId="23E0CC7E" w14:textId="77777777" w:rsidR="00C22EB8" w:rsidRPr="00411623" w:rsidRDefault="00C22EB8" w:rsidP="00A33A57">
      <w:pPr>
        <w:ind w:left="540"/>
        <w:jc w:val="both"/>
        <w:rPr>
          <w:rFonts w:asciiTheme="minorHAnsi" w:hAnsiTheme="minorHAnsi" w:cstheme="minorHAnsi"/>
          <w:szCs w:val="22"/>
        </w:rPr>
      </w:pPr>
    </w:p>
    <w:p w14:paraId="0211D5F8" w14:textId="77777777" w:rsidR="00C22EB8" w:rsidRPr="00411623" w:rsidRDefault="00C22EB8" w:rsidP="00A33A57">
      <w:pPr>
        <w:ind w:left="540"/>
        <w:jc w:val="both"/>
        <w:rPr>
          <w:rFonts w:asciiTheme="minorHAnsi" w:hAnsiTheme="minorHAnsi" w:cstheme="minorHAnsi"/>
          <w:szCs w:val="22"/>
        </w:rPr>
      </w:pPr>
    </w:p>
    <w:p w14:paraId="014A368E" w14:textId="77777777" w:rsidR="00C22EB8" w:rsidRPr="00411623" w:rsidRDefault="00C22EB8" w:rsidP="00A33A57">
      <w:pPr>
        <w:ind w:left="540"/>
        <w:jc w:val="both"/>
        <w:rPr>
          <w:rFonts w:asciiTheme="minorHAnsi" w:hAnsiTheme="minorHAnsi" w:cstheme="minorHAnsi"/>
          <w:szCs w:val="22"/>
        </w:rPr>
      </w:pPr>
    </w:p>
    <w:p w14:paraId="171BA68E" w14:textId="77777777" w:rsidR="00C22EB8" w:rsidRPr="00411623" w:rsidRDefault="00C22EB8" w:rsidP="00A33A57">
      <w:pPr>
        <w:ind w:left="540"/>
        <w:jc w:val="both"/>
        <w:rPr>
          <w:rFonts w:asciiTheme="minorHAnsi" w:hAnsiTheme="minorHAnsi" w:cstheme="minorHAnsi"/>
          <w:szCs w:val="22"/>
        </w:rPr>
      </w:pPr>
    </w:p>
    <w:p w14:paraId="1AD14C35" w14:textId="77777777" w:rsidR="00A16268" w:rsidRPr="00411623" w:rsidRDefault="00286DE4" w:rsidP="00A33A57">
      <w:pPr>
        <w:pStyle w:val="Before60pt"/>
        <w:rPr>
          <w:rFonts w:asciiTheme="minorHAnsi" w:hAnsiTheme="minorHAnsi" w:cstheme="minorHAnsi"/>
          <w:b w:val="0"/>
          <w:i/>
          <w:color w:val="BFBFBF" w:themeColor="background1" w:themeShade="BF"/>
          <w:sz w:val="22"/>
          <w:szCs w:val="22"/>
        </w:rPr>
      </w:pPr>
      <w:r w:rsidRPr="00411623">
        <w:rPr>
          <w:rFonts w:asciiTheme="minorHAnsi" w:hAnsiTheme="minorHAnsi" w:cstheme="minorHAnsi"/>
          <w:b w:val="0"/>
          <w:i/>
          <w:color w:val="BFBFBF" w:themeColor="background1" w:themeShade="BF"/>
          <w:sz w:val="22"/>
          <w:szCs w:val="22"/>
        </w:rPr>
        <w:t xml:space="preserve">Purpose: This document is intended to have all the details in reference to a project for its </w:t>
      </w:r>
      <w:r w:rsidR="00131D90" w:rsidRPr="00411623">
        <w:rPr>
          <w:rFonts w:asciiTheme="minorHAnsi" w:hAnsiTheme="minorHAnsi" w:cstheme="minorHAnsi"/>
          <w:b w:val="0"/>
          <w:i/>
          <w:color w:val="BFBFBF" w:themeColor="background1" w:themeShade="BF"/>
          <w:sz w:val="22"/>
          <w:szCs w:val="22"/>
        </w:rPr>
        <w:t>Functional and Non-functional specifications mapped from the BRD</w:t>
      </w:r>
      <w:r w:rsidRPr="00411623">
        <w:rPr>
          <w:rFonts w:asciiTheme="minorHAnsi" w:hAnsiTheme="minorHAnsi" w:cstheme="minorHAnsi"/>
          <w:b w:val="0"/>
          <w:i/>
          <w:color w:val="BFBFBF" w:themeColor="background1" w:themeShade="BF"/>
          <w:sz w:val="22"/>
          <w:szCs w:val="22"/>
        </w:rPr>
        <w:t>.</w:t>
      </w:r>
      <w:r w:rsidR="00131D90" w:rsidRPr="00411623">
        <w:rPr>
          <w:rFonts w:asciiTheme="minorHAnsi" w:hAnsiTheme="minorHAnsi" w:cstheme="minorHAnsi"/>
          <w:b w:val="0"/>
          <w:i/>
          <w:color w:val="BFBFBF" w:themeColor="background1" w:themeShade="BF"/>
          <w:sz w:val="22"/>
          <w:szCs w:val="22"/>
        </w:rPr>
        <w:t xml:space="preserve"> In summary, this document describes “</w:t>
      </w:r>
      <w:r w:rsidR="00131D90" w:rsidRPr="00411623">
        <w:rPr>
          <w:rFonts w:asciiTheme="minorHAnsi" w:hAnsiTheme="minorHAnsi" w:cstheme="minorHAnsi"/>
          <w:i/>
          <w:color w:val="BFBFBF" w:themeColor="background1" w:themeShade="BF"/>
          <w:sz w:val="22"/>
          <w:szCs w:val="22"/>
        </w:rPr>
        <w:t>How</w:t>
      </w:r>
      <w:r w:rsidR="00131D90" w:rsidRPr="00411623">
        <w:rPr>
          <w:rFonts w:asciiTheme="minorHAnsi" w:hAnsiTheme="minorHAnsi" w:cstheme="minorHAnsi"/>
          <w:b w:val="0"/>
          <w:i/>
          <w:color w:val="BFBFBF" w:themeColor="background1" w:themeShade="BF"/>
          <w:sz w:val="22"/>
          <w:szCs w:val="22"/>
        </w:rPr>
        <w:t>” we would solve the business requirements specified in the BRD.</w:t>
      </w:r>
    </w:p>
    <w:p w14:paraId="6A653D90" w14:textId="77777777" w:rsidR="00B47580" w:rsidRPr="00411623" w:rsidRDefault="00F8189A" w:rsidP="00A33A57">
      <w:pPr>
        <w:suppressAutoHyphens w:val="0"/>
        <w:jc w:val="center"/>
        <w:rPr>
          <w:rFonts w:asciiTheme="minorHAnsi" w:hAnsiTheme="minorHAnsi" w:cstheme="minorHAnsi"/>
          <w:b/>
          <w:szCs w:val="22"/>
        </w:rPr>
      </w:pPr>
      <w:r w:rsidRPr="00411623">
        <w:rPr>
          <w:rFonts w:asciiTheme="minorHAnsi" w:hAnsiTheme="minorHAnsi" w:cstheme="minorHAnsi"/>
          <w:b/>
          <w:szCs w:val="22"/>
        </w:rPr>
        <w:br w:type="page"/>
      </w:r>
      <w:r w:rsidR="00CC5CE1" w:rsidRPr="00411623">
        <w:rPr>
          <w:rFonts w:asciiTheme="minorHAnsi" w:hAnsiTheme="minorHAnsi" w:cstheme="minorHAnsi"/>
          <w:b/>
          <w:szCs w:val="22"/>
        </w:rPr>
        <w:lastRenderedPageBreak/>
        <w:t>Table of Contents</w:t>
      </w:r>
    </w:p>
    <w:sdt>
      <w:sdtPr>
        <w:rPr>
          <w:rFonts w:asciiTheme="minorHAnsi" w:eastAsia="Times New Roman" w:hAnsiTheme="minorHAnsi" w:cstheme="minorHAnsi"/>
          <w:color w:val="auto"/>
          <w:sz w:val="22"/>
          <w:szCs w:val="22"/>
          <w:lang w:eastAsia="ar-SA"/>
        </w:rPr>
        <w:id w:val="1011188253"/>
        <w:docPartObj>
          <w:docPartGallery w:val="Table of Contents"/>
          <w:docPartUnique/>
        </w:docPartObj>
      </w:sdtPr>
      <w:sdtEndPr>
        <w:rPr>
          <w:b/>
          <w:bCs/>
          <w:noProof/>
        </w:rPr>
      </w:sdtEndPr>
      <w:sdtContent>
        <w:p w14:paraId="48F7A517" w14:textId="77777777" w:rsidR="00667D72" w:rsidRPr="00411623" w:rsidRDefault="00667D72" w:rsidP="00A33A57">
          <w:pPr>
            <w:pStyle w:val="TOCHeading"/>
            <w:rPr>
              <w:rFonts w:asciiTheme="minorHAnsi" w:hAnsiTheme="minorHAnsi" w:cstheme="minorHAnsi"/>
              <w:sz w:val="22"/>
              <w:szCs w:val="22"/>
            </w:rPr>
          </w:pPr>
        </w:p>
        <w:p w14:paraId="185E5524" w14:textId="70A142A1" w:rsidR="005378C2" w:rsidRPr="00411623" w:rsidRDefault="00667D72">
          <w:pPr>
            <w:pStyle w:val="TOC1"/>
            <w:tabs>
              <w:tab w:val="left" w:pos="480"/>
            </w:tabs>
            <w:rPr>
              <w:rFonts w:asciiTheme="minorHAnsi" w:eastAsiaTheme="minorEastAsia" w:hAnsiTheme="minorHAnsi" w:cstheme="minorBidi"/>
              <w:b w:val="0"/>
              <w:i w:val="0"/>
              <w:noProof/>
              <w:kern w:val="2"/>
              <w:szCs w:val="22"/>
              <w:lang w:val="en-AE" w:eastAsia="en-AE"/>
              <w14:ligatures w14:val="standardContextual"/>
            </w:rPr>
          </w:pPr>
          <w:r w:rsidRPr="00411623">
            <w:rPr>
              <w:rFonts w:asciiTheme="minorHAnsi" w:hAnsiTheme="minorHAnsi" w:cstheme="minorHAnsi"/>
              <w:szCs w:val="22"/>
            </w:rPr>
            <w:fldChar w:fldCharType="begin"/>
          </w:r>
          <w:r w:rsidRPr="00411623">
            <w:rPr>
              <w:rFonts w:asciiTheme="minorHAnsi" w:hAnsiTheme="minorHAnsi" w:cstheme="minorHAnsi"/>
              <w:szCs w:val="22"/>
            </w:rPr>
            <w:instrText xml:space="preserve"> TOC \o "1-3" \h \z \u </w:instrText>
          </w:r>
          <w:r w:rsidRPr="00411623">
            <w:rPr>
              <w:rFonts w:asciiTheme="minorHAnsi" w:hAnsiTheme="minorHAnsi" w:cstheme="minorHAnsi"/>
              <w:szCs w:val="22"/>
            </w:rPr>
            <w:fldChar w:fldCharType="separate"/>
          </w:r>
          <w:hyperlink w:anchor="_Toc195603094" w:history="1">
            <w:r w:rsidR="005378C2" w:rsidRPr="00411623">
              <w:rPr>
                <w:rStyle w:val="Hyperlink"/>
                <w:rFonts w:cstheme="minorHAnsi"/>
                <w:noProof/>
                <w:szCs w:val="22"/>
              </w:rPr>
              <w:t>1.</w:t>
            </w:r>
            <w:r w:rsidR="005378C2" w:rsidRPr="00411623">
              <w:rPr>
                <w:rFonts w:asciiTheme="minorHAnsi" w:eastAsiaTheme="minorEastAsia" w:hAnsiTheme="minorHAnsi" w:cstheme="minorBidi"/>
                <w:b w:val="0"/>
                <w:i w:val="0"/>
                <w:noProof/>
                <w:kern w:val="2"/>
                <w:szCs w:val="22"/>
                <w:lang w:val="en-AE" w:eastAsia="en-AE"/>
                <w14:ligatures w14:val="standardContextual"/>
              </w:rPr>
              <w:tab/>
            </w:r>
            <w:r w:rsidR="005378C2" w:rsidRPr="00411623">
              <w:rPr>
                <w:rStyle w:val="Hyperlink"/>
                <w:rFonts w:cstheme="minorHAnsi"/>
                <w:noProof/>
                <w:szCs w:val="22"/>
              </w:rPr>
              <w:t>Change Control</w:t>
            </w:r>
            <w:r w:rsidR="005378C2" w:rsidRPr="00411623">
              <w:rPr>
                <w:noProof/>
                <w:webHidden/>
                <w:szCs w:val="22"/>
              </w:rPr>
              <w:tab/>
            </w:r>
            <w:r w:rsidR="005378C2" w:rsidRPr="00411623">
              <w:rPr>
                <w:noProof/>
                <w:webHidden/>
                <w:szCs w:val="22"/>
              </w:rPr>
              <w:fldChar w:fldCharType="begin"/>
            </w:r>
            <w:r w:rsidR="005378C2" w:rsidRPr="00411623">
              <w:rPr>
                <w:noProof/>
                <w:webHidden/>
                <w:szCs w:val="22"/>
              </w:rPr>
              <w:instrText xml:space="preserve"> PAGEREF _Toc195603094 \h </w:instrText>
            </w:r>
            <w:r w:rsidR="005378C2" w:rsidRPr="00411623">
              <w:rPr>
                <w:noProof/>
                <w:webHidden/>
                <w:szCs w:val="22"/>
              </w:rPr>
            </w:r>
            <w:r w:rsidR="005378C2" w:rsidRPr="00411623">
              <w:rPr>
                <w:noProof/>
                <w:webHidden/>
                <w:szCs w:val="22"/>
              </w:rPr>
              <w:fldChar w:fldCharType="separate"/>
            </w:r>
            <w:r w:rsidR="005378C2" w:rsidRPr="00411623">
              <w:rPr>
                <w:noProof/>
                <w:webHidden/>
                <w:szCs w:val="22"/>
              </w:rPr>
              <w:t>3</w:t>
            </w:r>
            <w:r w:rsidR="005378C2" w:rsidRPr="00411623">
              <w:rPr>
                <w:noProof/>
                <w:webHidden/>
                <w:szCs w:val="22"/>
              </w:rPr>
              <w:fldChar w:fldCharType="end"/>
            </w:r>
          </w:hyperlink>
        </w:p>
        <w:p w14:paraId="75F50FBB" w14:textId="010E4E60" w:rsidR="005378C2" w:rsidRPr="00411623" w:rsidRDefault="005378C2">
          <w:pPr>
            <w:pStyle w:val="TOC1"/>
            <w:tabs>
              <w:tab w:val="left" w:pos="480"/>
            </w:tabs>
            <w:rPr>
              <w:rFonts w:asciiTheme="minorHAnsi" w:eastAsiaTheme="minorEastAsia" w:hAnsiTheme="minorHAnsi" w:cstheme="minorBidi"/>
              <w:b w:val="0"/>
              <w:i w:val="0"/>
              <w:noProof/>
              <w:kern w:val="2"/>
              <w:szCs w:val="22"/>
              <w:lang w:val="en-AE" w:eastAsia="en-AE"/>
              <w14:ligatures w14:val="standardContextual"/>
            </w:rPr>
          </w:pPr>
          <w:hyperlink w:anchor="_Toc195603095" w:history="1">
            <w:r w:rsidRPr="00411623">
              <w:rPr>
                <w:rStyle w:val="Hyperlink"/>
                <w:rFonts w:cstheme="minorHAnsi"/>
                <w:noProof/>
                <w:szCs w:val="22"/>
              </w:rPr>
              <w:t>2.</w:t>
            </w:r>
            <w:r w:rsidRPr="00411623">
              <w:rPr>
                <w:rFonts w:asciiTheme="minorHAnsi" w:eastAsiaTheme="minorEastAsia" w:hAnsiTheme="minorHAnsi" w:cstheme="minorBidi"/>
                <w:b w:val="0"/>
                <w:i w:val="0"/>
                <w:noProof/>
                <w:kern w:val="2"/>
                <w:szCs w:val="22"/>
                <w:lang w:val="en-AE" w:eastAsia="en-AE"/>
                <w14:ligatures w14:val="standardContextual"/>
              </w:rPr>
              <w:tab/>
            </w:r>
            <w:r w:rsidRPr="00411623">
              <w:rPr>
                <w:rStyle w:val="Hyperlink"/>
                <w:rFonts w:cstheme="minorHAnsi"/>
                <w:noProof/>
                <w:szCs w:val="22"/>
              </w:rPr>
              <w:t>Document Approver</w:t>
            </w:r>
            <w:r w:rsidRPr="00411623">
              <w:rPr>
                <w:noProof/>
                <w:webHidden/>
                <w:szCs w:val="22"/>
              </w:rPr>
              <w:tab/>
            </w:r>
            <w:r w:rsidRPr="00411623">
              <w:rPr>
                <w:noProof/>
                <w:webHidden/>
                <w:szCs w:val="22"/>
              </w:rPr>
              <w:fldChar w:fldCharType="begin"/>
            </w:r>
            <w:r w:rsidRPr="00411623">
              <w:rPr>
                <w:noProof/>
                <w:webHidden/>
                <w:szCs w:val="22"/>
              </w:rPr>
              <w:instrText xml:space="preserve"> PAGEREF _Toc195603095 \h </w:instrText>
            </w:r>
            <w:r w:rsidRPr="00411623">
              <w:rPr>
                <w:noProof/>
                <w:webHidden/>
                <w:szCs w:val="22"/>
              </w:rPr>
            </w:r>
            <w:r w:rsidRPr="00411623">
              <w:rPr>
                <w:noProof/>
                <w:webHidden/>
                <w:szCs w:val="22"/>
              </w:rPr>
              <w:fldChar w:fldCharType="separate"/>
            </w:r>
            <w:r w:rsidRPr="00411623">
              <w:rPr>
                <w:noProof/>
                <w:webHidden/>
                <w:szCs w:val="22"/>
              </w:rPr>
              <w:t>3</w:t>
            </w:r>
            <w:r w:rsidRPr="00411623">
              <w:rPr>
                <w:noProof/>
                <w:webHidden/>
                <w:szCs w:val="22"/>
              </w:rPr>
              <w:fldChar w:fldCharType="end"/>
            </w:r>
          </w:hyperlink>
        </w:p>
        <w:p w14:paraId="556967FA" w14:textId="7594DD14" w:rsidR="005378C2" w:rsidRPr="00411623" w:rsidRDefault="005378C2">
          <w:pPr>
            <w:pStyle w:val="TOC1"/>
            <w:tabs>
              <w:tab w:val="left" w:pos="480"/>
            </w:tabs>
            <w:rPr>
              <w:rFonts w:asciiTheme="minorHAnsi" w:eastAsiaTheme="minorEastAsia" w:hAnsiTheme="minorHAnsi" w:cstheme="minorBidi"/>
              <w:b w:val="0"/>
              <w:i w:val="0"/>
              <w:noProof/>
              <w:kern w:val="2"/>
              <w:szCs w:val="22"/>
              <w:lang w:val="en-AE" w:eastAsia="en-AE"/>
              <w14:ligatures w14:val="standardContextual"/>
            </w:rPr>
          </w:pPr>
          <w:hyperlink w:anchor="_Toc195603096" w:history="1">
            <w:r w:rsidRPr="00411623">
              <w:rPr>
                <w:rStyle w:val="Hyperlink"/>
                <w:rFonts w:cstheme="minorHAnsi"/>
                <w:noProof/>
                <w:szCs w:val="22"/>
              </w:rPr>
              <w:t>3.</w:t>
            </w:r>
            <w:r w:rsidRPr="00411623">
              <w:rPr>
                <w:rFonts w:asciiTheme="minorHAnsi" w:eastAsiaTheme="minorEastAsia" w:hAnsiTheme="minorHAnsi" w:cstheme="minorBidi"/>
                <w:b w:val="0"/>
                <w:i w:val="0"/>
                <w:noProof/>
                <w:kern w:val="2"/>
                <w:szCs w:val="22"/>
                <w:lang w:val="en-AE" w:eastAsia="en-AE"/>
                <w14:ligatures w14:val="standardContextual"/>
              </w:rPr>
              <w:tab/>
            </w:r>
            <w:r w:rsidRPr="00411623">
              <w:rPr>
                <w:rStyle w:val="Hyperlink"/>
                <w:rFonts w:cstheme="minorHAnsi"/>
                <w:noProof/>
                <w:szCs w:val="22"/>
              </w:rPr>
              <w:t>Introduction</w:t>
            </w:r>
            <w:r w:rsidRPr="00411623">
              <w:rPr>
                <w:noProof/>
                <w:webHidden/>
                <w:szCs w:val="22"/>
              </w:rPr>
              <w:tab/>
            </w:r>
            <w:r w:rsidRPr="00411623">
              <w:rPr>
                <w:noProof/>
                <w:webHidden/>
                <w:szCs w:val="22"/>
              </w:rPr>
              <w:fldChar w:fldCharType="begin"/>
            </w:r>
            <w:r w:rsidRPr="00411623">
              <w:rPr>
                <w:noProof/>
                <w:webHidden/>
                <w:szCs w:val="22"/>
              </w:rPr>
              <w:instrText xml:space="preserve"> PAGEREF _Toc195603096 \h </w:instrText>
            </w:r>
            <w:r w:rsidRPr="00411623">
              <w:rPr>
                <w:noProof/>
                <w:webHidden/>
                <w:szCs w:val="22"/>
              </w:rPr>
            </w:r>
            <w:r w:rsidRPr="00411623">
              <w:rPr>
                <w:noProof/>
                <w:webHidden/>
                <w:szCs w:val="22"/>
              </w:rPr>
              <w:fldChar w:fldCharType="separate"/>
            </w:r>
            <w:r w:rsidRPr="00411623">
              <w:rPr>
                <w:noProof/>
                <w:webHidden/>
                <w:szCs w:val="22"/>
              </w:rPr>
              <w:t>3</w:t>
            </w:r>
            <w:r w:rsidRPr="00411623">
              <w:rPr>
                <w:noProof/>
                <w:webHidden/>
                <w:szCs w:val="22"/>
              </w:rPr>
              <w:fldChar w:fldCharType="end"/>
            </w:r>
          </w:hyperlink>
        </w:p>
        <w:p w14:paraId="47C6C327" w14:textId="3528A3C5" w:rsidR="005378C2" w:rsidRPr="00411623" w:rsidRDefault="005378C2">
          <w:pPr>
            <w:pStyle w:val="TOC3"/>
            <w:tabs>
              <w:tab w:val="left" w:pos="1200"/>
            </w:tabs>
            <w:rPr>
              <w:rFonts w:asciiTheme="minorHAnsi" w:eastAsiaTheme="minorEastAsia" w:hAnsiTheme="minorHAnsi" w:cstheme="minorBidi"/>
              <w:noProof/>
              <w:kern w:val="2"/>
              <w:sz w:val="22"/>
              <w:szCs w:val="22"/>
              <w:lang w:val="en-AE" w:eastAsia="en-AE"/>
              <w14:ligatures w14:val="standardContextual"/>
            </w:rPr>
          </w:pPr>
          <w:hyperlink w:anchor="_Toc195603097" w:history="1">
            <w:r w:rsidRPr="00411623">
              <w:rPr>
                <w:rStyle w:val="Hyperlink"/>
                <w:rFonts w:cstheme="minorHAnsi"/>
                <w:noProof/>
                <w:sz w:val="22"/>
                <w:szCs w:val="22"/>
              </w:rPr>
              <w:t>3.1.</w:t>
            </w:r>
            <w:r w:rsidRPr="00411623">
              <w:rPr>
                <w:rFonts w:asciiTheme="minorHAnsi" w:eastAsiaTheme="minorEastAsia" w:hAnsiTheme="minorHAnsi" w:cstheme="minorBidi"/>
                <w:noProof/>
                <w:kern w:val="2"/>
                <w:sz w:val="22"/>
                <w:szCs w:val="22"/>
                <w:lang w:val="en-AE" w:eastAsia="en-AE"/>
                <w14:ligatures w14:val="standardContextual"/>
              </w:rPr>
              <w:tab/>
            </w:r>
            <w:r w:rsidRPr="00411623">
              <w:rPr>
                <w:rStyle w:val="Hyperlink"/>
                <w:rFonts w:cstheme="minorHAnsi"/>
                <w:noProof/>
                <w:sz w:val="22"/>
                <w:szCs w:val="22"/>
              </w:rPr>
              <w:t>Project Overview</w:t>
            </w:r>
            <w:r w:rsidRPr="00411623">
              <w:rPr>
                <w:noProof/>
                <w:webHidden/>
                <w:sz w:val="22"/>
                <w:szCs w:val="22"/>
              </w:rPr>
              <w:tab/>
            </w:r>
            <w:r w:rsidRPr="00411623">
              <w:rPr>
                <w:noProof/>
                <w:webHidden/>
                <w:sz w:val="22"/>
                <w:szCs w:val="22"/>
              </w:rPr>
              <w:fldChar w:fldCharType="begin"/>
            </w:r>
            <w:r w:rsidRPr="00411623">
              <w:rPr>
                <w:noProof/>
                <w:webHidden/>
                <w:sz w:val="22"/>
                <w:szCs w:val="22"/>
              </w:rPr>
              <w:instrText xml:space="preserve"> PAGEREF _Toc195603097 \h </w:instrText>
            </w:r>
            <w:r w:rsidRPr="00411623">
              <w:rPr>
                <w:noProof/>
                <w:webHidden/>
                <w:sz w:val="22"/>
                <w:szCs w:val="22"/>
              </w:rPr>
            </w:r>
            <w:r w:rsidRPr="00411623">
              <w:rPr>
                <w:noProof/>
                <w:webHidden/>
                <w:sz w:val="22"/>
                <w:szCs w:val="22"/>
              </w:rPr>
              <w:fldChar w:fldCharType="separate"/>
            </w:r>
            <w:r w:rsidRPr="00411623">
              <w:rPr>
                <w:noProof/>
                <w:webHidden/>
                <w:sz w:val="22"/>
                <w:szCs w:val="22"/>
              </w:rPr>
              <w:t>3</w:t>
            </w:r>
            <w:r w:rsidRPr="00411623">
              <w:rPr>
                <w:noProof/>
                <w:webHidden/>
                <w:sz w:val="22"/>
                <w:szCs w:val="22"/>
              </w:rPr>
              <w:fldChar w:fldCharType="end"/>
            </w:r>
          </w:hyperlink>
        </w:p>
        <w:p w14:paraId="2F398723" w14:textId="02D4876E" w:rsidR="005378C2" w:rsidRPr="00411623" w:rsidRDefault="005378C2">
          <w:pPr>
            <w:pStyle w:val="TOC3"/>
            <w:tabs>
              <w:tab w:val="left" w:pos="1200"/>
            </w:tabs>
            <w:rPr>
              <w:rFonts w:asciiTheme="minorHAnsi" w:eastAsiaTheme="minorEastAsia" w:hAnsiTheme="minorHAnsi" w:cstheme="minorBidi"/>
              <w:noProof/>
              <w:kern w:val="2"/>
              <w:sz w:val="22"/>
              <w:szCs w:val="22"/>
              <w:lang w:val="en-AE" w:eastAsia="en-AE"/>
              <w14:ligatures w14:val="standardContextual"/>
            </w:rPr>
          </w:pPr>
          <w:hyperlink w:anchor="_Toc195603098" w:history="1">
            <w:r w:rsidRPr="00411623">
              <w:rPr>
                <w:rStyle w:val="Hyperlink"/>
                <w:rFonts w:cstheme="minorHAnsi"/>
                <w:noProof/>
                <w:sz w:val="22"/>
                <w:szCs w:val="22"/>
              </w:rPr>
              <w:t>3.2.</w:t>
            </w:r>
            <w:r w:rsidRPr="00411623">
              <w:rPr>
                <w:rFonts w:asciiTheme="minorHAnsi" w:eastAsiaTheme="minorEastAsia" w:hAnsiTheme="minorHAnsi" w:cstheme="minorBidi"/>
                <w:noProof/>
                <w:kern w:val="2"/>
                <w:sz w:val="22"/>
                <w:szCs w:val="22"/>
                <w:lang w:val="en-AE" w:eastAsia="en-AE"/>
                <w14:ligatures w14:val="standardContextual"/>
              </w:rPr>
              <w:tab/>
            </w:r>
            <w:r w:rsidRPr="00411623">
              <w:rPr>
                <w:rStyle w:val="Hyperlink"/>
                <w:rFonts w:cstheme="minorHAnsi"/>
                <w:noProof/>
                <w:sz w:val="22"/>
                <w:szCs w:val="22"/>
              </w:rPr>
              <w:t>Project Scope</w:t>
            </w:r>
            <w:r w:rsidRPr="00411623">
              <w:rPr>
                <w:noProof/>
                <w:webHidden/>
                <w:sz w:val="22"/>
                <w:szCs w:val="22"/>
              </w:rPr>
              <w:tab/>
            </w:r>
            <w:r w:rsidRPr="00411623">
              <w:rPr>
                <w:noProof/>
                <w:webHidden/>
                <w:sz w:val="22"/>
                <w:szCs w:val="22"/>
              </w:rPr>
              <w:fldChar w:fldCharType="begin"/>
            </w:r>
            <w:r w:rsidRPr="00411623">
              <w:rPr>
                <w:noProof/>
                <w:webHidden/>
                <w:sz w:val="22"/>
                <w:szCs w:val="22"/>
              </w:rPr>
              <w:instrText xml:space="preserve"> PAGEREF _Toc195603098 \h </w:instrText>
            </w:r>
            <w:r w:rsidRPr="00411623">
              <w:rPr>
                <w:noProof/>
                <w:webHidden/>
                <w:sz w:val="22"/>
                <w:szCs w:val="22"/>
              </w:rPr>
            </w:r>
            <w:r w:rsidRPr="00411623">
              <w:rPr>
                <w:noProof/>
                <w:webHidden/>
                <w:sz w:val="22"/>
                <w:szCs w:val="22"/>
              </w:rPr>
              <w:fldChar w:fldCharType="separate"/>
            </w:r>
            <w:r w:rsidRPr="00411623">
              <w:rPr>
                <w:noProof/>
                <w:webHidden/>
                <w:sz w:val="22"/>
                <w:szCs w:val="22"/>
              </w:rPr>
              <w:t>4</w:t>
            </w:r>
            <w:r w:rsidRPr="00411623">
              <w:rPr>
                <w:noProof/>
                <w:webHidden/>
                <w:sz w:val="22"/>
                <w:szCs w:val="22"/>
              </w:rPr>
              <w:fldChar w:fldCharType="end"/>
            </w:r>
          </w:hyperlink>
        </w:p>
        <w:p w14:paraId="4D0206A2" w14:textId="175DA6BB" w:rsidR="005378C2" w:rsidRPr="00411623" w:rsidRDefault="005378C2">
          <w:pPr>
            <w:pStyle w:val="TOC3"/>
            <w:tabs>
              <w:tab w:val="left" w:pos="1200"/>
            </w:tabs>
            <w:rPr>
              <w:rFonts w:asciiTheme="minorHAnsi" w:eastAsiaTheme="minorEastAsia" w:hAnsiTheme="minorHAnsi" w:cstheme="minorBidi"/>
              <w:noProof/>
              <w:kern w:val="2"/>
              <w:sz w:val="22"/>
              <w:szCs w:val="22"/>
              <w:lang w:val="en-AE" w:eastAsia="en-AE"/>
              <w14:ligatures w14:val="standardContextual"/>
            </w:rPr>
          </w:pPr>
          <w:hyperlink w:anchor="_Toc195603099" w:history="1">
            <w:r w:rsidRPr="00411623">
              <w:rPr>
                <w:rStyle w:val="Hyperlink"/>
                <w:rFonts w:cstheme="minorHAnsi"/>
                <w:noProof/>
                <w:sz w:val="22"/>
                <w:szCs w:val="22"/>
              </w:rPr>
              <w:t>3.2.1.</w:t>
            </w:r>
            <w:r w:rsidRPr="00411623">
              <w:rPr>
                <w:rFonts w:asciiTheme="minorHAnsi" w:eastAsiaTheme="minorEastAsia" w:hAnsiTheme="minorHAnsi" w:cstheme="minorBidi"/>
                <w:noProof/>
                <w:kern w:val="2"/>
                <w:sz w:val="22"/>
                <w:szCs w:val="22"/>
                <w:lang w:val="en-AE" w:eastAsia="en-AE"/>
                <w14:ligatures w14:val="standardContextual"/>
              </w:rPr>
              <w:tab/>
            </w:r>
            <w:r w:rsidRPr="00411623">
              <w:rPr>
                <w:rStyle w:val="Hyperlink"/>
                <w:rFonts w:cstheme="minorHAnsi"/>
                <w:noProof/>
                <w:sz w:val="22"/>
                <w:szCs w:val="22"/>
              </w:rPr>
              <w:t>Project Scope (In-Scope)</w:t>
            </w:r>
            <w:r w:rsidRPr="00411623">
              <w:rPr>
                <w:noProof/>
                <w:webHidden/>
                <w:sz w:val="22"/>
                <w:szCs w:val="22"/>
              </w:rPr>
              <w:tab/>
            </w:r>
            <w:r w:rsidRPr="00411623">
              <w:rPr>
                <w:noProof/>
                <w:webHidden/>
                <w:sz w:val="22"/>
                <w:szCs w:val="22"/>
              </w:rPr>
              <w:fldChar w:fldCharType="begin"/>
            </w:r>
            <w:r w:rsidRPr="00411623">
              <w:rPr>
                <w:noProof/>
                <w:webHidden/>
                <w:sz w:val="22"/>
                <w:szCs w:val="22"/>
              </w:rPr>
              <w:instrText xml:space="preserve"> PAGEREF _Toc195603099 \h </w:instrText>
            </w:r>
            <w:r w:rsidRPr="00411623">
              <w:rPr>
                <w:noProof/>
                <w:webHidden/>
                <w:sz w:val="22"/>
                <w:szCs w:val="22"/>
              </w:rPr>
            </w:r>
            <w:r w:rsidRPr="00411623">
              <w:rPr>
                <w:noProof/>
                <w:webHidden/>
                <w:sz w:val="22"/>
                <w:szCs w:val="22"/>
              </w:rPr>
              <w:fldChar w:fldCharType="separate"/>
            </w:r>
            <w:r w:rsidRPr="00411623">
              <w:rPr>
                <w:noProof/>
                <w:webHidden/>
                <w:sz w:val="22"/>
                <w:szCs w:val="22"/>
              </w:rPr>
              <w:t>4</w:t>
            </w:r>
            <w:r w:rsidRPr="00411623">
              <w:rPr>
                <w:noProof/>
                <w:webHidden/>
                <w:sz w:val="22"/>
                <w:szCs w:val="22"/>
              </w:rPr>
              <w:fldChar w:fldCharType="end"/>
            </w:r>
          </w:hyperlink>
        </w:p>
        <w:p w14:paraId="61C5422D" w14:textId="33314634" w:rsidR="005378C2" w:rsidRPr="00411623" w:rsidRDefault="005378C2">
          <w:pPr>
            <w:pStyle w:val="TOC3"/>
            <w:tabs>
              <w:tab w:val="left" w:pos="1200"/>
            </w:tabs>
            <w:rPr>
              <w:rFonts w:asciiTheme="minorHAnsi" w:eastAsiaTheme="minorEastAsia" w:hAnsiTheme="minorHAnsi" w:cstheme="minorBidi"/>
              <w:noProof/>
              <w:kern w:val="2"/>
              <w:sz w:val="22"/>
              <w:szCs w:val="22"/>
              <w:lang w:val="en-AE" w:eastAsia="en-AE"/>
              <w14:ligatures w14:val="standardContextual"/>
            </w:rPr>
          </w:pPr>
          <w:hyperlink w:anchor="_Toc195603100" w:history="1">
            <w:r w:rsidRPr="00411623">
              <w:rPr>
                <w:rStyle w:val="Hyperlink"/>
                <w:rFonts w:cstheme="minorHAnsi"/>
                <w:noProof/>
                <w:sz w:val="22"/>
                <w:szCs w:val="22"/>
              </w:rPr>
              <w:t>3.2.2.</w:t>
            </w:r>
            <w:r w:rsidRPr="00411623">
              <w:rPr>
                <w:rFonts w:asciiTheme="minorHAnsi" w:eastAsiaTheme="minorEastAsia" w:hAnsiTheme="minorHAnsi" w:cstheme="minorBidi"/>
                <w:noProof/>
                <w:kern w:val="2"/>
                <w:sz w:val="22"/>
                <w:szCs w:val="22"/>
                <w:lang w:val="en-AE" w:eastAsia="en-AE"/>
                <w14:ligatures w14:val="standardContextual"/>
              </w:rPr>
              <w:tab/>
            </w:r>
            <w:r w:rsidRPr="00411623">
              <w:rPr>
                <w:rStyle w:val="Hyperlink"/>
                <w:rFonts w:cstheme="minorHAnsi"/>
                <w:noProof/>
                <w:sz w:val="22"/>
                <w:szCs w:val="22"/>
              </w:rPr>
              <w:t>Project Scope (Out of Scope)</w:t>
            </w:r>
            <w:r w:rsidRPr="00411623">
              <w:rPr>
                <w:noProof/>
                <w:webHidden/>
                <w:sz w:val="22"/>
                <w:szCs w:val="22"/>
              </w:rPr>
              <w:tab/>
            </w:r>
            <w:r w:rsidRPr="00411623">
              <w:rPr>
                <w:noProof/>
                <w:webHidden/>
                <w:sz w:val="22"/>
                <w:szCs w:val="22"/>
              </w:rPr>
              <w:fldChar w:fldCharType="begin"/>
            </w:r>
            <w:r w:rsidRPr="00411623">
              <w:rPr>
                <w:noProof/>
                <w:webHidden/>
                <w:sz w:val="22"/>
                <w:szCs w:val="22"/>
              </w:rPr>
              <w:instrText xml:space="preserve"> PAGEREF _Toc195603100 \h </w:instrText>
            </w:r>
            <w:r w:rsidRPr="00411623">
              <w:rPr>
                <w:noProof/>
                <w:webHidden/>
                <w:sz w:val="22"/>
                <w:szCs w:val="22"/>
              </w:rPr>
            </w:r>
            <w:r w:rsidRPr="00411623">
              <w:rPr>
                <w:noProof/>
                <w:webHidden/>
                <w:sz w:val="22"/>
                <w:szCs w:val="22"/>
              </w:rPr>
              <w:fldChar w:fldCharType="separate"/>
            </w:r>
            <w:r w:rsidRPr="00411623">
              <w:rPr>
                <w:noProof/>
                <w:webHidden/>
                <w:sz w:val="22"/>
                <w:szCs w:val="22"/>
              </w:rPr>
              <w:t>4</w:t>
            </w:r>
            <w:r w:rsidRPr="00411623">
              <w:rPr>
                <w:noProof/>
                <w:webHidden/>
                <w:sz w:val="22"/>
                <w:szCs w:val="22"/>
              </w:rPr>
              <w:fldChar w:fldCharType="end"/>
            </w:r>
          </w:hyperlink>
        </w:p>
        <w:p w14:paraId="6788A391" w14:textId="6EB17975" w:rsidR="005378C2" w:rsidRPr="00411623" w:rsidRDefault="005378C2">
          <w:pPr>
            <w:pStyle w:val="TOC3"/>
            <w:tabs>
              <w:tab w:val="left" w:pos="1200"/>
            </w:tabs>
            <w:rPr>
              <w:rFonts w:asciiTheme="minorHAnsi" w:eastAsiaTheme="minorEastAsia" w:hAnsiTheme="minorHAnsi" w:cstheme="minorBidi"/>
              <w:noProof/>
              <w:kern w:val="2"/>
              <w:sz w:val="22"/>
              <w:szCs w:val="22"/>
              <w:lang w:val="en-AE" w:eastAsia="en-AE"/>
              <w14:ligatures w14:val="standardContextual"/>
            </w:rPr>
          </w:pPr>
          <w:hyperlink w:anchor="_Toc195603101" w:history="1">
            <w:r w:rsidRPr="00411623">
              <w:rPr>
                <w:rStyle w:val="Hyperlink"/>
                <w:rFonts w:cstheme="minorHAnsi"/>
                <w:noProof/>
                <w:sz w:val="22"/>
                <w:szCs w:val="22"/>
              </w:rPr>
              <w:t>3.3.</w:t>
            </w:r>
            <w:r w:rsidRPr="00411623">
              <w:rPr>
                <w:rFonts w:asciiTheme="minorHAnsi" w:eastAsiaTheme="minorEastAsia" w:hAnsiTheme="minorHAnsi" w:cstheme="minorBidi"/>
                <w:noProof/>
                <w:kern w:val="2"/>
                <w:sz w:val="22"/>
                <w:szCs w:val="22"/>
                <w:lang w:val="en-AE" w:eastAsia="en-AE"/>
                <w14:ligatures w14:val="standardContextual"/>
              </w:rPr>
              <w:tab/>
            </w:r>
            <w:r w:rsidRPr="00411623">
              <w:rPr>
                <w:rStyle w:val="Hyperlink"/>
                <w:rFonts w:cstheme="minorHAnsi"/>
                <w:noProof/>
                <w:sz w:val="22"/>
                <w:szCs w:val="22"/>
              </w:rPr>
              <w:t>Systems Scope - N/A</w:t>
            </w:r>
            <w:r w:rsidRPr="00411623">
              <w:rPr>
                <w:noProof/>
                <w:webHidden/>
                <w:sz w:val="22"/>
                <w:szCs w:val="22"/>
              </w:rPr>
              <w:tab/>
            </w:r>
            <w:r w:rsidRPr="00411623">
              <w:rPr>
                <w:noProof/>
                <w:webHidden/>
                <w:sz w:val="22"/>
                <w:szCs w:val="22"/>
              </w:rPr>
              <w:fldChar w:fldCharType="begin"/>
            </w:r>
            <w:r w:rsidRPr="00411623">
              <w:rPr>
                <w:noProof/>
                <w:webHidden/>
                <w:sz w:val="22"/>
                <w:szCs w:val="22"/>
              </w:rPr>
              <w:instrText xml:space="preserve"> PAGEREF _Toc195603101 \h </w:instrText>
            </w:r>
            <w:r w:rsidRPr="00411623">
              <w:rPr>
                <w:noProof/>
                <w:webHidden/>
                <w:sz w:val="22"/>
                <w:szCs w:val="22"/>
              </w:rPr>
            </w:r>
            <w:r w:rsidRPr="00411623">
              <w:rPr>
                <w:noProof/>
                <w:webHidden/>
                <w:sz w:val="22"/>
                <w:szCs w:val="22"/>
              </w:rPr>
              <w:fldChar w:fldCharType="separate"/>
            </w:r>
            <w:r w:rsidRPr="00411623">
              <w:rPr>
                <w:noProof/>
                <w:webHidden/>
                <w:sz w:val="22"/>
                <w:szCs w:val="22"/>
              </w:rPr>
              <w:t>4</w:t>
            </w:r>
            <w:r w:rsidRPr="00411623">
              <w:rPr>
                <w:noProof/>
                <w:webHidden/>
                <w:sz w:val="22"/>
                <w:szCs w:val="22"/>
              </w:rPr>
              <w:fldChar w:fldCharType="end"/>
            </w:r>
          </w:hyperlink>
        </w:p>
        <w:p w14:paraId="7FF7EF1A" w14:textId="435137A1" w:rsidR="005378C2" w:rsidRPr="00411623" w:rsidRDefault="005378C2">
          <w:pPr>
            <w:pStyle w:val="TOC3"/>
            <w:tabs>
              <w:tab w:val="left" w:pos="1200"/>
            </w:tabs>
            <w:rPr>
              <w:rFonts w:asciiTheme="minorHAnsi" w:eastAsiaTheme="minorEastAsia" w:hAnsiTheme="minorHAnsi" w:cstheme="minorBidi"/>
              <w:noProof/>
              <w:kern w:val="2"/>
              <w:sz w:val="22"/>
              <w:szCs w:val="22"/>
              <w:lang w:val="en-AE" w:eastAsia="en-AE"/>
              <w14:ligatures w14:val="standardContextual"/>
            </w:rPr>
          </w:pPr>
          <w:hyperlink w:anchor="_Toc195603102" w:history="1">
            <w:r w:rsidRPr="00411623">
              <w:rPr>
                <w:rStyle w:val="Hyperlink"/>
                <w:rFonts w:cstheme="minorHAnsi"/>
                <w:noProof/>
                <w:sz w:val="22"/>
                <w:szCs w:val="22"/>
              </w:rPr>
              <w:t>3.3.1.</w:t>
            </w:r>
            <w:r w:rsidRPr="00411623">
              <w:rPr>
                <w:rFonts w:asciiTheme="minorHAnsi" w:eastAsiaTheme="minorEastAsia" w:hAnsiTheme="minorHAnsi" w:cstheme="minorBidi"/>
                <w:noProof/>
                <w:kern w:val="2"/>
                <w:sz w:val="22"/>
                <w:szCs w:val="22"/>
                <w:lang w:val="en-AE" w:eastAsia="en-AE"/>
                <w14:ligatures w14:val="standardContextual"/>
              </w:rPr>
              <w:tab/>
            </w:r>
            <w:r w:rsidRPr="00411623">
              <w:rPr>
                <w:rStyle w:val="Hyperlink"/>
                <w:rFonts w:cstheme="minorHAnsi"/>
                <w:noProof/>
                <w:sz w:val="22"/>
                <w:szCs w:val="22"/>
              </w:rPr>
              <w:t>Systems Scope (In-Scope)</w:t>
            </w:r>
            <w:r w:rsidRPr="00411623">
              <w:rPr>
                <w:noProof/>
                <w:webHidden/>
                <w:sz w:val="22"/>
                <w:szCs w:val="22"/>
              </w:rPr>
              <w:tab/>
            </w:r>
            <w:r w:rsidRPr="00411623">
              <w:rPr>
                <w:noProof/>
                <w:webHidden/>
                <w:sz w:val="22"/>
                <w:szCs w:val="22"/>
              </w:rPr>
              <w:fldChar w:fldCharType="begin"/>
            </w:r>
            <w:r w:rsidRPr="00411623">
              <w:rPr>
                <w:noProof/>
                <w:webHidden/>
                <w:sz w:val="22"/>
                <w:szCs w:val="22"/>
              </w:rPr>
              <w:instrText xml:space="preserve"> PAGEREF _Toc195603102 \h </w:instrText>
            </w:r>
            <w:r w:rsidRPr="00411623">
              <w:rPr>
                <w:noProof/>
                <w:webHidden/>
                <w:sz w:val="22"/>
                <w:szCs w:val="22"/>
              </w:rPr>
            </w:r>
            <w:r w:rsidRPr="00411623">
              <w:rPr>
                <w:noProof/>
                <w:webHidden/>
                <w:sz w:val="22"/>
                <w:szCs w:val="22"/>
              </w:rPr>
              <w:fldChar w:fldCharType="separate"/>
            </w:r>
            <w:r w:rsidRPr="00411623">
              <w:rPr>
                <w:noProof/>
                <w:webHidden/>
                <w:sz w:val="22"/>
                <w:szCs w:val="22"/>
              </w:rPr>
              <w:t>4</w:t>
            </w:r>
            <w:r w:rsidRPr="00411623">
              <w:rPr>
                <w:noProof/>
                <w:webHidden/>
                <w:sz w:val="22"/>
                <w:szCs w:val="22"/>
              </w:rPr>
              <w:fldChar w:fldCharType="end"/>
            </w:r>
          </w:hyperlink>
        </w:p>
        <w:p w14:paraId="659CBB31" w14:textId="3B49FCB1" w:rsidR="005378C2" w:rsidRPr="00411623" w:rsidRDefault="005378C2">
          <w:pPr>
            <w:pStyle w:val="TOC3"/>
            <w:tabs>
              <w:tab w:val="left" w:pos="1200"/>
            </w:tabs>
            <w:rPr>
              <w:rFonts w:asciiTheme="minorHAnsi" w:eastAsiaTheme="minorEastAsia" w:hAnsiTheme="minorHAnsi" w:cstheme="minorBidi"/>
              <w:noProof/>
              <w:kern w:val="2"/>
              <w:sz w:val="22"/>
              <w:szCs w:val="22"/>
              <w:lang w:val="en-AE" w:eastAsia="en-AE"/>
              <w14:ligatures w14:val="standardContextual"/>
            </w:rPr>
          </w:pPr>
          <w:hyperlink w:anchor="_Toc195603103" w:history="1">
            <w:r w:rsidRPr="00411623">
              <w:rPr>
                <w:rStyle w:val="Hyperlink"/>
                <w:rFonts w:cstheme="minorHAnsi"/>
                <w:noProof/>
                <w:sz w:val="22"/>
                <w:szCs w:val="22"/>
              </w:rPr>
              <w:t>3.3.2.</w:t>
            </w:r>
            <w:r w:rsidRPr="00411623">
              <w:rPr>
                <w:rFonts w:asciiTheme="minorHAnsi" w:eastAsiaTheme="minorEastAsia" w:hAnsiTheme="minorHAnsi" w:cstheme="minorBidi"/>
                <w:noProof/>
                <w:kern w:val="2"/>
                <w:sz w:val="22"/>
                <w:szCs w:val="22"/>
                <w:lang w:val="en-AE" w:eastAsia="en-AE"/>
                <w14:ligatures w14:val="standardContextual"/>
              </w:rPr>
              <w:tab/>
            </w:r>
            <w:r w:rsidRPr="00411623">
              <w:rPr>
                <w:rStyle w:val="Hyperlink"/>
                <w:rFonts w:cstheme="minorHAnsi"/>
                <w:noProof/>
                <w:sz w:val="22"/>
                <w:szCs w:val="22"/>
              </w:rPr>
              <w:t>Systems Scope (Out of Scope)</w:t>
            </w:r>
            <w:r w:rsidRPr="00411623">
              <w:rPr>
                <w:noProof/>
                <w:webHidden/>
                <w:sz w:val="22"/>
                <w:szCs w:val="22"/>
              </w:rPr>
              <w:tab/>
            </w:r>
            <w:r w:rsidRPr="00411623">
              <w:rPr>
                <w:noProof/>
                <w:webHidden/>
                <w:sz w:val="22"/>
                <w:szCs w:val="22"/>
              </w:rPr>
              <w:fldChar w:fldCharType="begin"/>
            </w:r>
            <w:r w:rsidRPr="00411623">
              <w:rPr>
                <w:noProof/>
                <w:webHidden/>
                <w:sz w:val="22"/>
                <w:szCs w:val="22"/>
              </w:rPr>
              <w:instrText xml:space="preserve"> PAGEREF _Toc195603103 \h </w:instrText>
            </w:r>
            <w:r w:rsidRPr="00411623">
              <w:rPr>
                <w:noProof/>
                <w:webHidden/>
                <w:sz w:val="22"/>
                <w:szCs w:val="22"/>
              </w:rPr>
            </w:r>
            <w:r w:rsidRPr="00411623">
              <w:rPr>
                <w:noProof/>
                <w:webHidden/>
                <w:sz w:val="22"/>
                <w:szCs w:val="22"/>
              </w:rPr>
              <w:fldChar w:fldCharType="separate"/>
            </w:r>
            <w:r w:rsidRPr="00411623">
              <w:rPr>
                <w:noProof/>
                <w:webHidden/>
                <w:sz w:val="22"/>
                <w:szCs w:val="22"/>
              </w:rPr>
              <w:t>4</w:t>
            </w:r>
            <w:r w:rsidRPr="00411623">
              <w:rPr>
                <w:noProof/>
                <w:webHidden/>
                <w:sz w:val="22"/>
                <w:szCs w:val="22"/>
              </w:rPr>
              <w:fldChar w:fldCharType="end"/>
            </w:r>
          </w:hyperlink>
        </w:p>
        <w:p w14:paraId="48C645A7" w14:textId="18AEC479" w:rsidR="005378C2" w:rsidRPr="00411623" w:rsidRDefault="005378C2">
          <w:pPr>
            <w:pStyle w:val="TOC1"/>
            <w:tabs>
              <w:tab w:val="left" w:pos="480"/>
            </w:tabs>
            <w:rPr>
              <w:rFonts w:asciiTheme="minorHAnsi" w:eastAsiaTheme="minorEastAsia" w:hAnsiTheme="minorHAnsi" w:cstheme="minorBidi"/>
              <w:b w:val="0"/>
              <w:i w:val="0"/>
              <w:noProof/>
              <w:kern w:val="2"/>
              <w:szCs w:val="22"/>
              <w:lang w:val="en-AE" w:eastAsia="en-AE"/>
              <w14:ligatures w14:val="standardContextual"/>
            </w:rPr>
          </w:pPr>
          <w:hyperlink w:anchor="_Toc195603113" w:history="1">
            <w:r w:rsidRPr="00411623">
              <w:rPr>
                <w:rStyle w:val="Hyperlink"/>
                <w:rFonts w:cstheme="minorHAnsi"/>
                <w:noProof/>
                <w:szCs w:val="22"/>
              </w:rPr>
              <w:t>4.</w:t>
            </w:r>
            <w:r w:rsidRPr="00411623">
              <w:rPr>
                <w:rFonts w:asciiTheme="minorHAnsi" w:eastAsiaTheme="minorEastAsia" w:hAnsiTheme="minorHAnsi" w:cstheme="minorBidi"/>
                <w:b w:val="0"/>
                <w:i w:val="0"/>
                <w:noProof/>
                <w:kern w:val="2"/>
                <w:szCs w:val="22"/>
                <w:lang w:val="en-AE" w:eastAsia="en-AE"/>
                <w14:ligatures w14:val="standardContextual"/>
              </w:rPr>
              <w:tab/>
            </w:r>
            <w:r w:rsidRPr="00411623">
              <w:rPr>
                <w:rStyle w:val="Hyperlink"/>
                <w:rFonts w:cstheme="minorHAnsi"/>
                <w:noProof/>
                <w:szCs w:val="22"/>
              </w:rPr>
              <w:t>Data Flow Context Diagram</w:t>
            </w:r>
            <w:r w:rsidRPr="00411623">
              <w:rPr>
                <w:noProof/>
                <w:webHidden/>
                <w:szCs w:val="22"/>
              </w:rPr>
              <w:tab/>
            </w:r>
            <w:r w:rsidRPr="00411623">
              <w:rPr>
                <w:noProof/>
                <w:webHidden/>
                <w:szCs w:val="22"/>
              </w:rPr>
              <w:fldChar w:fldCharType="begin"/>
            </w:r>
            <w:r w:rsidRPr="00411623">
              <w:rPr>
                <w:noProof/>
                <w:webHidden/>
                <w:szCs w:val="22"/>
              </w:rPr>
              <w:instrText xml:space="preserve"> PAGEREF _Toc195603113 \h </w:instrText>
            </w:r>
            <w:r w:rsidRPr="00411623">
              <w:rPr>
                <w:noProof/>
                <w:webHidden/>
                <w:szCs w:val="22"/>
              </w:rPr>
            </w:r>
            <w:r w:rsidRPr="00411623">
              <w:rPr>
                <w:noProof/>
                <w:webHidden/>
                <w:szCs w:val="22"/>
              </w:rPr>
              <w:fldChar w:fldCharType="separate"/>
            </w:r>
            <w:r w:rsidRPr="00411623">
              <w:rPr>
                <w:noProof/>
                <w:webHidden/>
                <w:szCs w:val="22"/>
              </w:rPr>
              <w:t>4</w:t>
            </w:r>
            <w:r w:rsidRPr="00411623">
              <w:rPr>
                <w:noProof/>
                <w:webHidden/>
                <w:szCs w:val="22"/>
              </w:rPr>
              <w:fldChar w:fldCharType="end"/>
            </w:r>
          </w:hyperlink>
        </w:p>
        <w:p w14:paraId="796B055C" w14:textId="7CF32FC5" w:rsidR="005378C2" w:rsidRPr="00411623" w:rsidRDefault="005378C2">
          <w:pPr>
            <w:pStyle w:val="TOC1"/>
            <w:tabs>
              <w:tab w:val="left" w:pos="480"/>
            </w:tabs>
            <w:rPr>
              <w:rFonts w:asciiTheme="minorHAnsi" w:eastAsiaTheme="minorEastAsia" w:hAnsiTheme="minorHAnsi" w:cstheme="minorBidi"/>
              <w:b w:val="0"/>
              <w:i w:val="0"/>
              <w:noProof/>
              <w:kern w:val="2"/>
              <w:szCs w:val="22"/>
              <w:lang w:val="en-AE" w:eastAsia="en-AE"/>
              <w14:ligatures w14:val="standardContextual"/>
            </w:rPr>
          </w:pPr>
          <w:hyperlink w:anchor="_Toc195603114" w:history="1">
            <w:r w:rsidRPr="00411623">
              <w:rPr>
                <w:rStyle w:val="Hyperlink"/>
                <w:rFonts w:cstheme="minorHAnsi"/>
                <w:noProof/>
                <w:szCs w:val="22"/>
              </w:rPr>
              <w:t>5.</w:t>
            </w:r>
            <w:r w:rsidRPr="00411623">
              <w:rPr>
                <w:rFonts w:asciiTheme="minorHAnsi" w:eastAsiaTheme="minorEastAsia" w:hAnsiTheme="minorHAnsi" w:cstheme="minorBidi"/>
                <w:b w:val="0"/>
                <w:i w:val="0"/>
                <w:noProof/>
                <w:kern w:val="2"/>
                <w:szCs w:val="22"/>
                <w:lang w:val="en-AE" w:eastAsia="en-AE"/>
                <w14:ligatures w14:val="standardContextual"/>
              </w:rPr>
              <w:tab/>
            </w:r>
            <w:r w:rsidRPr="00411623">
              <w:rPr>
                <w:rStyle w:val="Hyperlink"/>
                <w:rFonts w:cstheme="minorHAnsi"/>
                <w:noProof/>
                <w:szCs w:val="22"/>
              </w:rPr>
              <w:t>Functional Specifications</w:t>
            </w:r>
            <w:r w:rsidRPr="00411623">
              <w:rPr>
                <w:noProof/>
                <w:webHidden/>
                <w:szCs w:val="22"/>
              </w:rPr>
              <w:tab/>
            </w:r>
            <w:r w:rsidRPr="00411623">
              <w:rPr>
                <w:noProof/>
                <w:webHidden/>
                <w:szCs w:val="22"/>
              </w:rPr>
              <w:fldChar w:fldCharType="begin"/>
            </w:r>
            <w:r w:rsidRPr="00411623">
              <w:rPr>
                <w:noProof/>
                <w:webHidden/>
                <w:szCs w:val="22"/>
              </w:rPr>
              <w:instrText xml:space="preserve"> PAGEREF _Toc195603114 \h </w:instrText>
            </w:r>
            <w:r w:rsidRPr="00411623">
              <w:rPr>
                <w:noProof/>
                <w:webHidden/>
                <w:szCs w:val="22"/>
              </w:rPr>
            </w:r>
            <w:r w:rsidRPr="00411623">
              <w:rPr>
                <w:noProof/>
                <w:webHidden/>
                <w:szCs w:val="22"/>
              </w:rPr>
              <w:fldChar w:fldCharType="separate"/>
            </w:r>
            <w:r w:rsidRPr="00411623">
              <w:rPr>
                <w:noProof/>
                <w:webHidden/>
                <w:szCs w:val="22"/>
              </w:rPr>
              <w:t>4</w:t>
            </w:r>
            <w:r w:rsidRPr="00411623">
              <w:rPr>
                <w:noProof/>
                <w:webHidden/>
                <w:szCs w:val="22"/>
              </w:rPr>
              <w:fldChar w:fldCharType="end"/>
            </w:r>
          </w:hyperlink>
        </w:p>
        <w:p w14:paraId="19B997A1" w14:textId="7FC5FBCE" w:rsidR="005378C2" w:rsidRPr="00411623" w:rsidRDefault="005378C2">
          <w:pPr>
            <w:pStyle w:val="TOC1"/>
            <w:tabs>
              <w:tab w:val="left" w:pos="480"/>
            </w:tabs>
            <w:rPr>
              <w:rFonts w:asciiTheme="minorHAnsi" w:eastAsiaTheme="minorEastAsia" w:hAnsiTheme="minorHAnsi" w:cstheme="minorBidi"/>
              <w:b w:val="0"/>
              <w:i w:val="0"/>
              <w:noProof/>
              <w:kern w:val="2"/>
              <w:szCs w:val="22"/>
              <w:lang w:val="en-AE" w:eastAsia="en-AE"/>
              <w14:ligatures w14:val="standardContextual"/>
            </w:rPr>
          </w:pPr>
          <w:hyperlink w:anchor="_Toc195603115" w:history="1">
            <w:r w:rsidRPr="00411623">
              <w:rPr>
                <w:rStyle w:val="Hyperlink"/>
                <w:rFonts w:cstheme="minorHAnsi"/>
                <w:noProof/>
                <w:szCs w:val="22"/>
              </w:rPr>
              <w:t>6.</w:t>
            </w:r>
            <w:r w:rsidRPr="00411623">
              <w:rPr>
                <w:rFonts w:asciiTheme="minorHAnsi" w:eastAsiaTheme="minorEastAsia" w:hAnsiTheme="minorHAnsi" w:cstheme="minorBidi"/>
                <w:b w:val="0"/>
                <w:i w:val="0"/>
                <w:noProof/>
                <w:kern w:val="2"/>
                <w:szCs w:val="22"/>
                <w:lang w:val="en-AE" w:eastAsia="en-AE"/>
                <w14:ligatures w14:val="standardContextual"/>
              </w:rPr>
              <w:tab/>
            </w:r>
            <w:r w:rsidRPr="00411623">
              <w:rPr>
                <w:rStyle w:val="Hyperlink"/>
                <w:rFonts w:cstheme="minorHAnsi"/>
                <w:noProof/>
                <w:szCs w:val="22"/>
              </w:rPr>
              <w:t>Non-Functional Specification</w:t>
            </w:r>
            <w:r w:rsidRPr="00411623">
              <w:rPr>
                <w:noProof/>
                <w:webHidden/>
                <w:szCs w:val="22"/>
              </w:rPr>
              <w:tab/>
            </w:r>
            <w:r w:rsidRPr="00411623">
              <w:rPr>
                <w:noProof/>
                <w:webHidden/>
                <w:szCs w:val="22"/>
              </w:rPr>
              <w:fldChar w:fldCharType="begin"/>
            </w:r>
            <w:r w:rsidRPr="00411623">
              <w:rPr>
                <w:noProof/>
                <w:webHidden/>
                <w:szCs w:val="22"/>
              </w:rPr>
              <w:instrText xml:space="preserve"> PAGEREF _Toc195603115 \h </w:instrText>
            </w:r>
            <w:r w:rsidRPr="00411623">
              <w:rPr>
                <w:noProof/>
                <w:webHidden/>
                <w:szCs w:val="22"/>
              </w:rPr>
            </w:r>
            <w:r w:rsidRPr="00411623">
              <w:rPr>
                <w:noProof/>
                <w:webHidden/>
                <w:szCs w:val="22"/>
              </w:rPr>
              <w:fldChar w:fldCharType="separate"/>
            </w:r>
            <w:r w:rsidRPr="00411623">
              <w:rPr>
                <w:noProof/>
                <w:webHidden/>
                <w:szCs w:val="22"/>
              </w:rPr>
              <w:t>10</w:t>
            </w:r>
            <w:r w:rsidRPr="00411623">
              <w:rPr>
                <w:noProof/>
                <w:webHidden/>
                <w:szCs w:val="22"/>
              </w:rPr>
              <w:fldChar w:fldCharType="end"/>
            </w:r>
          </w:hyperlink>
        </w:p>
        <w:p w14:paraId="7FFAC30B" w14:textId="6E797C28" w:rsidR="005378C2" w:rsidRPr="00411623" w:rsidRDefault="005378C2">
          <w:pPr>
            <w:pStyle w:val="TOC3"/>
            <w:tabs>
              <w:tab w:val="left" w:pos="1200"/>
            </w:tabs>
            <w:rPr>
              <w:rFonts w:asciiTheme="minorHAnsi" w:eastAsiaTheme="minorEastAsia" w:hAnsiTheme="minorHAnsi" w:cstheme="minorBidi"/>
              <w:noProof/>
              <w:kern w:val="2"/>
              <w:sz w:val="22"/>
              <w:szCs w:val="22"/>
              <w:lang w:val="en-AE" w:eastAsia="en-AE"/>
              <w14:ligatures w14:val="standardContextual"/>
            </w:rPr>
          </w:pPr>
          <w:hyperlink w:anchor="_Toc195603116" w:history="1">
            <w:r w:rsidRPr="00411623">
              <w:rPr>
                <w:rStyle w:val="Hyperlink"/>
                <w:rFonts w:cstheme="minorHAnsi"/>
                <w:noProof/>
                <w:sz w:val="22"/>
                <w:szCs w:val="22"/>
              </w:rPr>
              <w:t>6.1.</w:t>
            </w:r>
            <w:r w:rsidRPr="00411623">
              <w:rPr>
                <w:rFonts w:asciiTheme="minorHAnsi" w:eastAsiaTheme="minorEastAsia" w:hAnsiTheme="minorHAnsi" w:cstheme="minorBidi"/>
                <w:noProof/>
                <w:kern w:val="2"/>
                <w:sz w:val="22"/>
                <w:szCs w:val="22"/>
                <w:lang w:val="en-AE" w:eastAsia="en-AE"/>
                <w14:ligatures w14:val="standardContextual"/>
              </w:rPr>
              <w:tab/>
            </w:r>
            <w:r w:rsidRPr="00411623">
              <w:rPr>
                <w:rStyle w:val="Hyperlink"/>
                <w:rFonts w:cstheme="minorHAnsi"/>
                <w:noProof/>
                <w:sz w:val="22"/>
                <w:szCs w:val="22"/>
              </w:rPr>
              <w:t>Security and Privacy Specifications</w:t>
            </w:r>
            <w:r w:rsidRPr="00411623">
              <w:rPr>
                <w:noProof/>
                <w:webHidden/>
                <w:sz w:val="22"/>
                <w:szCs w:val="22"/>
              </w:rPr>
              <w:tab/>
            </w:r>
            <w:r w:rsidRPr="00411623">
              <w:rPr>
                <w:noProof/>
                <w:webHidden/>
                <w:sz w:val="22"/>
                <w:szCs w:val="22"/>
              </w:rPr>
              <w:fldChar w:fldCharType="begin"/>
            </w:r>
            <w:r w:rsidRPr="00411623">
              <w:rPr>
                <w:noProof/>
                <w:webHidden/>
                <w:sz w:val="22"/>
                <w:szCs w:val="22"/>
              </w:rPr>
              <w:instrText xml:space="preserve"> PAGEREF _Toc195603116 \h </w:instrText>
            </w:r>
            <w:r w:rsidRPr="00411623">
              <w:rPr>
                <w:noProof/>
                <w:webHidden/>
                <w:sz w:val="22"/>
                <w:szCs w:val="22"/>
              </w:rPr>
            </w:r>
            <w:r w:rsidRPr="00411623">
              <w:rPr>
                <w:noProof/>
                <w:webHidden/>
                <w:sz w:val="22"/>
                <w:szCs w:val="22"/>
              </w:rPr>
              <w:fldChar w:fldCharType="separate"/>
            </w:r>
            <w:r w:rsidRPr="00411623">
              <w:rPr>
                <w:noProof/>
                <w:webHidden/>
                <w:sz w:val="22"/>
                <w:szCs w:val="22"/>
              </w:rPr>
              <w:t>10</w:t>
            </w:r>
            <w:r w:rsidRPr="00411623">
              <w:rPr>
                <w:noProof/>
                <w:webHidden/>
                <w:sz w:val="22"/>
                <w:szCs w:val="22"/>
              </w:rPr>
              <w:fldChar w:fldCharType="end"/>
            </w:r>
          </w:hyperlink>
        </w:p>
        <w:p w14:paraId="521968BE" w14:textId="45130F21" w:rsidR="005378C2" w:rsidRPr="00411623" w:rsidRDefault="005378C2">
          <w:pPr>
            <w:pStyle w:val="TOC3"/>
            <w:tabs>
              <w:tab w:val="left" w:pos="1200"/>
            </w:tabs>
            <w:rPr>
              <w:rFonts w:asciiTheme="minorHAnsi" w:eastAsiaTheme="minorEastAsia" w:hAnsiTheme="minorHAnsi" w:cstheme="minorBidi"/>
              <w:noProof/>
              <w:kern w:val="2"/>
              <w:sz w:val="22"/>
              <w:szCs w:val="22"/>
              <w:lang w:val="en-AE" w:eastAsia="en-AE"/>
              <w14:ligatures w14:val="standardContextual"/>
            </w:rPr>
          </w:pPr>
          <w:hyperlink w:anchor="_Toc195603117" w:history="1">
            <w:r w:rsidRPr="00411623">
              <w:rPr>
                <w:rStyle w:val="Hyperlink"/>
                <w:rFonts w:cstheme="minorHAnsi"/>
                <w:noProof/>
                <w:sz w:val="22"/>
                <w:szCs w:val="22"/>
              </w:rPr>
              <w:t>6.2.</w:t>
            </w:r>
            <w:r w:rsidRPr="00411623">
              <w:rPr>
                <w:rFonts w:asciiTheme="minorHAnsi" w:eastAsiaTheme="minorEastAsia" w:hAnsiTheme="minorHAnsi" w:cstheme="minorBidi"/>
                <w:noProof/>
                <w:kern w:val="2"/>
                <w:sz w:val="22"/>
                <w:szCs w:val="22"/>
                <w:lang w:val="en-AE" w:eastAsia="en-AE"/>
                <w14:ligatures w14:val="standardContextual"/>
              </w:rPr>
              <w:tab/>
            </w:r>
            <w:r w:rsidRPr="00411623">
              <w:rPr>
                <w:rStyle w:val="Hyperlink"/>
                <w:rFonts w:cstheme="minorHAnsi"/>
                <w:noProof/>
                <w:sz w:val="22"/>
                <w:szCs w:val="22"/>
              </w:rPr>
              <w:t>Other non-functional specifications</w:t>
            </w:r>
            <w:r w:rsidRPr="00411623">
              <w:rPr>
                <w:noProof/>
                <w:webHidden/>
                <w:sz w:val="22"/>
                <w:szCs w:val="22"/>
              </w:rPr>
              <w:tab/>
            </w:r>
            <w:r w:rsidRPr="00411623">
              <w:rPr>
                <w:noProof/>
                <w:webHidden/>
                <w:sz w:val="22"/>
                <w:szCs w:val="22"/>
              </w:rPr>
              <w:fldChar w:fldCharType="begin"/>
            </w:r>
            <w:r w:rsidRPr="00411623">
              <w:rPr>
                <w:noProof/>
                <w:webHidden/>
                <w:sz w:val="22"/>
                <w:szCs w:val="22"/>
              </w:rPr>
              <w:instrText xml:space="preserve"> PAGEREF _Toc195603117 \h </w:instrText>
            </w:r>
            <w:r w:rsidRPr="00411623">
              <w:rPr>
                <w:noProof/>
                <w:webHidden/>
                <w:sz w:val="22"/>
                <w:szCs w:val="22"/>
              </w:rPr>
            </w:r>
            <w:r w:rsidRPr="00411623">
              <w:rPr>
                <w:noProof/>
                <w:webHidden/>
                <w:sz w:val="22"/>
                <w:szCs w:val="22"/>
              </w:rPr>
              <w:fldChar w:fldCharType="separate"/>
            </w:r>
            <w:r w:rsidRPr="00411623">
              <w:rPr>
                <w:noProof/>
                <w:webHidden/>
                <w:sz w:val="22"/>
                <w:szCs w:val="22"/>
              </w:rPr>
              <w:t>10</w:t>
            </w:r>
            <w:r w:rsidRPr="00411623">
              <w:rPr>
                <w:noProof/>
                <w:webHidden/>
                <w:sz w:val="22"/>
                <w:szCs w:val="22"/>
              </w:rPr>
              <w:fldChar w:fldCharType="end"/>
            </w:r>
          </w:hyperlink>
        </w:p>
        <w:p w14:paraId="33D422A8" w14:textId="76242432" w:rsidR="005378C2" w:rsidRPr="00411623" w:rsidRDefault="005378C2">
          <w:pPr>
            <w:pStyle w:val="TOC1"/>
            <w:tabs>
              <w:tab w:val="left" w:pos="480"/>
            </w:tabs>
            <w:rPr>
              <w:rFonts w:asciiTheme="minorHAnsi" w:eastAsiaTheme="minorEastAsia" w:hAnsiTheme="minorHAnsi" w:cstheme="minorBidi"/>
              <w:b w:val="0"/>
              <w:i w:val="0"/>
              <w:noProof/>
              <w:kern w:val="2"/>
              <w:szCs w:val="22"/>
              <w:lang w:val="en-AE" w:eastAsia="en-AE"/>
              <w14:ligatures w14:val="standardContextual"/>
            </w:rPr>
          </w:pPr>
          <w:hyperlink w:anchor="_Toc195603118" w:history="1">
            <w:r w:rsidRPr="00411623">
              <w:rPr>
                <w:rStyle w:val="Hyperlink"/>
                <w:rFonts w:cstheme="minorHAnsi"/>
                <w:noProof/>
                <w:szCs w:val="22"/>
              </w:rPr>
              <w:t>7.</w:t>
            </w:r>
            <w:r w:rsidRPr="00411623">
              <w:rPr>
                <w:rFonts w:asciiTheme="minorHAnsi" w:eastAsiaTheme="minorEastAsia" w:hAnsiTheme="minorHAnsi" w:cstheme="minorBidi"/>
                <w:b w:val="0"/>
                <w:i w:val="0"/>
                <w:noProof/>
                <w:kern w:val="2"/>
                <w:szCs w:val="22"/>
                <w:lang w:val="en-AE" w:eastAsia="en-AE"/>
                <w14:ligatures w14:val="standardContextual"/>
              </w:rPr>
              <w:tab/>
            </w:r>
            <w:r w:rsidRPr="00411623">
              <w:rPr>
                <w:rStyle w:val="Hyperlink"/>
                <w:rFonts w:cstheme="minorHAnsi"/>
                <w:noProof/>
                <w:szCs w:val="22"/>
              </w:rPr>
              <w:t>Interface Specifications</w:t>
            </w:r>
            <w:r w:rsidRPr="00411623">
              <w:rPr>
                <w:noProof/>
                <w:webHidden/>
                <w:szCs w:val="22"/>
              </w:rPr>
              <w:tab/>
            </w:r>
            <w:r w:rsidRPr="00411623">
              <w:rPr>
                <w:noProof/>
                <w:webHidden/>
                <w:szCs w:val="22"/>
              </w:rPr>
              <w:fldChar w:fldCharType="begin"/>
            </w:r>
            <w:r w:rsidRPr="00411623">
              <w:rPr>
                <w:noProof/>
                <w:webHidden/>
                <w:szCs w:val="22"/>
              </w:rPr>
              <w:instrText xml:space="preserve"> PAGEREF _Toc195603118 \h </w:instrText>
            </w:r>
            <w:r w:rsidRPr="00411623">
              <w:rPr>
                <w:noProof/>
                <w:webHidden/>
                <w:szCs w:val="22"/>
              </w:rPr>
            </w:r>
            <w:r w:rsidRPr="00411623">
              <w:rPr>
                <w:noProof/>
                <w:webHidden/>
                <w:szCs w:val="22"/>
              </w:rPr>
              <w:fldChar w:fldCharType="separate"/>
            </w:r>
            <w:r w:rsidRPr="00411623">
              <w:rPr>
                <w:noProof/>
                <w:webHidden/>
                <w:szCs w:val="22"/>
              </w:rPr>
              <w:t>11</w:t>
            </w:r>
            <w:r w:rsidRPr="00411623">
              <w:rPr>
                <w:noProof/>
                <w:webHidden/>
                <w:szCs w:val="22"/>
              </w:rPr>
              <w:fldChar w:fldCharType="end"/>
            </w:r>
          </w:hyperlink>
        </w:p>
        <w:p w14:paraId="6C425481" w14:textId="6C5643FE" w:rsidR="005378C2" w:rsidRPr="00411623" w:rsidRDefault="005378C2">
          <w:pPr>
            <w:pStyle w:val="TOC1"/>
            <w:tabs>
              <w:tab w:val="left" w:pos="480"/>
            </w:tabs>
            <w:rPr>
              <w:rFonts w:asciiTheme="minorHAnsi" w:eastAsiaTheme="minorEastAsia" w:hAnsiTheme="minorHAnsi" w:cstheme="minorBidi"/>
              <w:b w:val="0"/>
              <w:i w:val="0"/>
              <w:noProof/>
              <w:kern w:val="2"/>
              <w:szCs w:val="22"/>
              <w:lang w:val="en-AE" w:eastAsia="en-AE"/>
              <w14:ligatures w14:val="standardContextual"/>
            </w:rPr>
          </w:pPr>
          <w:hyperlink w:anchor="_Toc195603119" w:history="1">
            <w:r w:rsidRPr="00411623">
              <w:rPr>
                <w:rStyle w:val="Hyperlink"/>
                <w:rFonts w:cstheme="minorHAnsi"/>
                <w:noProof/>
                <w:szCs w:val="22"/>
              </w:rPr>
              <w:t>8.</w:t>
            </w:r>
            <w:r w:rsidRPr="00411623">
              <w:rPr>
                <w:rFonts w:asciiTheme="minorHAnsi" w:eastAsiaTheme="minorEastAsia" w:hAnsiTheme="minorHAnsi" w:cstheme="minorBidi"/>
                <w:b w:val="0"/>
                <w:i w:val="0"/>
                <w:noProof/>
                <w:kern w:val="2"/>
                <w:szCs w:val="22"/>
                <w:lang w:val="en-AE" w:eastAsia="en-AE"/>
                <w14:ligatures w14:val="standardContextual"/>
              </w:rPr>
              <w:tab/>
            </w:r>
            <w:r w:rsidRPr="00411623">
              <w:rPr>
                <w:rStyle w:val="Hyperlink"/>
                <w:rFonts w:cstheme="minorHAnsi"/>
                <w:noProof/>
                <w:szCs w:val="22"/>
              </w:rPr>
              <w:t>Infrastructure Specifications</w:t>
            </w:r>
            <w:r w:rsidRPr="00411623">
              <w:rPr>
                <w:noProof/>
                <w:webHidden/>
                <w:szCs w:val="22"/>
              </w:rPr>
              <w:tab/>
            </w:r>
            <w:r w:rsidRPr="00411623">
              <w:rPr>
                <w:noProof/>
                <w:webHidden/>
                <w:szCs w:val="22"/>
              </w:rPr>
              <w:fldChar w:fldCharType="begin"/>
            </w:r>
            <w:r w:rsidRPr="00411623">
              <w:rPr>
                <w:noProof/>
                <w:webHidden/>
                <w:szCs w:val="22"/>
              </w:rPr>
              <w:instrText xml:space="preserve"> PAGEREF _Toc195603119 \h </w:instrText>
            </w:r>
            <w:r w:rsidRPr="00411623">
              <w:rPr>
                <w:noProof/>
                <w:webHidden/>
                <w:szCs w:val="22"/>
              </w:rPr>
            </w:r>
            <w:r w:rsidRPr="00411623">
              <w:rPr>
                <w:noProof/>
                <w:webHidden/>
                <w:szCs w:val="22"/>
              </w:rPr>
              <w:fldChar w:fldCharType="separate"/>
            </w:r>
            <w:r w:rsidRPr="00411623">
              <w:rPr>
                <w:noProof/>
                <w:webHidden/>
                <w:szCs w:val="22"/>
              </w:rPr>
              <w:t>11</w:t>
            </w:r>
            <w:r w:rsidRPr="00411623">
              <w:rPr>
                <w:noProof/>
                <w:webHidden/>
                <w:szCs w:val="22"/>
              </w:rPr>
              <w:fldChar w:fldCharType="end"/>
            </w:r>
          </w:hyperlink>
        </w:p>
        <w:p w14:paraId="47B0D206" w14:textId="7FC9F31D" w:rsidR="005378C2" w:rsidRPr="00411623" w:rsidRDefault="005378C2">
          <w:pPr>
            <w:pStyle w:val="TOC1"/>
            <w:tabs>
              <w:tab w:val="left" w:pos="480"/>
            </w:tabs>
            <w:rPr>
              <w:rFonts w:asciiTheme="minorHAnsi" w:eastAsiaTheme="minorEastAsia" w:hAnsiTheme="minorHAnsi" w:cstheme="minorBidi"/>
              <w:b w:val="0"/>
              <w:i w:val="0"/>
              <w:noProof/>
              <w:kern w:val="2"/>
              <w:szCs w:val="22"/>
              <w:lang w:val="en-AE" w:eastAsia="en-AE"/>
              <w14:ligatures w14:val="standardContextual"/>
            </w:rPr>
          </w:pPr>
          <w:hyperlink w:anchor="_Toc195603120" w:history="1">
            <w:r w:rsidRPr="00411623">
              <w:rPr>
                <w:rStyle w:val="Hyperlink"/>
                <w:rFonts w:cstheme="minorHAnsi"/>
                <w:noProof/>
                <w:szCs w:val="22"/>
              </w:rPr>
              <w:t>9.</w:t>
            </w:r>
            <w:r w:rsidRPr="00411623">
              <w:rPr>
                <w:rFonts w:asciiTheme="minorHAnsi" w:eastAsiaTheme="minorEastAsia" w:hAnsiTheme="minorHAnsi" w:cstheme="minorBidi"/>
                <w:b w:val="0"/>
                <w:i w:val="0"/>
                <w:noProof/>
                <w:kern w:val="2"/>
                <w:szCs w:val="22"/>
                <w:lang w:val="en-AE" w:eastAsia="en-AE"/>
                <w14:ligatures w14:val="standardContextual"/>
              </w:rPr>
              <w:tab/>
            </w:r>
            <w:r w:rsidRPr="00411623">
              <w:rPr>
                <w:rStyle w:val="Hyperlink"/>
                <w:rFonts w:cstheme="minorHAnsi"/>
                <w:noProof/>
                <w:szCs w:val="22"/>
              </w:rPr>
              <w:t>Assumptions</w:t>
            </w:r>
            <w:r w:rsidRPr="00411623">
              <w:rPr>
                <w:noProof/>
                <w:webHidden/>
                <w:szCs w:val="22"/>
              </w:rPr>
              <w:tab/>
            </w:r>
            <w:r w:rsidRPr="00411623">
              <w:rPr>
                <w:noProof/>
                <w:webHidden/>
                <w:szCs w:val="22"/>
              </w:rPr>
              <w:fldChar w:fldCharType="begin"/>
            </w:r>
            <w:r w:rsidRPr="00411623">
              <w:rPr>
                <w:noProof/>
                <w:webHidden/>
                <w:szCs w:val="22"/>
              </w:rPr>
              <w:instrText xml:space="preserve"> PAGEREF _Toc195603120 \h </w:instrText>
            </w:r>
            <w:r w:rsidRPr="00411623">
              <w:rPr>
                <w:noProof/>
                <w:webHidden/>
                <w:szCs w:val="22"/>
              </w:rPr>
            </w:r>
            <w:r w:rsidRPr="00411623">
              <w:rPr>
                <w:noProof/>
                <w:webHidden/>
                <w:szCs w:val="22"/>
              </w:rPr>
              <w:fldChar w:fldCharType="separate"/>
            </w:r>
            <w:r w:rsidRPr="00411623">
              <w:rPr>
                <w:noProof/>
                <w:webHidden/>
                <w:szCs w:val="22"/>
              </w:rPr>
              <w:t>11</w:t>
            </w:r>
            <w:r w:rsidRPr="00411623">
              <w:rPr>
                <w:noProof/>
                <w:webHidden/>
                <w:szCs w:val="22"/>
              </w:rPr>
              <w:fldChar w:fldCharType="end"/>
            </w:r>
          </w:hyperlink>
        </w:p>
        <w:p w14:paraId="6575FF14" w14:textId="0BAEE816" w:rsidR="005378C2" w:rsidRPr="00411623" w:rsidRDefault="005378C2">
          <w:pPr>
            <w:pStyle w:val="TOC1"/>
            <w:tabs>
              <w:tab w:val="left" w:pos="720"/>
            </w:tabs>
            <w:rPr>
              <w:rFonts w:asciiTheme="minorHAnsi" w:eastAsiaTheme="minorEastAsia" w:hAnsiTheme="minorHAnsi" w:cstheme="minorBidi"/>
              <w:b w:val="0"/>
              <w:i w:val="0"/>
              <w:noProof/>
              <w:kern w:val="2"/>
              <w:szCs w:val="22"/>
              <w:lang w:val="en-AE" w:eastAsia="en-AE"/>
              <w14:ligatures w14:val="standardContextual"/>
            </w:rPr>
          </w:pPr>
          <w:hyperlink w:anchor="_Toc195603121" w:history="1">
            <w:r w:rsidRPr="00411623">
              <w:rPr>
                <w:rStyle w:val="Hyperlink"/>
                <w:rFonts w:cstheme="minorHAnsi"/>
                <w:noProof/>
                <w:szCs w:val="22"/>
              </w:rPr>
              <w:t>10.</w:t>
            </w:r>
            <w:r w:rsidRPr="00411623">
              <w:rPr>
                <w:rFonts w:asciiTheme="minorHAnsi" w:eastAsiaTheme="minorEastAsia" w:hAnsiTheme="minorHAnsi" w:cstheme="minorBidi"/>
                <w:b w:val="0"/>
                <w:i w:val="0"/>
                <w:noProof/>
                <w:kern w:val="2"/>
                <w:szCs w:val="22"/>
                <w:lang w:val="en-AE" w:eastAsia="en-AE"/>
                <w14:ligatures w14:val="standardContextual"/>
              </w:rPr>
              <w:tab/>
            </w:r>
            <w:r w:rsidRPr="00411623">
              <w:rPr>
                <w:rStyle w:val="Hyperlink"/>
                <w:rFonts w:cstheme="minorHAnsi"/>
                <w:noProof/>
                <w:szCs w:val="22"/>
              </w:rPr>
              <w:t>Constraints</w:t>
            </w:r>
            <w:r w:rsidRPr="00411623">
              <w:rPr>
                <w:noProof/>
                <w:webHidden/>
                <w:szCs w:val="22"/>
              </w:rPr>
              <w:tab/>
            </w:r>
            <w:r w:rsidRPr="00411623">
              <w:rPr>
                <w:noProof/>
                <w:webHidden/>
                <w:szCs w:val="22"/>
              </w:rPr>
              <w:fldChar w:fldCharType="begin"/>
            </w:r>
            <w:r w:rsidRPr="00411623">
              <w:rPr>
                <w:noProof/>
                <w:webHidden/>
                <w:szCs w:val="22"/>
              </w:rPr>
              <w:instrText xml:space="preserve"> PAGEREF _Toc195603121 \h </w:instrText>
            </w:r>
            <w:r w:rsidRPr="00411623">
              <w:rPr>
                <w:noProof/>
                <w:webHidden/>
                <w:szCs w:val="22"/>
              </w:rPr>
            </w:r>
            <w:r w:rsidRPr="00411623">
              <w:rPr>
                <w:noProof/>
                <w:webHidden/>
                <w:szCs w:val="22"/>
              </w:rPr>
              <w:fldChar w:fldCharType="separate"/>
            </w:r>
            <w:r w:rsidRPr="00411623">
              <w:rPr>
                <w:noProof/>
                <w:webHidden/>
                <w:szCs w:val="22"/>
              </w:rPr>
              <w:t>11</w:t>
            </w:r>
            <w:r w:rsidRPr="00411623">
              <w:rPr>
                <w:noProof/>
                <w:webHidden/>
                <w:szCs w:val="22"/>
              </w:rPr>
              <w:fldChar w:fldCharType="end"/>
            </w:r>
          </w:hyperlink>
        </w:p>
        <w:p w14:paraId="7AC7865E" w14:textId="533B8906" w:rsidR="005378C2" w:rsidRPr="00411623" w:rsidRDefault="005378C2">
          <w:pPr>
            <w:pStyle w:val="TOC1"/>
            <w:tabs>
              <w:tab w:val="left" w:pos="720"/>
            </w:tabs>
            <w:rPr>
              <w:rFonts w:asciiTheme="minorHAnsi" w:eastAsiaTheme="minorEastAsia" w:hAnsiTheme="minorHAnsi" w:cstheme="minorBidi"/>
              <w:b w:val="0"/>
              <w:i w:val="0"/>
              <w:noProof/>
              <w:kern w:val="2"/>
              <w:szCs w:val="22"/>
              <w:lang w:val="en-AE" w:eastAsia="en-AE"/>
              <w14:ligatures w14:val="standardContextual"/>
            </w:rPr>
          </w:pPr>
          <w:hyperlink w:anchor="_Toc195603122" w:history="1">
            <w:r w:rsidRPr="00411623">
              <w:rPr>
                <w:rStyle w:val="Hyperlink"/>
                <w:rFonts w:cstheme="minorHAnsi"/>
                <w:noProof/>
                <w:szCs w:val="22"/>
              </w:rPr>
              <w:t>11.</w:t>
            </w:r>
            <w:r w:rsidRPr="00411623">
              <w:rPr>
                <w:rFonts w:asciiTheme="minorHAnsi" w:eastAsiaTheme="minorEastAsia" w:hAnsiTheme="minorHAnsi" w:cstheme="minorBidi"/>
                <w:b w:val="0"/>
                <w:i w:val="0"/>
                <w:noProof/>
                <w:kern w:val="2"/>
                <w:szCs w:val="22"/>
                <w:lang w:val="en-AE" w:eastAsia="en-AE"/>
                <w14:ligatures w14:val="standardContextual"/>
              </w:rPr>
              <w:tab/>
            </w:r>
            <w:r w:rsidRPr="00411623">
              <w:rPr>
                <w:rStyle w:val="Hyperlink"/>
                <w:rFonts w:cstheme="minorHAnsi"/>
                <w:noProof/>
                <w:szCs w:val="22"/>
              </w:rPr>
              <w:t>Risks</w:t>
            </w:r>
            <w:r w:rsidRPr="00411623">
              <w:rPr>
                <w:noProof/>
                <w:webHidden/>
                <w:szCs w:val="22"/>
              </w:rPr>
              <w:tab/>
            </w:r>
            <w:r w:rsidRPr="00411623">
              <w:rPr>
                <w:noProof/>
                <w:webHidden/>
                <w:szCs w:val="22"/>
              </w:rPr>
              <w:fldChar w:fldCharType="begin"/>
            </w:r>
            <w:r w:rsidRPr="00411623">
              <w:rPr>
                <w:noProof/>
                <w:webHidden/>
                <w:szCs w:val="22"/>
              </w:rPr>
              <w:instrText xml:space="preserve"> PAGEREF _Toc195603122 \h </w:instrText>
            </w:r>
            <w:r w:rsidRPr="00411623">
              <w:rPr>
                <w:noProof/>
                <w:webHidden/>
                <w:szCs w:val="22"/>
              </w:rPr>
            </w:r>
            <w:r w:rsidRPr="00411623">
              <w:rPr>
                <w:noProof/>
                <w:webHidden/>
                <w:szCs w:val="22"/>
              </w:rPr>
              <w:fldChar w:fldCharType="separate"/>
            </w:r>
            <w:r w:rsidRPr="00411623">
              <w:rPr>
                <w:noProof/>
                <w:webHidden/>
                <w:szCs w:val="22"/>
              </w:rPr>
              <w:t>12</w:t>
            </w:r>
            <w:r w:rsidRPr="00411623">
              <w:rPr>
                <w:noProof/>
                <w:webHidden/>
                <w:szCs w:val="22"/>
              </w:rPr>
              <w:fldChar w:fldCharType="end"/>
            </w:r>
          </w:hyperlink>
        </w:p>
        <w:p w14:paraId="537AB7C3" w14:textId="3B35645C" w:rsidR="005378C2" w:rsidRPr="00411623" w:rsidRDefault="005378C2">
          <w:pPr>
            <w:pStyle w:val="TOC1"/>
            <w:tabs>
              <w:tab w:val="left" w:pos="720"/>
            </w:tabs>
            <w:rPr>
              <w:rFonts w:asciiTheme="minorHAnsi" w:eastAsiaTheme="minorEastAsia" w:hAnsiTheme="minorHAnsi" w:cstheme="minorBidi"/>
              <w:b w:val="0"/>
              <w:i w:val="0"/>
              <w:noProof/>
              <w:kern w:val="2"/>
              <w:szCs w:val="22"/>
              <w:lang w:val="en-AE" w:eastAsia="en-AE"/>
              <w14:ligatures w14:val="standardContextual"/>
            </w:rPr>
          </w:pPr>
          <w:hyperlink w:anchor="_Toc195603123" w:history="1">
            <w:r w:rsidRPr="00411623">
              <w:rPr>
                <w:rStyle w:val="Hyperlink"/>
                <w:rFonts w:cstheme="minorHAnsi"/>
                <w:noProof/>
                <w:szCs w:val="22"/>
              </w:rPr>
              <w:t>12.</w:t>
            </w:r>
            <w:r w:rsidRPr="00411623">
              <w:rPr>
                <w:rFonts w:asciiTheme="minorHAnsi" w:eastAsiaTheme="minorEastAsia" w:hAnsiTheme="minorHAnsi" w:cstheme="minorBidi"/>
                <w:b w:val="0"/>
                <w:i w:val="0"/>
                <w:noProof/>
                <w:kern w:val="2"/>
                <w:szCs w:val="22"/>
                <w:lang w:val="en-AE" w:eastAsia="en-AE"/>
                <w14:ligatures w14:val="standardContextual"/>
              </w:rPr>
              <w:tab/>
            </w:r>
            <w:r w:rsidRPr="00411623">
              <w:rPr>
                <w:rStyle w:val="Hyperlink"/>
                <w:rFonts w:cstheme="minorHAnsi"/>
                <w:noProof/>
                <w:szCs w:val="22"/>
              </w:rPr>
              <w:t>Appendices</w:t>
            </w:r>
            <w:r w:rsidRPr="00411623">
              <w:rPr>
                <w:noProof/>
                <w:webHidden/>
                <w:szCs w:val="22"/>
              </w:rPr>
              <w:tab/>
            </w:r>
            <w:r w:rsidRPr="00411623">
              <w:rPr>
                <w:noProof/>
                <w:webHidden/>
                <w:szCs w:val="22"/>
              </w:rPr>
              <w:fldChar w:fldCharType="begin"/>
            </w:r>
            <w:r w:rsidRPr="00411623">
              <w:rPr>
                <w:noProof/>
                <w:webHidden/>
                <w:szCs w:val="22"/>
              </w:rPr>
              <w:instrText xml:space="preserve"> PAGEREF _Toc195603123 \h </w:instrText>
            </w:r>
            <w:r w:rsidRPr="00411623">
              <w:rPr>
                <w:noProof/>
                <w:webHidden/>
                <w:szCs w:val="22"/>
              </w:rPr>
            </w:r>
            <w:r w:rsidRPr="00411623">
              <w:rPr>
                <w:noProof/>
                <w:webHidden/>
                <w:szCs w:val="22"/>
              </w:rPr>
              <w:fldChar w:fldCharType="separate"/>
            </w:r>
            <w:r w:rsidRPr="00411623">
              <w:rPr>
                <w:noProof/>
                <w:webHidden/>
                <w:szCs w:val="22"/>
              </w:rPr>
              <w:t>12</w:t>
            </w:r>
            <w:r w:rsidRPr="00411623">
              <w:rPr>
                <w:noProof/>
                <w:webHidden/>
                <w:szCs w:val="22"/>
              </w:rPr>
              <w:fldChar w:fldCharType="end"/>
            </w:r>
          </w:hyperlink>
        </w:p>
        <w:p w14:paraId="25E8982C" w14:textId="545EC820" w:rsidR="005378C2" w:rsidRPr="00411623" w:rsidRDefault="005378C2">
          <w:pPr>
            <w:pStyle w:val="TOC3"/>
            <w:tabs>
              <w:tab w:val="left" w:pos="1200"/>
            </w:tabs>
            <w:rPr>
              <w:rFonts w:asciiTheme="minorHAnsi" w:eastAsiaTheme="minorEastAsia" w:hAnsiTheme="minorHAnsi" w:cstheme="minorBidi"/>
              <w:noProof/>
              <w:kern w:val="2"/>
              <w:sz w:val="22"/>
              <w:szCs w:val="22"/>
              <w:lang w:val="en-AE" w:eastAsia="en-AE"/>
              <w14:ligatures w14:val="standardContextual"/>
            </w:rPr>
          </w:pPr>
          <w:hyperlink w:anchor="_Toc195603124" w:history="1">
            <w:r w:rsidRPr="00411623">
              <w:rPr>
                <w:rStyle w:val="Hyperlink"/>
                <w:rFonts w:cstheme="minorHAnsi"/>
                <w:noProof/>
                <w:sz w:val="22"/>
                <w:szCs w:val="22"/>
              </w:rPr>
              <w:t>12.1.</w:t>
            </w:r>
            <w:r w:rsidRPr="00411623">
              <w:rPr>
                <w:rFonts w:asciiTheme="minorHAnsi" w:eastAsiaTheme="minorEastAsia" w:hAnsiTheme="minorHAnsi" w:cstheme="minorBidi"/>
                <w:noProof/>
                <w:kern w:val="2"/>
                <w:sz w:val="22"/>
                <w:szCs w:val="22"/>
                <w:lang w:val="en-AE" w:eastAsia="en-AE"/>
                <w14:ligatures w14:val="standardContextual"/>
              </w:rPr>
              <w:tab/>
            </w:r>
            <w:r w:rsidRPr="00411623">
              <w:rPr>
                <w:rStyle w:val="Hyperlink"/>
                <w:rFonts w:cstheme="minorHAnsi"/>
                <w:noProof/>
                <w:sz w:val="22"/>
                <w:szCs w:val="22"/>
              </w:rPr>
              <w:t>Glossary</w:t>
            </w:r>
            <w:r w:rsidRPr="00411623">
              <w:rPr>
                <w:noProof/>
                <w:webHidden/>
                <w:sz w:val="22"/>
                <w:szCs w:val="22"/>
              </w:rPr>
              <w:tab/>
            </w:r>
            <w:r w:rsidRPr="00411623">
              <w:rPr>
                <w:noProof/>
                <w:webHidden/>
                <w:sz w:val="22"/>
                <w:szCs w:val="22"/>
              </w:rPr>
              <w:fldChar w:fldCharType="begin"/>
            </w:r>
            <w:r w:rsidRPr="00411623">
              <w:rPr>
                <w:noProof/>
                <w:webHidden/>
                <w:sz w:val="22"/>
                <w:szCs w:val="22"/>
              </w:rPr>
              <w:instrText xml:space="preserve"> PAGEREF _Toc195603124 \h </w:instrText>
            </w:r>
            <w:r w:rsidRPr="00411623">
              <w:rPr>
                <w:noProof/>
                <w:webHidden/>
                <w:sz w:val="22"/>
                <w:szCs w:val="22"/>
              </w:rPr>
            </w:r>
            <w:r w:rsidRPr="00411623">
              <w:rPr>
                <w:noProof/>
                <w:webHidden/>
                <w:sz w:val="22"/>
                <w:szCs w:val="22"/>
              </w:rPr>
              <w:fldChar w:fldCharType="separate"/>
            </w:r>
            <w:r w:rsidRPr="00411623">
              <w:rPr>
                <w:noProof/>
                <w:webHidden/>
                <w:sz w:val="22"/>
                <w:szCs w:val="22"/>
              </w:rPr>
              <w:t>12</w:t>
            </w:r>
            <w:r w:rsidRPr="00411623">
              <w:rPr>
                <w:noProof/>
                <w:webHidden/>
                <w:sz w:val="22"/>
                <w:szCs w:val="22"/>
              </w:rPr>
              <w:fldChar w:fldCharType="end"/>
            </w:r>
          </w:hyperlink>
        </w:p>
        <w:p w14:paraId="67228BC6" w14:textId="0442988C" w:rsidR="005378C2" w:rsidRPr="00411623" w:rsidRDefault="005378C2">
          <w:pPr>
            <w:pStyle w:val="TOC3"/>
            <w:tabs>
              <w:tab w:val="left" w:pos="1200"/>
            </w:tabs>
            <w:rPr>
              <w:rFonts w:asciiTheme="minorHAnsi" w:eastAsiaTheme="minorEastAsia" w:hAnsiTheme="minorHAnsi" w:cstheme="minorBidi"/>
              <w:noProof/>
              <w:kern w:val="2"/>
              <w:sz w:val="22"/>
              <w:szCs w:val="22"/>
              <w:lang w:val="en-AE" w:eastAsia="en-AE"/>
              <w14:ligatures w14:val="standardContextual"/>
            </w:rPr>
          </w:pPr>
          <w:hyperlink w:anchor="_Toc195603125" w:history="1">
            <w:r w:rsidRPr="00411623">
              <w:rPr>
                <w:rStyle w:val="Hyperlink"/>
                <w:rFonts w:cstheme="minorHAnsi"/>
                <w:noProof/>
                <w:sz w:val="22"/>
                <w:szCs w:val="22"/>
              </w:rPr>
              <w:t>12.2.</w:t>
            </w:r>
            <w:r w:rsidRPr="00411623">
              <w:rPr>
                <w:rFonts w:asciiTheme="minorHAnsi" w:eastAsiaTheme="minorEastAsia" w:hAnsiTheme="minorHAnsi" w:cstheme="minorBidi"/>
                <w:noProof/>
                <w:kern w:val="2"/>
                <w:sz w:val="22"/>
                <w:szCs w:val="22"/>
                <w:lang w:val="en-AE" w:eastAsia="en-AE"/>
                <w14:ligatures w14:val="standardContextual"/>
              </w:rPr>
              <w:tab/>
            </w:r>
            <w:r w:rsidRPr="00411623">
              <w:rPr>
                <w:rStyle w:val="Hyperlink"/>
                <w:rFonts w:cstheme="minorHAnsi"/>
                <w:noProof/>
                <w:sz w:val="22"/>
                <w:szCs w:val="22"/>
                <w:highlight w:val="yellow"/>
              </w:rPr>
              <w:t>Related Documents</w:t>
            </w:r>
            <w:r w:rsidRPr="00411623">
              <w:rPr>
                <w:noProof/>
                <w:webHidden/>
                <w:sz w:val="22"/>
                <w:szCs w:val="22"/>
              </w:rPr>
              <w:tab/>
            </w:r>
            <w:r w:rsidRPr="00411623">
              <w:rPr>
                <w:noProof/>
                <w:webHidden/>
                <w:sz w:val="22"/>
                <w:szCs w:val="22"/>
              </w:rPr>
              <w:fldChar w:fldCharType="begin"/>
            </w:r>
            <w:r w:rsidRPr="00411623">
              <w:rPr>
                <w:noProof/>
                <w:webHidden/>
                <w:sz w:val="22"/>
                <w:szCs w:val="22"/>
              </w:rPr>
              <w:instrText xml:space="preserve"> PAGEREF _Toc195603125 \h </w:instrText>
            </w:r>
            <w:r w:rsidRPr="00411623">
              <w:rPr>
                <w:noProof/>
                <w:webHidden/>
                <w:sz w:val="22"/>
                <w:szCs w:val="22"/>
              </w:rPr>
            </w:r>
            <w:r w:rsidRPr="00411623">
              <w:rPr>
                <w:noProof/>
                <w:webHidden/>
                <w:sz w:val="22"/>
                <w:szCs w:val="22"/>
              </w:rPr>
              <w:fldChar w:fldCharType="separate"/>
            </w:r>
            <w:r w:rsidRPr="00411623">
              <w:rPr>
                <w:noProof/>
                <w:webHidden/>
                <w:sz w:val="22"/>
                <w:szCs w:val="22"/>
              </w:rPr>
              <w:t>12</w:t>
            </w:r>
            <w:r w:rsidRPr="00411623">
              <w:rPr>
                <w:noProof/>
                <w:webHidden/>
                <w:sz w:val="22"/>
                <w:szCs w:val="22"/>
              </w:rPr>
              <w:fldChar w:fldCharType="end"/>
            </w:r>
          </w:hyperlink>
        </w:p>
        <w:p w14:paraId="3359292F" w14:textId="4C359E88" w:rsidR="005378C2" w:rsidRPr="00411623" w:rsidRDefault="005378C2">
          <w:pPr>
            <w:pStyle w:val="TOC3"/>
            <w:tabs>
              <w:tab w:val="left" w:pos="1200"/>
            </w:tabs>
            <w:rPr>
              <w:rFonts w:asciiTheme="minorHAnsi" w:eastAsiaTheme="minorEastAsia" w:hAnsiTheme="minorHAnsi" w:cstheme="minorBidi"/>
              <w:noProof/>
              <w:kern w:val="2"/>
              <w:sz w:val="22"/>
              <w:szCs w:val="22"/>
              <w:lang w:val="en-AE" w:eastAsia="en-AE"/>
              <w14:ligatures w14:val="standardContextual"/>
            </w:rPr>
          </w:pPr>
          <w:hyperlink w:anchor="_Toc195603126" w:history="1">
            <w:r w:rsidRPr="00411623">
              <w:rPr>
                <w:rStyle w:val="Hyperlink"/>
                <w:rFonts w:cstheme="minorHAnsi"/>
                <w:noProof/>
                <w:sz w:val="22"/>
                <w:szCs w:val="22"/>
              </w:rPr>
              <w:t>12.3.</w:t>
            </w:r>
            <w:r w:rsidRPr="00411623">
              <w:rPr>
                <w:rFonts w:asciiTheme="minorHAnsi" w:eastAsiaTheme="minorEastAsia" w:hAnsiTheme="minorHAnsi" w:cstheme="minorBidi"/>
                <w:noProof/>
                <w:kern w:val="2"/>
                <w:sz w:val="22"/>
                <w:szCs w:val="22"/>
                <w:lang w:val="en-AE" w:eastAsia="en-AE"/>
                <w14:ligatures w14:val="standardContextual"/>
              </w:rPr>
              <w:tab/>
            </w:r>
            <w:r w:rsidRPr="00411623">
              <w:rPr>
                <w:rStyle w:val="Hyperlink"/>
                <w:rFonts w:cstheme="minorHAnsi"/>
                <w:noProof/>
                <w:sz w:val="22"/>
                <w:szCs w:val="22"/>
              </w:rPr>
              <w:t>RACI</w:t>
            </w:r>
            <w:r w:rsidRPr="00411623">
              <w:rPr>
                <w:noProof/>
                <w:webHidden/>
                <w:sz w:val="22"/>
                <w:szCs w:val="22"/>
              </w:rPr>
              <w:tab/>
            </w:r>
            <w:r w:rsidRPr="00411623">
              <w:rPr>
                <w:noProof/>
                <w:webHidden/>
                <w:sz w:val="22"/>
                <w:szCs w:val="22"/>
              </w:rPr>
              <w:fldChar w:fldCharType="begin"/>
            </w:r>
            <w:r w:rsidRPr="00411623">
              <w:rPr>
                <w:noProof/>
                <w:webHidden/>
                <w:sz w:val="22"/>
                <w:szCs w:val="22"/>
              </w:rPr>
              <w:instrText xml:space="preserve"> PAGEREF _Toc195603126 \h </w:instrText>
            </w:r>
            <w:r w:rsidRPr="00411623">
              <w:rPr>
                <w:noProof/>
                <w:webHidden/>
                <w:sz w:val="22"/>
                <w:szCs w:val="22"/>
              </w:rPr>
            </w:r>
            <w:r w:rsidRPr="00411623">
              <w:rPr>
                <w:noProof/>
                <w:webHidden/>
                <w:sz w:val="22"/>
                <w:szCs w:val="22"/>
              </w:rPr>
              <w:fldChar w:fldCharType="separate"/>
            </w:r>
            <w:r w:rsidRPr="00411623">
              <w:rPr>
                <w:noProof/>
                <w:webHidden/>
                <w:sz w:val="22"/>
                <w:szCs w:val="22"/>
              </w:rPr>
              <w:t>12</w:t>
            </w:r>
            <w:r w:rsidRPr="00411623">
              <w:rPr>
                <w:noProof/>
                <w:webHidden/>
                <w:sz w:val="22"/>
                <w:szCs w:val="22"/>
              </w:rPr>
              <w:fldChar w:fldCharType="end"/>
            </w:r>
          </w:hyperlink>
        </w:p>
        <w:p w14:paraId="7E8DCC62" w14:textId="19EA9FEA" w:rsidR="005378C2" w:rsidRPr="00411623" w:rsidRDefault="005378C2">
          <w:pPr>
            <w:pStyle w:val="TOC3"/>
            <w:tabs>
              <w:tab w:val="left" w:pos="1200"/>
            </w:tabs>
            <w:rPr>
              <w:rFonts w:asciiTheme="minorHAnsi" w:eastAsiaTheme="minorEastAsia" w:hAnsiTheme="minorHAnsi" w:cstheme="minorBidi"/>
              <w:noProof/>
              <w:kern w:val="2"/>
              <w:sz w:val="22"/>
              <w:szCs w:val="22"/>
              <w:lang w:val="en-AE" w:eastAsia="en-AE"/>
              <w14:ligatures w14:val="standardContextual"/>
            </w:rPr>
          </w:pPr>
          <w:hyperlink w:anchor="_Toc195603127" w:history="1">
            <w:r w:rsidRPr="00411623">
              <w:rPr>
                <w:rStyle w:val="Hyperlink"/>
                <w:rFonts w:cstheme="minorHAnsi"/>
                <w:noProof/>
                <w:sz w:val="22"/>
                <w:szCs w:val="22"/>
              </w:rPr>
              <w:t>12.4.</w:t>
            </w:r>
            <w:r w:rsidRPr="00411623">
              <w:rPr>
                <w:rFonts w:asciiTheme="minorHAnsi" w:eastAsiaTheme="minorEastAsia" w:hAnsiTheme="minorHAnsi" w:cstheme="minorBidi"/>
                <w:noProof/>
                <w:kern w:val="2"/>
                <w:sz w:val="22"/>
                <w:szCs w:val="22"/>
                <w:lang w:val="en-AE" w:eastAsia="en-AE"/>
                <w14:ligatures w14:val="standardContextual"/>
              </w:rPr>
              <w:tab/>
            </w:r>
            <w:r w:rsidRPr="00411623">
              <w:rPr>
                <w:rStyle w:val="Hyperlink"/>
                <w:rFonts w:cstheme="minorHAnsi"/>
                <w:noProof/>
                <w:sz w:val="22"/>
                <w:szCs w:val="22"/>
              </w:rPr>
              <w:t>Guidance</w:t>
            </w:r>
            <w:r w:rsidRPr="00411623">
              <w:rPr>
                <w:noProof/>
                <w:webHidden/>
                <w:sz w:val="22"/>
                <w:szCs w:val="22"/>
              </w:rPr>
              <w:tab/>
            </w:r>
            <w:r w:rsidRPr="00411623">
              <w:rPr>
                <w:noProof/>
                <w:webHidden/>
                <w:sz w:val="22"/>
                <w:szCs w:val="22"/>
              </w:rPr>
              <w:fldChar w:fldCharType="begin"/>
            </w:r>
            <w:r w:rsidRPr="00411623">
              <w:rPr>
                <w:noProof/>
                <w:webHidden/>
                <w:sz w:val="22"/>
                <w:szCs w:val="22"/>
              </w:rPr>
              <w:instrText xml:space="preserve"> PAGEREF _Toc195603127 \h </w:instrText>
            </w:r>
            <w:r w:rsidRPr="00411623">
              <w:rPr>
                <w:noProof/>
                <w:webHidden/>
                <w:sz w:val="22"/>
                <w:szCs w:val="22"/>
              </w:rPr>
            </w:r>
            <w:r w:rsidRPr="00411623">
              <w:rPr>
                <w:noProof/>
                <w:webHidden/>
                <w:sz w:val="22"/>
                <w:szCs w:val="22"/>
              </w:rPr>
              <w:fldChar w:fldCharType="separate"/>
            </w:r>
            <w:r w:rsidRPr="00411623">
              <w:rPr>
                <w:noProof/>
                <w:webHidden/>
                <w:sz w:val="22"/>
                <w:szCs w:val="22"/>
              </w:rPr>
              <w:t>12</w:t>
            </w:r>
            <w:r w:rsidRPr="00411623">
              <w:rPr>
                <w:noProof/>
                <w:webHidden/>
                <w:sz w:val="22"/>
                <w:szCs w:val="22"/>
              </w:rPr>
              <w:fldChar w:fldCharType="end"/>
            </w:r>
          </w:hyperlink>
        </w:p>
        <w:p w14:paraId="4B8A1653" w14:textId="20E6C36A" w:rsidR="00667D72" w:rsidRPr="00411623" w:rsidRDefault="00667D72" w:rsidP="00A33A57">
          <w:pPr>
            <w:rPr>
              <w:rFonts w:asciiTheme="minorHAnsi" w:hAnsiTheme="minorHAnsi" w:cstheme="minorHAnsi"/>
              <w:szCs w:val="22"/>
            </w:rPr>
          </w:pPr>
          <w:r w:rsidRPr="00411623">
            <w:rPr>
              <w:rFonts w:asciiTheme="minorHAnsi" w:hAnsiTheme="minorHAnsi" w:cstheme="minorHAnsi"/>
              <w:b/>
              <w:bCs/>
              <w:noProof/>
              <w:szCs w:val="22"/>
            </w:rPr>
            <w:fldChar w:fldCharType="end"/>
          </w:r>
        </w:p>
      </w:sdtContent>
    </w:sdt>
    <w:p w14:paraId="0B8753D5" w14:textId="77777777" w:rsidR="00B47580" w:rsidRPr="00411623" w:rsidRDefault="00B47580" w:rsidP="00A33A57">
      <w:pPr>
        <w:ind w:left="540"/>
        <w:jc w:val="both"/>
        <w:rPr>
          <w:rFonts w:asciiTheme="minorHAnsi" w:hAnsiTheme="minorHAnsi" w:cstheme="minorHAnsi"/>
          <w:szCs w:val="22"/>
        </w:rPr>
      </w:pPr>
    </w:p>
    <w:p w14:paraId="61A7D883" w14:textId="77777777" w:rsidR="007035F5" w:rsidRPr="00411623" w:rsidRDefault="007035F5" w:rsidP="00A33A57">
      <w:pPr>
        <w:suppressAutoHyphens w:val="0"/>
        <w:rPr>
          <w:rFonts w:asciiTheme="minorHAnsi" w:hAnsiTheme="minorHAnsi" w:cstheme="minorHAnsi"/>
          <w:szCs w:val="22"/>
        </w:rPr>
      </w:pPr>
      <w:r w:rsidRPr="00411623">
        <w:rPr>
          <w:rFonts w:asciiTheme="minorHAnsi" w:hAnsiTheme="minorHAnsi" w:cstheme="minorHAnsi"/>
          <w:szCs w:val="22"/>
        </w:rPr>
        <w:br w:type="page"/>
      </w:r>
    </w:p>
    <w:p w14:paraId="32C5BDD5" w14:textId="3CC505FF" w:rsidR="00A8156C" w:rsidRPr="00411623" w:rsidRDefault="004E47DA" w:rsidP="00A33A57">
      <w:pPr>
        <w:pStyle w:val="Heading10"/>
        <w:numPr>
          <w:ilvl w:val="0"/>
          <w:numId w:val="29"/>
        </w:numPr>
        <w:spacing w:line="276" w:lineRule="auto"/>
        <w:rPr>
          <w:rFonts w:asciiTheme="minorHAnsi" w:hAnsiTheme="minorHAnsi" w:cstheme="minorHAnsi"/>
          <w:sz w:val="22"/>
          <w:szCs w:val="22"/>
        </w:rPr>
      </w:pPr>
      <w:bookmarkStart w:id="0" w:name="_Toc195603094"/>
      <w:r w:rsidRPr="00411623">
        <w:rPr>
          <w:rFonts w:asciiTheme="minorHAnsi" w:hAnsiTheme="minorHAnsi" w:cstheme="minorHAnsi"/>
          <w:sz w:val="22"/>
          <w:szCs w:val="22"/>
        </w:rPr>
        <w:lastRenderedPageBreak/>
        <w:t>Change Control</w:t>
      </w:r>
      <w:bookmarkEnd w:id="0"/>
    </w:p>
    <w:tbl>
      <w:tblPr>
        <w:tblStyle w:val="MediumShading1-Accent11"/>
        <w:tblW w:w="9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835"/>
        <w:gridCol w:w="1898"/>
        <w:gridCol w:w="4752"/>
      </w:tblGrid>
      <w:tr w:rsidR="00E845C2" w:rsidRPr="00411623" w14:paraId="1E9D0FD7" w14:textId="77777777" w:rsidTr="007035F5">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973" w:type="dxa"/>
            <w:tcBorders>
              <w:top w:val="none" w:sz="0" w:space="0" w:color="auto"/>
              <w:left w:val="none" w:sz="0" w:space="0" w:color="auto"/>
              <w:bottom w:val="none" w:sz="0" w:space="0" w:color="auto"/>
              <w:right w:val="none" w:sz="0" w:space="0" w:color="auto"/>
            </w:tcBorders>
            <w:shd w:val="clear" w:color="auto" w:fill="4F81BD" w:themeFill="accent1"/>
            <w:vAlign w:val="center"/>
            <w:hideMark/>
          </w:tcPr>
          <w:p w14:paraId="67106E84" w14:textId="77777777" w:rsidR="00E845C2" w:rsidRPr="00411623" w:rsidRDefault="00E845C2" w:rsidP="00A33A57">
            <w:pPr>
              <w:ind w:left="-11"/>
              <w:jc w:val="center"/>
              <w:rPr>
                <w:rFonts w:asciiTheme="minorHAnsi" w:eastAsia="SimSun" w:hAnsiTheme="minorHAnsi" w:cstheme="minorHAnsi"/>
                <w:b w:val="0"/>
                <w:bCs w:val="0"/>
                <w:szCs w:val="22"/>
                <w:lang w:eastAsia="ru-RU" w:bidi="en-US"/>
              </w:rPr>
            </w:pPr>
            <w:r w:rsidRPr="00411623">
              <w:rPr>
                <w:rFonts w:asciiTheme="minorHAnsi" w:eastAsia="SimSun" w:hAnsiTheme="minorHAnsi" w:cstheme="minorHAnsi"/>
                <w:szCs w:val="22"/>
                <w:lang w:eastAsia="ru-RU"/>
              </w:rPr>
              <w:t>Version</w:t>
            </w:r>
          </w:p>
        </w:tc>
        <w:tc>
          <w:tcPr>
            <w:tcW w:w="1835" w:type="dxa"/>
            <w:tcBorders>
              <w:top w:val="none" w:sz="0" w:space="0" w:color="auto"/>
              <w:left w:val="none" w:sz="0" w:space="0" w:color="auto"/>
              <w:bottom w:val="none" w:sz="0" w:space="0" w:color="auto"/>
              <w:right w:val="none" w:sz="0" w:space="0" w:color="auto"/>
            </w:tcBorders>
            <w:shd w:val="clear" w:color="auto" w:fill="4F81BD" w:themeFill="accent1"/>
            <w:vAlign w:val="center"/>
            <w:hideMark/>
          </w:tcPr>
          <w:p w14:paraId="7C6CAB7F" w14:textId="77777777" w:rsidR="00E845C2" w:rsidRPr="00411623" w:rsidRDefault="00E845C2" w:rsidP="00A33A57">
            <w:pPr>
              <w:ind w:left="-11"/>
              <w:jc w:val="center"/>
              <w:cnfStyle w:val="100000000000" w:firstRow="1" w:lastRow="0" w:firstColumn="0" w:lastColumn="0" w:oddVBand="0" w:evenVBand="0" w:oddHBand="0" w:evenHBand="0" w:firstRowFirstColumn="0" w:firstRowLastColumn="0" w:lastRowFirstColumn="0" w:lastRowLastColumn="0"/>
              <w:rPr>
                <w:rFonts w:asciiTheme="minorHAnsi" w:eastAsia="SimSun" w:hAnsiTheme="minorHAnsi" w:cstheme="minorHAnsi"/>
                <w:b w:val="0"/>
                <w:bCs w:val="0"/>
                <w:szCs w:val="22"/>
                <w:lang w:eastAsia="ru-RU" w:bidi="en-US"/>
              </w:rPr>
            </w:pPr>
            <w:r w:rsidRPr="00411623">
              <w:rPr>
                <w:rFonts w:asciiTheme="minorHAnsi" w:eastAsia="SimSun" w:hAnsiTheme="minorHAnsi" w:cstheme="minorHAnsi"/>
                <w:szCs w:val="22"/>
                <w:lang w:eastAsia="ru-RU"/>
              </w:rPr>
              <w:t>Date</w:t>
            </w:r>
          </w:p>
        </w:tc>
        <w:tc>
          <w:tcPr>
            <w:tcW w:w="1898" w:type="dxa"/>
            <w:tcBorders>
              <w:top w:val="none" w:sz="0" w:space="0" w:color="auto"/>
              <w:left w:val="none" w:sz="0" w:space="0" w:color="auto"/>
              <w:bottom w:val="none" w:sz="0" w:space="0" w:color="auto"/>
              <w:right w:val="none" w:sz="0" w:space="0" w:color="auto"/>
            </w:tcBorders>
            <w:shd w:val="clear" w:color="auto" w:fill="4F81BD" w:themeFill="accent1"/>
            <w:vAlign w:val="center"/>
            <w:hideMark/>
          </w:tcPr>
          <w:p w14:paraId="6FFC1667" w14:textId="77777777" w:rsidR="00E845C2" w:rsidRPr="00411623" w:rsidRDefault="00E845C2" w:rsidP="00A33A57">
            <w:pPr>
              <w:ind w:left="-11"/>
              <w:jc w:val="center"/>
              <w:cnfStyle w:val="100000000000" w:firstRow="1" w:lastRow="0" w:firstColumn="0" w:lastColumn="0" w:oddVBand="0" w:evenVBand="0" w:oddHBand="0" w:evenHBand="0" w:firstRowFirstColumn="0" w:firstRowLastColumn="0" w:lastRowFirstColumn="0" w:lastRowLastColumn="0"/>
              <w:rPr>
                <w:rFonts w:asciiTheme="minorHAnsi" w:eastAsia="SimSun" w:hAnsiTheme="minorHAnsi" w:cstheme="minorHAnsi"/>
                <w:b w:val="0"/>
                <w:bCs w:val="0"/>
                <w:szCs w:val="22"/>
                <w:lang w:eastAsia="ru-RU" w:bidi="en-US"/>
              </w:rPr>
            </w:pPr>
            <w:r w:rsidRPr="00411623">
              <w:rPr>
                <w:rFonts w:asciiTheme="minorHAnsi" w:eastAsia="SimSun" w:hAnsiTheme="minorHAnsi" w:cstheme="minorHAnsi"/>
                <w:szCs w:val="22"/>
                <w:lang w:eastAsia="ru-RU"/>
              </w:rPr>
              <w:t>Author</w:t>
            </w:r>
          </w:p>
        </w:tc>
        <w:tc>
          <w:tcPr>
            <w:tcW w:w="4752" w:type="dxa"/>
            <w:tcBorders>
              <w:top w:val="none" w:sz="0" w:space="0" w:color="auto"/>
              <w:left w:val="none" w:sz="0" w:space="0" w:color="auto"/>
              <w:bottom w:val="none" w:sz="0" w:space="0" w:color="auto"/>
              <w:right w:val="none" w:sz="0" w:space="0" w:color="auto"/>
            </w:tcBorders>
            <w:shd w:val="clear" w:color="auto" w:fill="4F81BD" w:themeFill="accent1"/>
            <w:vAlign w:val="center"/>
            <w:hideMark/>
          </w:tcPr>
          <w:p w14:paraId="34F46395" w14:textId="77777777" w:rsidR="00E845C2" w:rsidRPr="00411623" w:rsidRDefault="00E845C2" w:rsidP="00A33A57">
            <w:pPr>
              <w:ind w:left="-144"/>
              <w:jc w:val="center"/>
              <w:cnfStyle w:val="100000000000" w:firstRow="1" w:lastRow="0" w:firstColumn="0" w:lastColumn="0" w:oddVBand="0" w:evenVBand="0" w:oddHBand="0" w:evenHBand="0" w:firstRowFirstColumn="0" w:firstRowLastColumn="0" w:lastRowFirstColumn="0" w:lastRowLastColumn="0"/>
              <w:rPr>
                <w:rFonts w:asciiTheme="minorHAnsi" w:eastAsia="SimSun" w:hAnsiTheme="minorHAnsi" w:cstheme="minorHAnsi"/>
                <w:b w:val="0"/>
                <w:bCs w:val="0"/>
                <w:szCs w:val="22"/>
                <w:lang w:eastAsia="ru-RU" w:bidi="en-US"/>
              </w:rPr>
            </w:pPr>
            <w:r w:rsidRPr="00411623">
              <w:rPr>
                <w:rFonts w:asciiTheme="minorHAnsi" w:eastAsia="SimSun" w:hAnsiTheme="minorHAnsi" w:cstheme="minorHAnsi"/>
                <w:szCs w:val="22"/>
                <w:lang w:eastAsia="ru-RU"/>
              </w:rPr>
              <w:t>Change</w:t>
            </w:r>
          </w:p>
        </w:tc>
      </w:tr>
      <w:tr w:rsidR="00A00DF0" w:rsidRPr="00411623" w14:paraId="73E79AFB" w14:textId="77777777" w:rsidTr="007035F5">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973" w:type="dxa"/>
            <w:tcBorders>
              <w:right w:val="none" w:sz="0" w:space="0" w:color="auto"/>
            </w:tcBorders>
            <w:shd w:val="clear" w:color="auto" w:fill="auto"/>
            <w:vAlign w:val="center"/>
          </w:tcPr>
          <w:p w14:paraId="0A75743D" w14:textId="0027DE1B" w:rsidR="00A00DF0" w:rsidRPr="00411623" w:rsidRDefault="00A00DF0" w:rsidP="00A00DF0">
            <w:pPr>
              <w:ind w:left="-11"/>
              <w:jc w:val="center"/>
              <w:rPr>
                <w:rFonts w:asciiTheme="minorHAnsi" w:hAnsiTheme="minorHAnsi" w:cstheme="minorHAnsi"/>
                <w:b w:val="0"/>
                <w:szCs w:val="22"/>
                <w:lang w:eastAsia="ru-RU" w:bidi="en-US"/>
              </w:rPr>
            </w:pPr>
            <w:r w:rsidRPr="00411623">
              <w:rPr>
                <w:rFonts w:asciiTheme="minorHAnsi" w:hAnsiTheme="minorHAnsi" w:cstheme="minorHAnsi"/>
                <w:b w:val="0"/>
                <w:szCs w:val="22"/>
                <w:lang w:eastAsia="ru-RU"/>
              </w:rPr>
              <w:t>V1.0</w:t>
            </w:r>
          </w:p>
        </w:tc>
        <w:tc>
          <w:tcPr>
            <w:tcW w:w="1835" w:type="dxa"/>
            <w:tcBorders>
              <w:left w:val="none" w:sz="0" w:space="0" w:color="auto"/>
              <w:right w:val="none" w:sz="0" w:space="0" w:color="auto"/>
            </w:tcBorders>
            <w:shd w:val="clear" w:color="auto" w:fill="auto"/>
            <w:vAlign w:val="center"/>
          </w:tcPr>
          <w:p w14:paraId="56F9066D" w14:textId="14805D7F" w:rsidR="00A00DF0" w:rsidRPr="00411623" w:rsidRDefault="00A00DF0" w:rsidP="00A00DF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2"/>
                <w:lang w:val="en-US" w:eastAsia="ru-RU" w:bidi="en-US"/>
              </w:rPr>
            </w:pPr>
            <w:r w:rsidRPr="00411623">
              <w:rPr>
                <w:rFonts w:asciiTheme="minorHAnsi" w:hAnsiTheme="minorHAnsi" w:cstheme="minorHAnsi"/>
                <w:szCs w:val="22"/>
                <w:lang w:eastAsia="ru-RU" w:bidi="en-US"/>
              </w:rPr>
              <w:t>28/03/2025</w:t>
            </w:r>
          </w:p>
        </w:tc>
        <w:tc>
          <w:tcPr>
            <w:tcW w:w="1898" w:type="dxa"/>
            <w:tcBorders>
              <w:left w:val="none" w:sz="0" w:space="0" w:color="auto"/>
              <w:right w:val="none" w:sz="0" w:space="0" w:color="auto"/>
            </w:tcBorders>
            <w:shd w:val="clear" w:color="auto" w:fill="auto"/>
            <w:vAlign w:val="center"/>
          </w:tcPr>
          <w:p w14:paraId="2A785B44" w14:textId="1B8F80A5" w:rsidR="00A00DF0" w:rsidRPr="00411623" w:rsidRDefault="00A00DF0" w:rsidP="00A00DF0">
            <w:pPr>
              <w:jc w:val="center"/>
              <w:cnfStyle w:val="000000100000" w:firstRow="0" w:lastRow="0" w:firstColumn="0" w:lastColumn="0" w:oddVBand="0" w:evenVBand="0" w:oddHBand="1" w:evenHBand="0" w:firstRowFirstColumn="0" w:firstRowLastColumn="0" w:lastRowFirstColumn="0" w:lastRowLastColumn="0"/>
              <w:rPr>
                <w:rFonts w:asciiTheme="minorHAnsi" w:eastAsia="SimSun" w:hAnsiTheme="minorHAnsi" w:cstheme="minorHAnsi"/>
                <w:szCs w:val="22"/>
                <w:lang w:val="en-US" w:eastAsia="ru-RU" w:bidi="en-US"/>
              </w:rPr>
            </w:pPr>
            <w:r w:rsidRPr="00411623">
              <w:rPr>
                <w:rFonts w:asciiTheme="minorHAnsi" w:eastAsia="SimSun" w:hAnsiTheme="minorHAnsi" w:cstheme="minorHAnsi"/>
                <w:szCs w:val="22"/>
                <w:lang w:eastAsia="ru-RU"/>
              </w:rPr>
              <w:t>Madhumathi</w:t>
            </w:r>
          </w:p>
        </w:tc>
        <w:tc>
          <w:tcPr>
            <w:tcW w:w="4752" w:type="dxa"/>
            <w:tcBorders>
              <w:left w:val="none" w:sz="0" w:space="0" w:color="auto"/>
            </w:tcBorders>
            <w:shd w:val="clear" w:color="auto" w:fill="auto"/>
            <w:vAlign w:val="center"/>
          </w:tcPr>
          <w:p w14:paraId="6652071C" w14:textId="6B4701ED" w:rsidR="00A00DF0" w:rsidRPr="00411623" w:rsidRDefault="00A00DF0" w:rsidP="00A00DF0">
            <w:pPr>
              <w:ind w:left="-11"/>
              <w:jc w:val="center"/>
              <w:cnfStyle w:val="000000100000" w:firstRow="0" w:lastRow="0" w:firstColumn="0" w:lastColumn="0" w:oddVBand="0" w:evenVBand="0" w:oddHBand="1" w:evenHBand="0" w:firstRowFirstColumn="0" w:firstRowLastColumn="0" w:lastRowFirstColumn="0" w:lastRowLastColumn="0"/>
              <w:rPr>
                <w:rFonts w:asciiTheme="minorHAnsi" w:eastAsia="SimSun" w:hAnsiTheme="minorHAnsi" w:cstheme="minorHAnsi"/>
                <w:szCs w:val="22"/>
                <w:lang w:val="en-US" w:eastAsia="ru-RU" w:bidi="en-US"/>
              </w:rPr>
            </w:pPr>
            <w:r w:rsidRPr="00411623">
              <w:rPr>
                <w:rFonts w:asciiTheme="minorHAnsi" w:eastAsia="SimSun" w:hAnsiTheme="minorHAnsi" w:cstheme="minorHAnsi"/>
                <w:szCs w:val="22"/>
                <w:lang w:eastAsia="ru-RU"/>
              </w:rPr>
              <w:t>Initial Draft</w:t>
            </w:r>
          </w:p>
        </w:tc>
      </w:tr>
      <w:tr w:rsidR="00A00DF0" w:rsidRPr="00411623" w14:paraId="252B2107" w14:textId="77777777" w:rsidTr="007035F5">
        <w:trPr>
          <w:cnfStyle w:val="000000010000" w:firstRow="0" w:lastRow="0" w:firstColumn="0" w:lastColumn="0" w:oddVBand="0" w:evenVBand="0" w:oddHBand="0" w:evenHBand="1"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973" w:type="dxa"/>
            <w:tcBorders>
              <w:bottom w:val="single" w:sz="4" w:space="0" w:color="auto"/>
              <w:right w:val="none" w:sz="0" w:space="0" w:color="auto"/>
            </w:tcBorders>
            <w:shd w:val="clear" w:color="auto" w:fill="auto"/>
            <w:vAlign w:val="center"/>
          </w:tcPr>
          <w:p w14:paraId="173178E9" w14:textId="0492A885" w:rsidR="00A00DF0" w:rsidRPr="00411623" w:rsidRDefault="00197990" w:rsidP="00A00DF0">
            <w:pPr>
              <w:ind w:left="-11"/>
              <w:jc w:val="center"/>
              <w:rPr>
                <w:rFonts w:asciiTheme="minorHAnsi" w:hAnsiTheme="minorHAnsi" w:cstheme="minorHAnsi"/>
                <w:b w:val="0"/>
                <w:szCs w:val="22"/>
                <w:lang w:val="en-US" w:eastAsia="ru-RU"/>
              </w:rPr>
            </w:pPr>
            <w:r w:rsidRPr="00411623">
              <w:rPr>
                <w:rFonts w:asciiTheme="minorHAnsi" w:hAnsiTheme="minorHAnsi" w:cstheme="minorHAnsi"/>
                <w:b w:val="0"/>
                <w:szCs w:val="22"/>
                <w:lang w:val="en-US" w:eastAsia="ru-RU"/>
              </w:rPr>
              <w:t>V1.1</w:t>
            </w:r>
          </w:p>
        </w:tc>
        <w:tc>
          <w:tcPr>
            <w:tcW w:w="1835" w:type="dxa"/>
            <w:tcBorders>
              <w:left w:val="none" w:sz="0" w:space="0" w:color="auto"/>
              <w:bottom w:val="single" w:sz="4" w:space="0" w:color="auto"/>
              <w:right w:val="none" w:sz="0" w:space="0" w:color="auto"/>
            </w:tcBorders>
            <w:shd w:val="clear" w:color="auto" w:fill="auto"/>
            <w:vAlign w:val="center"/>
          </w:tcPr>
          <w:p w14:paraId="5FF84182" w14:textId="0A90A348" w:rsidR="00A00DF0" w:rsidRPr="00411623" w:rsidRDefault="00197990" w:rsidP="00A00DF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Cs w:val="22"/>
                <w:lang w:val="en-US" w:eastAsia="ru-RU" w:bidi="en-US"/>
              </w:rPr>
            </w:pPr>
            <w:r w:rsidRPr="00411623">
              <w:rPr>
                <w:rFonts w:asciiTheme="minorHAnsi" w:hAnsiTheme="minorHAnsi" w:cstheme="minorHAnsi"/>
                <w:szCs w:val="22"/>
                <w:lang w:val="en-US" w:eastAsia="ru-RU" w:bidi="en-US"/>
              </w:rPr>
              <w:t>1</w:t>
            </w:r>
            <w:r w:rsidR="00E17D97" w:rsidRPr="00411623">
              <w:rPr>
                <w:rFonts w:asciiTheme="minorHAnsi" w:hAnsiTheme="minorHAnsi" w:cstheme="minorHAnsi"/>
                <w:szCs w:val="22"/>
                <w:lang w:val="en-US" w:eastAsia="ru-RU" w:bidi="en-US"/>
              </w:rPr>
              <w:t>6</w:t>
            </w:r>
            <w:r w:rsidRPr="00411623">
              <w:rPr>
                <w:rFonts w:asciiTheme="minorHAnsi" w:hAnsiTheme="minorHAnsi" w:cstheme="minorHAnsi"/>
                <w:szCs w:val="22"/>
                <w:lang w:val="en-US" w:eastAsia="ru-RU" w:bidi="en-US"/>
              </w:rPr>
              <w:t>/04/2025</w:t>
            </w:r>
          </w:p>
        </w:tc>
        <w:tc>
          <w:tcPr>
            <w:tcW w:w="1898" w:type="dxa"/>
            <w:tcBorders>
              <w:left w:val="none" w:sz="0" w:space="0" w:color="auto"/>
              <w:bottom w:val="single" w:sz="4" w:space="0" w:color="auto"/>
              <w:right w:val="none" w:sz="0" w:space="0" w:color="auto"/>
            </w:tcBorders>
            <w:shd w:val="clear" w:color="auto" w:fill="auto"/>
            <w:vAlign w:val="center"/>
          </w:tcPr>
          <w:p w14:paraId="51F60146" w14:textId="519161C4" w:rsidR="00A00DF0" w:rsidRPr="00411623" w:rsidRDefault="00197990" w:rsidP="00A00DF0">
            <w:pPr>
              <w:jc w:val="center"/>
              <w:cnfStyle w:val="000000010000" w:firstRow="0" w:lastRow="0" w:firstColumn="0" w:lastColumn="0" w:oddVBand="0" w:evenVBand="0" w:oddHBand="0" w:evenHBand="1" w:firstRowFirstColumn="0" w:firstRowLastColumn="0" w:lastRowFirstColumn="0" w:lastRowLastColumn="0"/>
              <w:rPr>
                <w:rFonts w:asciiTheme="minorHAnsi" w:eastAsia="SimSun" w:hAnsiTheme="minorHAnsi" w:cstheme="minorHAnsi"/>
                <w:szCs w:val="22"/>
                <w:lang w:val="en-US" w:eastAsia="ru-RU"/>
              </w:rPr>
            </w:pPr>
            <w:r w:rsidRPr="00411623">
              <w:rPr>
                <w:rFonts w:asciiTheme="minorHAnsi" w:eastAsia="SimSun" w:hAnsiTheme="minorHAnsi" w:cstheme="minorHAnsi"/>
                <w:szCs w:val="22"/>
                <w:lang w:val="en-US" w:eastAsia="ru-RU"/>
              </w:rPr>
              <w:t>Madhumathi</w:t>
            </w:r>
          </w:p>
        </w:tc>
        <w:tc>
          <w:tcPr>
            <w:tcW w:w="4752" w:type="dxa"/>
            <w:tcBorders>
              <w:left w:val="none" w:sz="0" w:space="0" w:color="auto"/>
              <w:bottom w:val="single" w:sz="4" w:space="0" w:color="auto"/>
            </w:tcBorders>
            <w:shd w:val="clear" w:color="auto" w:fill="auto"/>
            <w:vAlign w:val="center"/>
          </w:tcPr>
          <w:p w14:paraId="659BCD98" w14:textId="5FBBD823" w:rsidR="00A00DF0" w:rsidRPr="00411623" w:rsidRDefault="00197990" w:rsidP="00A00DF0">
            <w:pPr>
              <w:ind w:left="-11"/>
              <w:jc w:val="center"/>
              <w:cnfStyle w:val="000000010000" w:firstRow="0" w:lastRow="0" w:firstColumn="0" w:lastColumn="0" w:oddVBand="0" w:evenVBand="0" w:oddHBand="0" w:evenHBand="1" w:firstRowFirstColumn="0" w:firstRowLastColumn="0" w:lastRowFirstColumn="0" w:lastRowLastColumn="0"/>
              <w:rPr>
                <w:rFonts w:asciiTheme="minorHAnsi" w:eastAsia="SimSun" w:hAnsiTheme="minorHAnsi" w:cstheme="minorHAnsi"/>
                <w:szCs w:val="22"/>
                <w:lang w:val="en-US" w:eastAsia="ru-RU"/>
              </w:rPr>
            </w:pPr>
            <w:r w:rsidRPr="00411623">
              <w:rPr>
                <w:rFonts w:asciiTheme="minorHAnsi" w:eastAsia="SimSun" w:hAnsiTheme="minorHAnsi" w:cstheme="minorHAnsi"/>
                <w:szCs w:val="22"/>
                <w:lang w:val="en-US" w:eastAsia="ru-RU"/>
              </w:rPr>
              <w:t>Added Integration specs and Approved BRD doc</w:t>
            </w:r>
          </w:p>
        </w:tc>
      </w:tr>
      <w:tr w:rsidR="00A00DF0" w:rsidRPr="00411623" w14:paraId="4330DF7D" w14:textId="77777777" w:rsidTr="007035F5">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973" w:type="dxa"/>
            <w:tcBorders>
              <w:right w:val="none" w:sz="0" w:space="0" w:color="auto"/>
            </w:tcBorders>
            <w:shd w:val="clear" w:color="auto" w:fill="auto"/>
            <w:vAlign w:val="center"/>
          </w:tcPr>
          <w:p w14:paraId="029ED719" w14:textId="77777777" w:rsidR="00A00DF0" w:rsidRPr="00411623" w:rsidRDefault="00A00DF0" w:rsidP="00A00DF0">
            <w:pPr>
              <w:ind w:left="-11"/>
              <w:jc w:val="center"/>
              <w:rPr>
                <w:rFonts w:asciiTheme="minorHAnsi" w:hAnsiTheme="minorHAnsi" w:cstheme="minorHAnsi"/>
                <w:b w:val="0"/>
                <w:szCs w:val="22"/>
                <w:lang w:val="en-US" w:eastAsia="ru-RU"/>
              </w:rPr>
            </w:pPr>
          </w:p>
        </w:tc>
        <w:tc>
          <w:tcPr>
            <w:tcW w:w="1835" w:type="dxa"/>
            <w:tcBorders>
              <w:left w:val="none" w:sz="0" w:space="0" w:color="auto"/>
              <w:right w:val="none" w:sz="0" w:space="0" w:color="auto"/>
            </w:tcBorders>
            <w:shd w:val="clear" w:color="auto" w:fill="auto"/>
            <w:vAlign w:val="center"/>
          </w:tcPr>
          <w:p w14:paraId="22AE8D7C" w14:textId="77777777" w:rsidR="00A00DF0" w:rsidRPr="00411623" w:rsidRDefault="00A00DF0" w:rsidP="00A00DF0">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2"/>
                <w:lang w:val="en-US" w:eastAsia="ru-RU" w:bidi="en-US"/>
              </w:rPr>
            </w:pPr>
          </w:p>
        </w:tc>
        <w:tc>
          <w:tcPr>
            <w:tcW w:w="1898" w:type="dxa"/>
            <w:tcBorders>
              <w:left w:val="none" w:sz="0" w:space="0" w:color="auto"/>
              <w:right w:val="none" w:sz="0" w:space="0" w:color="auto"/>
            </w:tcBorders>
            <w:shd w:val="clear" w:color="auto" w:fill="auto"/>
            <w:vAlign w:val="center"/>
          </w:tcPr>
          <w:p w14:paraId="1D7698C1" w14:textId="77777777" w:rsidR="00A00DF0" w:rsidRPr="00411623" w:rsidRDefault="00A00DF0" w:rsidP="00A00DF0">
            <w:pPr>
              <w:jc w:val="center"/>
              <w:cnfStyle w:val="000000100000" w:firstRow="0" w:lastRow="0" w:firstColumn="0" w:lastColumn="0" w:oddVBand="0" w:evenVBand="0" w:oddHBand="1" w:evenHBand="0" w:firstRowFirstColumn="0" w:firstRowLastColumn="0" w:lastRowFirstColumn="0" w:lastRowLastColumn="0"/>
              <w:rPr>
                <w:rFonts w:asciiTheme="minorHAnsi" w:eastAsia="SimSun" w:hAnsiTheme="minorHAnsi" w:cstheme="minorHAnsi"/>
                <w:szCs w:val="22"/>
                <w:lang w:val="en-US" w:eastAsia="ru-RU"/>
              </w:rPr>
            </w:pPr>
          </w:p>
        </w:tc>
        <w:tc>
          <w:tcPr>
            <w:tcW w:w="4752" w:type="dxa"/>
            <w:tcBorders>
              <w:left w:val="none" w:sz="0" w:space="0" w:color="auto"/>
            </w:tcBorders>
            <w:shd w:val="clear" w:color="auto" w:fill="auto"/>
            <w:vAlign w:val="center"/>
          </w:tcPr>
          <w:p w14:paraId="69CEF243" w14:textId="77777777" w:rsidR="00A00DF0" w:rsidRPr="00411623" w:rsidRDefault="00A00DF0" w:rsidP="00A00DF0">
            <w:pPr>
              <w:ind w:left="-11"/>
              <w:jc w:val="center"/>
              <w:cnfStyle w:val="000000100000" w:firstRow="0" w:lastRow="0" w:firstColumn="0" w:lastColumn="0" w:oddVBand="0" w:evenVBand="0" w:oddHBand="1" w:evenHBand="0" w:firstRowFirstColumn="0" w:firstRowLastColumn="0" w:lastRowFirstColumn="0" w:lastRowLastColumn="0"/>
              <w:rPr>
                <w:rFonts w:asciiTheme="minorHAnsi" w:eastAsia="SimSun" w:hAnsiTheme="minorHAnsi" w:cstheme="minorHAnsi"/>
                <w:szCs w:val="22"/>
                <w:lang w:eastAsia="ru-RU"/>
              </w:rPr>
            </w:pPr>
          </w:p>
        </w:tc>
      </w:tr>
      <w:tr w:rsidR="00A00DF0" w:rsidRPr="00411623" w14:paraId="0E7EFCFB" w14:textId="77777777" w:rsidTr="007035F5">
        <w:trPr>
          <w:cnfStyle w:val="000000010000" w:firstRow="0" w:lastRow="0" w:firstColumn="0" w:lastColumn="0" w:oddVBand="0" w:evenVBand="0" w:oddHBand="0" w:evenHBand="1"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973" w:type="dxa"/>
            <w:tcBorders>
              <w:right w:val="single" w:sz="4" w:space="0" w:color="auto"/>
            </w:tcBorders>
            <w:shd w:val="clear" w:color="auto" w:fill="auto"/>
            <w:vAlign w:val="center"/>
          </w:tcPr>
          <w:p w14:paraId="44FA8E82" w14:textId="77777777" w:rsidR="00A00DF0" w:rsidRPr="00411623" w:rsidRDefault="00A00DF0" w:rsidP="00A00DF0">
            <w:pPr>
              <w:ind w:left="-11"/>
              <w:jc w:val="center"/>
              <w:rPr>
                <w:rFonts w:asciiTheme="minorHAnsi" w:hAnsiTheme="minorHAnsi" w:cstheme="minorHAnsi"/>
                <w:b w:val="0"/>
                <w:szCs w:val="22"/>
                <w:lang w:val="en-US" w:eastAsia="ru-RU"/>
              </w:rPr>
            </w:pPr>
          </w:p>
        </w:tc>
        <w:tc>
          <w:tcPr>
            <w:tcW w:w="1835" w:type="dxa"/>
            <w:tcBorders>
              <w:left w:val="single" w:sz="4" w:space="0" w:color="auto"/>
              <w:right w:val="single" w:sz="4" w:space="0" w:color="auto"/>
            </w:tcBorders>
            <w:shd w:val="clear" w:color="auto" w:fill="auto"/>
            <w:vAlign w:val="center"/>
          </w:tcPr>
          <w:p w14:paraId="5B39F1BC" w14:textId="77777777" w:rsidR="00A00DF0" w:rsidRPr="00411623" w:rsidRDefault="00A00DF0" w:rsidP="00A00DF0">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Cs w:val="22"/>
                <w:lang w:val="en-US" w:eastAsia="ru-RU" w:bidi="en-US"/>
              </w:rPr>
            </w:pPr>
          </w:p>
        </w:tc>
        <w:tc>
          <w:tcPr>
            <w:tcW w:w="1898" w:type="dxa"/>
            <w:tcBorders>
              <w:left w:val="single" w:sz="4" w:space="0" w:color="auto"/>
              <w:right w:val="single" w:sz="4" w:space="0" w:color="auto"/>
            </w:tcBorders>
            <w:shd w:val="clear" w:color="auto" w:fill="auto"/>
            <w:vAlign w:val="center"/>
          </w:tcPr>
          <w:p w14:paraId="58FB9156" w14:textId="77777777" w:rsidR="00A00DF0" w:rsidRPr="00411623" w:rsidRDefault="00A00DF0" w:rsidP="00A00DF0">
            <w:pPr>
              <w:jc w:val="center"/>
              <w:cnfStyle w:val="000000010000" w:firstRow="0" w:lastRow="0" w:firstColumn="0" w:lastColumn="0" w:oddVBand="0" w:evenVBand="0" w:oddHBand="0" w:evenHBand="1" w:firstRowFirstColumn="0" w:firstRowLastColumn="0" w:lastRowFirstColumn="0" w:lastRowLastColumn="0"/>
              <w:rPr>
                <w:rFonts w:asciiTheme="minorHAnsi" w:eastAsia="SimSun" w:hAnsiTheme="minorHAnsi" w:cstheme="minorHAnsi"/>
                <w:szCs w:val="22"/>
                <w:lang w:val="en-US" w:eastAsia="ru-RU"/>
              </w:rPr>
            </w:pPr>
          </w:p>
        </w:tc>
        <w:tc>
          <w:tcPr>
            <w:tcW w:w="4752" w:type="dxa"/>
            <w:tcBorders>
              <w:left w:val="single" w:sz="4" w:space="0" w:color="auto"/>
            </w:tcBorders>
            <w:shd w:val="clear" w:color="auto" w:fill="auto"/>
            <w:vAlign w:val="center"/>
          </w:tcPr>
          <w:p w14:paraId="46037A7E" w14:textId="77777777" w:rsidR="00A00DF0" w:rsidRPr="00411623" w:rsidRDefault="00A00DF0" w:rsidP="00A00DF0">
            <w:pPr>
              <w:ind w:left="-11"/>
              <w:jc w:val="center"/>
              <w:cnfStyle w:val="000000010000" w:firstRow="0" w:lastRow="0" w:firstColumn="0" w:lastColumn="0" w:oddVBand="0" w:evenVBand="0" w:oddHBand="0" w:evenHBand="1" w:firstRowFirstColumn="0" w:firstRowLastColumn="0" w:lastRowFirstColumn="0" w:lastRowLastColumn="0"/>
              <w:rPr>
                <w:rFonts w:asciiTheme="minorHAnsi" w:eastAsia="SimSun" w:hAnsiTheme="minorHAnsi" w:cstheme="minorHAnsi"/>
                <w:szCs w:val="22"/>
                <w:lang w:val="en-US" w:eastAsia="ru-RU"/>
              </w:rPr>
            </w:pPr>
          </w:p>
        </w:tc>
      </w:tr>
    </w:tbl>
    <w:p w14:paraId="19849AA8" w14:textId="02F273D6" w:rsidR="00632408" w:rsidRPr="00411623" w:rsidRDefault="00625AED" w:rsidP="00A33A57">
      <w:pPr>
        <w:pStyle w:val="Heading10"/>
        <w:numPr>
          <w:ilvl w:val="0"/>
          <w:numId w:val="29"/>
        </w:numPr>
        <w:spacing w:line="276" w:lineRule="auto"/>
        <w:rPr>
          <w:rFonts w:asciiTheme="minorHAnsi" w:hAnsiTheme="minorHAnsi" w:cstheme="minorHAnsi"/>
          <w:sz w:val="22"/>
          <w:szCs w:val="22"/>
        </w:rPr>
      </w:pPr>
      <w:bookmarkStart w:id="1" w:name="_Toc195603095"/>
      <w:r w:rsidRPr="00411623">
        <w:rPr>
          <w:rFonts w:asciiTheme="minorHAnsi" w:hAnsiTheme="minorHAnsi" w:cstheme="minorHAnsi"/>
          <w:sz w:val="22"/>
          <w:szCs w:val="22"/>
        </w:rPr>
        <w:t>Document Approver</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260"/>
        <w:gridCol w:w="2511"/>
        <w:gridCol w:w="2356"/>
        <w:gridCol w:w="2223"/>
      </w:tblGrid>
      <w:tr w:rsidR="000A6D57" w:rsidRPr="00411623" w14:paraId="5D7764EA" w14:textId="77777777" w:rsidTr="00354F9B">
        <w:trPr>
          <w:trHeight w:val="467"/>
        </w:trPr>
        <w:tc>
          <w:tcPr>
            <w:tcW w:w="1208" w:type="pct"/>
            <w:shd w:val="clear" w:color="auto" w:fill="4F81BD" w:themeFill="accent1"/>
            <w:vAlign w:val="center"/>
            <w:hideMark/>
          </w:tcPr>
          <w:p w14:paraId="0F2DD2F6" w14:textId="77777777" w:rsidR="000A6D57" w:rsidRPr="00411623" w:rsidRDefault="000A6D57" w:rsidP="00A33A57">
            <w:pPr>
              <w:pStyle w:val="BodyText"/>
              <w:jc w:val="center"/>
              <w:rPr>
                <w:rFonts w:asciiTheme="minorHAnsi" w:hAnsiTheme="minorHAnsi" w:cstheme="minorHAnsi"/>
                <w:b/>
                <w:bCs/>
                <w:color w:val="FFFFFF"/>
                <w:szCs w:val="22"/>
                <w:lang w:eastAsia="ja-JP"/>
              </w:rPr>
            </w:pPr>
            <w:r w:rsidRPr="00411623">
              <w:rPr>
                <w:rFonts w:asciiTheme="minorHAnsi" w:hAnsiTheme="minorHAnsi" w:cstheme="minorHAnsi"/>
                <w:b/>
                <w:bCs/>
                <w:color w:val="FFFFFF"/>
                <w:szCs w:val="22"/>
                <w:lang w:eastAsia="ja-JP"/>
              </w:rPr>
              <w:t>Unit/ Role</w:t>
            </w:r>
          </w:p>
        </w:tc>
        <w:tc>
          <w:tcPr>
            <w:tcW w:w="1343" w:type="pct"/>
            <w:shd w:val="clear" w:color="auto" w:fill="4F81BD" w:themeFill="accent1"/>
            <w:vAlign w:val="center"/>
            <w:hideMark/>
          </w:tcPr>
          <w:p w14:paraId="6C02D61F" w14:textId="77777777" w:rsidR="000A6D57" w:rsidRPr="00411623" w:rsidRDefault="000A6D57" w:rsidP="00A33A57">
            <w:pPr>
              <w:pStyle w:val="BodyText"/>
              <w:jc w:val="center"/>
              <w:rPr>
                <w:rFonts w:asciiTheme="minorHAnsi" w:hAnsiTheme="minorHAnsi" w:cstheme="minorHAnsi"/>
                <w:b/>
                <w:bCs/>
                <w:color w:val="FFFFFF"/>
                <w:szCs w:val="22"/>
                <w:lang w:eastAsia="ja-JP"/>
              </w:rPr>
            </w:pPr>
            <w:r w:rsidRPr="00411623">
              <w:rPr>
                <w:rFonts w:asciiTheme="minorHAnsi" w:hAnsiTheme="minorHAnsi" w:cstheme="minorHAnsi"/>
                <w:b/>
                <w:bCs/>
                <w:color w:val="FFFFFF"/>
                <w:szCs w:val="22"/>
                <w:lang w:eastAsia="ja-JP"/>
              </w:rPr>
              <w:t>Name</w:t>
            </w:r>
          </w:p>
        </w:tc>
        <w:tc>
          <w:tcPr>
            <w:tcW w:w="1260" w:type="pct"/>
            <w:shd w:val="clear" w:color="auto" w:fill="4F81BD" w:themeFill="accent1"/>
            <w:vAlign w:val="center"/>
          </w:tcPr>
          <w:p w14:paraId="43DD4A4A" w14:textId="0AB8DF8A" w:rsidR="000A6D57" w:rsidRPr="00411623" w:rsidRDefault="004142F2" w:rsidP="00A33A57">
            <w:pPr>
              <w:pStyle w:val="BodyText"/>
              <w:jc w:val="center"/>
              <w:rPr>
                <w:rFonts w:asciiTheme="minorHAnsi" w:hAnsiTheme="minorHAnsi" w:cstheme="minorHAnsi"/>
                <w:b/>
                <w:bCs/>
                <w:color w:val="FFFFFF"/>
                <w:szCs w:val="22"/>
                <w:lang w:eastAsia="ja-JP"/>
              </w:rPr>
            </w:pPr>
            <w:r w:rsidRPr="00411623">
              <w:rPr>
                <w:rFonts w:asciiTheme="minorHAnsi" w:hAnsiTheme="minorHAnsi" w:cstheme="minorHAnsi"/>
                <w:b/>
                <w:bCs/>
                <w:color w:val="FFFFFF"/>
                <w:szCs w:val="22"/>
                <w:lang w:eastAsia="ja-JP"/>
              </w:rPr>
              <w:t>Signed off</w:t>
            </w:r>
            <w:r w:rsidR="000A6D57" w:rsidRPr="00411623">
              <w:rPr>
                <w:rFonts w:asciiTheme="minorHAnsi" w:hAnsiTheme="minorHAnsi" w:cstheme="minorHAnsi"/>
                <w:b/>
                <w:bCs/>
                <w:color w:val="FFFFFF"/>
                <w:szCs w:val="22"/>
                <w:lang w:eastAsia="ja-JP"/>
              </w:rPr>
              <w:t>/ Informed</w:t>
            </w:r>
          </w:p>
        </w:tc>
        <w:tc>
          <w:tcPr>
            <w:tcW w:w="1189" w:type="pct"/>
            <w:shd w:val="clear" w:color="auto" w:fill="4F81BD" w:themeFill="accent1"/>
            <w:vAlign w:val="center"/>
          </w:tcPr>
          <w:p w14:paraId="1B77C96F" w14:textId="77777777" w:rsidR="000A6D57" w:rsidRPr="00411623" w:rsidRDefault="000A6D57" w:rsidP="00A33A57">
            <w:pPr>
              <w:pStyle w:val="BodyText"/>
              <w:jc w:val="center"/>
              <w:rPr>
                <w:rFonts w:asciiTheme="minorHAnsi" w:hAnsiTheme="minorHAnsi" w:cstheme="minorHAnsi"/>
                <w:b/>
                <w:bCs/>
                <w:color w:val="FFFFFF"/>
                <w:szCs w:val="22"/>
                <w:lang w:eastAsia="ja-JP"/>
              </w:rPr>
            </w:pPr>
            <w:r w:rsidRPr="00411623">
              <w:rPr>
                <w:rFonts w:asciiTheme="minorHAnsi" w:hAnsiTheme="minorHAnsi" w:cstheme="minorHAnsi"/>
                <w:b/>
                <w:bCs/>
                <w:color w:val="FFFFFF"/>
                <w:szCs w:val="22"/>
                <w:lang w:eastAsia="ja-JP"/>
              </w:rPr>
              <w:t>Response Date</w:t>
            </w:r>
          </w:p>
        </w:tc>
      </w:tr>
      <w:tr w:rsidR="00747A47" w:rsidRPr="00411623" w14:paraId="7DCCD928" w14:textId="77777777" w:rsidTr="00354F9B">
        <w:tc>
          <w:tcPr>
            <w:tcW w:w="1208" w:type="pct"/>
            <w:shd w:val="clear" w:color="auto" w:fill="auto"/>
            <w:vAlign w:val="center"/>
          </w:tcPr>
          <w:p w14:paraId="48674AAF" w14:textId="77777777" w:rsidR="00747A47" w:rsidRPr="00411623" w:rsidRDefault="00747A47" w:rsidP="00E13409">
            <w:pPr>
              <w:pStyle w:val="TableText"/>
              <w:rPr>
                <w:rFonts w:asciiTheme="minorHAnsi" w:hAnsiTheme="minorHAnsi" w:cstheme="minorHAnsi"/>
                <w:sz w:val="22"/>
                <w:szCs w:val="22"/>
                <w:lang w:val="en-GB" w:eastAsia="ru-RU"/>
              </w:rPr>
            </w:pPr>
          </w:p>
        </w:tc>
        <w:tc>
          <w:tcPr>
            <w:tcW w:w="1343" w:type="pct"/>
            <w:shd w:val="clear" w:color="auto" w:fill="auto"/>
            <w:vAlign w:val="center"/>
          </w:tcPr>
          <w:p w14:paraId="3DA90812" w14:textId="77777777" w:rsidR="00747A47" w:rsidRPr="00411623" w:rsidRDefault="00747A47" w:rsidP="00E13409">
            <w:pPr>
              <w:pStyle w:val="TableBullet1"/>
              <w:numPr>
                <w:ilvl w:val="0"/>
                <w:numId w:val="0"/>
              </w:numPr>
              <w:tabs>
                <w:tab w:val="left" w:pos="720"/>
              </w:tabs>
              <w:ind w:left="180" w:hanging="180"/>
              <w:rPr>
                <w:rFonts w:asciiTheme="minorHAnsi" w:hAnsiTheme="minorHAnsi" w:cstheme="minorHAnsi"/>
                <w:sz w:val="22"/>
                <w:szCs w:val="22"/>
              </w:rPr>
            </w:pPr>
          </w:p>
        </w:tc>
        <w:tc>
          <w:tcPr>
            <w:tcW w:w="1260" w:type="pct"/>
            <w:vAlign w:val="center"/>
          </w:tcPr>
          <w:p w14:paraId="18A774FB" w14:textId="77777777" w:rsidR="00747A47" w:rsidRPr="00411623" w:rsidRDefault="00747A47" w:rsidP="00E13409">
            <w:pPr>
              <w:pStyle w:val="TableBullet1"/>
              <w:numPr>
                <w:ilvl w:val="0"/>
                <w:numId w:val="0"/>
              </w:numPr>
              <w:tabs>
                <w:tab w:val="left" w:pos="720"/>
              </w:tabs>
              <w:ind w:left="180" w:hanging="180"/>
              <w:rPr>
                <w:rFonts w:asciiTheme="minorHAnsi" w:hAnsiTheme="minorHAnsi" w:cstheme="minorHAnsi"/>
                <w:sz w:val="22"/>
                <w:szCs w:val="22"/>
              </w:rPr>
            </w:pPr>
          </w:p>
        </w:tc>
        <w:tc>
          <w:tcPr>
            <w:tcW w:w="1189" w:type="pct"/>
            <w:vAlign w:val="center"/>
          </w:tcPr>
          <w:p w14:paraId="6B3F7DE0" w14:textId="77777777" w:rsidR="00747A47" w:rsidRPr="00411623" w:rsidRDefault="00747A47" w:rsidP="00E13409">
            <w:pPr>
              <w:pStyle w:val="TableBullet1"/>
              <w:numPr>
                <w:ilvl w:val="0"/>
                <w:numId w:val="0"/>
              </w:numPr>
              <w:tabs>
                <w:tab w:val="left" w:pos="720"/>
              </w:tabs>
              <w:ind w:left="180" w:hanging="180"/>
              <w:rPr>
                <w:rFonts w:asciiTheme="minorHAnsi" w:hAnsiTheme="minorHAnsi" w:cstheme="minorHAnsi"/>
                <w:sz w:val="22"/>
                <w:szCs w:val="22"/>
              </w:rPr>
            </w:pPr>
          </w:p>
        </w:tc>
      </w:tr>
      <w:tr w:rsidR="00747A47" w:rsidRPr="00411623" w14:paraId="28813752" w14:textId="77777777" w:rsidTr="00354F9B">
        <w:tc>
          <w:tcPr>
            <w:tcW w:w="1208" w:type="pct"/>
            <w:shd w:val="clear" w:color="auto" w:fill="auto"/>
            <w:vAlign w:val="center"/>
          </w:tcPr>
          <w:p w14:paraId="36B3CB31" w14:textId="77777777" w:rsidR="00747A47" w:rsidRPr="00411623" w:rsidRDefault="00747A47" w:rsidP="00E13409">
            <w:pPr>
              <w:pStyle w:val="TableText"/>
              <w:rPr>
                <w:rFonts w:asciiTheme="minorHAnsi" w:hAnsiTheme="minorHAnsi" w:cstheme="minorHAnsi"/>
                <w:sz w:val="22"/>
                <w:szCs w:val="22"/>
                <w:lang w:val="en-GB" w:eastAsia="ru-RU"/>
              </w:rPr>
            </w:pPr>
          </w:p>
        </w:tc>
        <w:tc>
          <w:tcPr>
            <w:tcW w:w="1343" w:type="pct"/>
            <w:shd w:val="clear" w:color="auto" w:fill="auto"/>
            <w:vAlign w:val="center"/>
          </w:tcPr>
          <w:p w14:paraId="2A86F3CA" w14:textId="77777777" w:rsidR="00747A47" w:rsidRPr="00411623" w:rsidRDefault="00747A47" w:rsidP="00E13409">
            <w:pPr>
              <w:pStyle w:val="TableBullet1"/>
              <w:numPr>
                <w:ilvl w:val="0"/>
                <w:numId w:val="0"/>
              </w:numPr>
              <w:tabs>
                <w:tab w:val="left" w:pos="720"/>
              </w:tabs>
              <w:ind w:left="16" w:hanging="16"/>
              <w:rPr>
                <w:rFonts w:asciiTheme="minorHAnsi" w:hAnsiTheme="minorHAnsi" w:cstheme="minorHAnsi"/>
                <w:sz w:val="22"/>
                <w:szCs w:val="22"/>
              </w:rPr>
            </w:pPr>
          </w:p>
        </w:tc>
        <w:tc>
          <w:tcPr>
            <w:tcW w:w="1260" w:type="pct"/>
            <w:vAlign w:val="center"/>
          </w:tcPr>
          <w:p w14:paraId="16434FD2" w14:textId="77777777" w:rsidR="00747A47" w:rsidRPr="00411623" w:rsidRDefault="00747A47" w:rsidP="00E13409">
            <w:pPr>
              <w:pStyle w:val="TableBullet1"/>
              <w:numPr>
                <w:ilvl w:val="0"/>
                <w:numId w:val="0"/>
              </w:numPr>
              <w:tabs>
                <w:tab w:val="left" w:pos="720"/>
              </w:tabs>
              <w:ind w:left="16" w:hanging="16"/>
              <w:rPr>
                <w:rFonts w:asciiTheme="minorHAnsi" w:hAnsiTheme="minorHAnsi" w:cstheme="minorHAnsi"/>
                <w:sz w:val="22"/>
                <w:szCs w:val="22"/>
              </w:rPr>
            </w:pPr>
          </w:p>
        </w:tc>
        <w:tc>
          <w:tcPr>
            <w:tcW w:w="1189" w:type="pct"/>
            <w:vAlign w:val="center"/>
          </w:tcPr>
          <w:p w14:paraId="2F59F10C" w14:textId="77777777" w:rsidR="00747A47" w:rsidRPr="00411623" w:rsidRDefault="00747A47" w:rsidP="00E13409">
            <w:pPr>
              <w:pStyle w:val="TableBullet1"/>
              <w:numPr>
                <w:ilvl w:val="0"/>
                <w:numId w:val="0"/>
              </w:numPr>
              <w:tabs>
                <w:tab w:val="left" w:pos="720"/>
              </w:tabs>
              <w:ind w:left="16" w:hanging="16"/>
              <w:rPr>
                <w:rFonts w:asciiTheme="minorHAnsi" w:hAnsiTheme="minorHAnsi" w:cstheme="minorHAnsi"/>
                <w:sz w:val="22"/>
                <w:szCs w:val="22"/>
              </w:rPr>
            </w:pPr>
          </w:p>
        </w:tc>
      </w:tr>
      <w:tr w:rsidR="00747A47" w:rsidRPr="00411623" w14:paraId="0E5C163F" w14:textId="77777777" w:rsidTr="00FA128C">
        <w:tc>
          <w:tcPr>
            <w:tcW w:w="1208" w:type="pct"/>
            <w:shd w:val="clear" w:color="auto" w:fill="auto"/>
            <w:vAlign w:val="center"/>
          </w:tcPr>
          <w:p w14:paraId="00341617" w14:textId="77777777" w:rsidR="00747A47" w:rsidRPr="00411623" w:rsidRDefault="00747A47" w:rsidP="00E13409">
            <w:pPr>
              <w:pStyle w:val="TableText"/>
              <w:rPr>
                <w:rFonts w:asciiTheme="minorHAnsi" w:hAnsiTheme="minorHAnsi" w:cstheme="minorHAnsi"/>
                <w:sz w:val="22"/>
                <w:szCs w:val="22"/>
                <w:lang w:val="en-GB" w:eastAsia="ru-RU"/>
              </w:rPr>
            </w:pPr>
          </w:p>
        </w:tc>
        <w:tc>
          <w:tcPr>
            <w:tcW w:w="1343" w:type="pct"/>
            <w:shd w:val="clear" w:color="auto" w:fill="auto"/>
            <w:vAlign w:val="center"/>
          </w:tcPr>
          <w:p w14:paraId="694026E7" w14:textId="77777777" w:rsidR="00747A47" w:rsidRPr="00411623" w:rsidRDefault="00747A47" w:rsidP="00E13409">
            <w:pPr>
              <w:pStyle w:val="TableBullet1"/>
              <w:numPr>
                <w:ilvl w:val="0"/>
                <w:numId w:val="0"/>
              </w:numPr>
              <w:tabs>
                <w:tab w:val="left" w:pos="720"/>
              </w:tabs>
              <w:ind w:left="16" w:hanging="16"/>
              <w:rPr>
                <w:rFonts w:asciiTheme="minorHAnsi" w:hAnsiTheme="minorHAnsi" w:cstheme="minorHAnsi"/>
                <w:sz w:val="22"/>
                <w:szCs w:val="22"/>
              </w:rPr>
            </w:pPr>
          </w:p>
        </w:tc>
        <w:tc>
          <w:tcPr>
            <w:tcW w:w="1260" w:type="pct"/>
            <w:vAlign w:val="center"/>
          </w:tcPr>
          <w:p w14:paraId="5D214EC0" w14:textId="77777777" w:rsidR="00747A47" w:rsidRPr="00411623" w:rsidRDefault="00747A47" w:rsidP="00E13409">
            <w:pPr>
              <w:pStyle w:val="TableBullet1"/>
              <w:numPr>
                <w:ilvl w:val="0"/>
                <w:numId w:val="0"/>
              </w:numPr>
              <w:tabs>
                <w:tab w:val="left" w:pos="720"/>
              </w:tabs>
              <w:ind w:left="16" w:hanging="16"/>
              <w:rPr>
                <w:rFonts w:asciiTheme="minorHAnsi" w:hAnsiTheme="minorHAnsi" w:cstheme="minorHAnsi"/>
                <w:sz w:val="22"/>
                <w:szCs w:val="22"/>
              </w:rPr>
            </w:pPr>
          </w:p>
        </w:tc>
        <w:tc>
          <w:tcPr>
            <w:tcW w:w="1189" w:type="pct"/>
            <w:vAlign w:val="center"/>
          </w:tcPr>
          <w:p w14:paraId="61D6F404" w14:textId="77777777" w:rsidR="00747A47" w:rsidRPr="00411623" w:rsidRDefault="00747A47" w:rsidP="00E13409">
            <w:pPr>
              <w:pStyle w:val="TableBullet1"/>
              <w:numPr>
                <w:ilvl w:val="0"/>
                <w:numId w:val="0"/>
              </w:numPr>
              <w:tabs>
                <w:tab w:val="left" w:pos="720"/>
              </w:tabs>
              <w:ind w:left="16" w:hanging="16"/>
              <w:rPr>
                <w:rFonts w:asciiTheme="minorHAnsi" w:hAnsiTheme="minorHAnsi" w:cstheme="minorHAnsi"/>
                <w:sz w:val="22"/>
                <w:szCs w:val="22"/>
              </w:rPr>
            </w:pPr>
          </w:p>
        </w:tc>
      </w:tr>
      <w:tr w:rsidR="00D73EFC" w:rsidRPr="00411623" w14:paraId="22615AA4" w14:textId="77777777" w:rsidTr="00354F9B">
        <w:tc>
          <w:tcPr>
            <w:tcW w:w="1208" w:type="pct"/>
            <w:shd w:val="clear" w:color="auto" w:fill="auto"/>
            <w:vAlign w:val="center"/>
          </w:tcPr>
          <w:p w14:paraId="7DCE2BBA" w14:textId="77777777" w:rsidR="00D73EFC" w:rsidRPr="00411623" w:rsidRDefault="00D73EFC" w:rsidP="00E13409">
            <w:pPr>
              <w:pStyle w:val="TableText"/>
              <w:rPr>
                <w:rFonts w:asciiTheme="minorHAnsi" w:hAnsiTheme="minorHAnsi" w:cstheme="minorHAnsi"/>
                <w:sz w:val="22"/>
                <w:szCs w:val="22"/>
                <w:lang w:val="en-GB" w:eastAsia="ru-RU"/>
              </w:rPr>
            </w:pPr>
          </w:p>
        </w:tc>
        <w:tc>
          <w:tcPr>
            <w:tcW w:w="1343" w:type="pct"/>
            <w:shd w:val="clear" w:color="auto" w:fill="auto"/>
            <w:vAlign w:val="center"/>
          </w:tcPr>
          <w:p w14:paraId="69706B4A" w14:textId="77777777" w:rsidR="00D73EFC" w:rsidRPr="00411623" w:rsidRDefault="00D73EFC" w:rsidP="00E13409">
            <w:pPr>
              <w:pStyle w:val="TableBullet1"/>
              <w:numPr>
                <w:ilvl w:val="0"/>
                <w:numId w:val="0"/>
              </w:numPr>
              <w:tabs>
                <w:tab w:val="left" w:pos="720"/>
              </w:tabs>
              <w:ind w:left="16" w:hanging="16"/>
              <w:rPr>
                <w:rFonts w:asciiTheme="minorHAnsi" w:hAnsiTheme="minorHAnsi" w:cstheme="minorHAnsi"/>
                <w:sz w:val="22"/>
                <w:szCs w:val="22"/>
              </w:rPr>
            </w:pPr>
          </w:p>
        </w:tc>
        <w:tc>
          <w:tcPr>
            <w:tcW w:w="1260" w:type="pct"/>
            <w:vAlign w:val="center"/>
          </w:tcPr>
          <w:p w14:paraId="18D0E54E" w14:textId="77777777" w:rsidR="00D73EFC" w:rsidRPr="00411623" w:rsidRDefault="00D73EFC" w:rsidP="00E13409">
            <w:pPr>
              <w:pStyle w:val="TableBullet1"/>
              <w:numPr>
                <w:ilvl w:val="0"/>
                <w:numId w:val="0"/>
              </w:numPr>
              <w:tabs>
                <w:tab w:val="left" w:pos="720"/>
              </w:tabs>
              <w:ind w:left="16" w:hanging="16"/>
              <w:rPr>
                <w:rFonts w:asciiTheme="minorHAnsi" w:hAnsiTheme="minorHAnsi" w:cstheme="minorHAnsi"/>
                <w:sz w:val="22"/>
                <w:szCs w:val="22"/>
              </w:rPr>
            </w:pPr>
          </w:p>
        </w:tc>
        <w:tc>
          <w:tcPr>
            <w:tcW w:w="1189" w:type="pct"/>
            <w:vAlign w:val="center"/>
          </w:tcPr>
          <w:p w14:paraId="20F998A3" w14:textId="77777777" w:rsidR="00D73EFC" w:rsidRPr="00411623" w:rsidRDefault="00D73EFC" w:rsidP="00E13409">
            <w:pPr>
              <w:pStyle w:val="TableBullet1"/>
              <w:numPr>
                <w:ilvl w:val="0"/>
                <w:numId w:val="0"/>
              </w:numPr>
              <w:tabs>
                <w:tab w:val="left" w:pos="720"/>
              </w:tabs>
              <w:ind w:left="16" w:hanging="16"/>
              <w:rPr>
                <w:rFonts w:asciiTheme="minorHAnsi" w:hAnsiTheme="minorHAnsi" w:cstheme="minorHAnsi"/>
                <w:sz w:val="22"/>
                <w:szCs w:val="22"/>
              </w:rPr>
            </w:pPr>
          </w:p>
        </w:tc>
      </w:tr>
      <w:tr w:rsidR="00D73EFC" w:rsidRPr="00411623" w14:paraId="424DD870" w14:textId="77777777" w:rsidTr="00354F9B">
        <w:tc>
          <w:tcPr>
            <w:tcW w:w="1208" w:type="pct"/>
            <w:shd w:val="clear" w:color="auto" w:fill="auto"/>
            <w:vAlign w:val="center"/>
          </w:tcPr>
          <w:p w14:paraId="0BDF0C9D" w14:textId="77777777" w:rsidR="00D73EFC" w:rsidRPr="00411623" w:rsidRDefault="00D73EFC" w:rsidP="00E13409">
            <w:pPr>
              <w:pStyle w:val="TableText"/>
              <w:rPr>
                <w:rFonts w:asciiTheme="minorHAnsi" w:hAnsiTheme="minorHAnsi" w:cstheme="minorHAnsi"/>
                <w:sz w:val="22"/>
                <w:szCs w:val="22"/>
                <w:lang w:val="en-GB" w:eastAsia="ru-RU"/>
              </w:rPr>
            </w:pPr>
          </w:p>
        </w:tc>
        <w:tc>
          <w:tcPr>
            <w:tcW w:w="1343" w:type="pct"/>
            <w:shd w:val="clear" w:color="auto" w:fill="auto"/>
            <w:vAlign w:val="center"/>
          </w:tcPr>
          <w:p w14:paraId="06F39E02" w14:textId="77777777" w:rsidR="00D73EFC" w:rsidRPr="00411623" w:rsidRDefault="00D73EFC" w:rsidP="00E13409">
            <w:pPr>
              <w:pStyle w:val="TableBullet1"/>
              <w:numPr>
                <w:ilvl w:val="0"/>
                <w:numId w:val="0"/>
              </w:numPr>
              <w:tabs>
                <w:tab w:val="left" w:pos="720"/>
              </w:tabs>
              <w:ind w:left="16" w:hanging="16"/>
              <w:rPr>
                <w:rFonts w:asciiTheme="minorHAnsi" w:hAnsiTheme="minorHAnsi" w:cstheme="minorHAnsi"/>
                <w:sz w:val="22"/>
                <w:szCs w:val="22"/>
              </w:rPr>
            </w:pPr>
          </w:p>
        </w:tc>
        <w:tc>
          <w:tcPr>
            <w:tcW w:w="1260" w:type="pct"/>
            <w:vAlign w:val="center"/>
          </w:tcPr>
          <w:p w14:paraId="4B016454" w14:textId="77777777" w:rsidR="00D73EFC" w:rsidRPr="00411623" w:rsidRDefault="00D73EFC" w:rsidP="00E13409">
            <w:pPr>
              <w:pStyle w:val="TableBullet1"/>
              <w:numPr>
                <w:ilvl w:val="0"/>
                <w:numId w:val="0"/>
              </w:numPr>
              <w:tabs>
                <w:tab w:val="left" w:pos="720"/>
              </w:tabs>
              <w:ind w:left="16" w:hanging="16"/>
              <w:rPr>
                <w:rFonts w:asciiTheme="minorHAnsi" w:hAnsiTheme="minorHAnsi" w:cstheme="minorHAnsi"/>
                <w:sz w:val="22"/>
                <w:szCs w:val="22"/>
              </w:rPr>
            </w:pPr>
          </w:p>
        </w:tc>
        <w:tc>
          <w:tcPr>
            <w:tcW w:w="1189" w:type="pct"/>
            <w:vAlign w:val="center"/>
          </w:tcPr>
          <w:p w14:paraId="0F72CDCD" w14:textId="77777777" w:rsidR="00D73EFC" w:rsidRPr="00411623" w:rsidRDefault="00D73EFC" w:rsidP="00E13409">
            <w:pPr>
              <w:pStyle w:val="TableBullet1"/>
              <w:numPr>
                <w:ilvl w:val="0"/>
                <w:numId w:val="0"/>
              </w:numPr>
              <w:tabs>
                <w:tab w:val="left" w:pos="720"/>
              </w:tabs>
              <w:ind w:left="16" w:hanging="16"/>
              <w:rPr>
                <w:rFonts w:asciiTheme="minorHAnsi" w:hAnsiTheme="minorHAnsi" w:cstheme="minorHAnsi"/>
                <w:sz w:val="22"/>
                <w:szCs w:val="22"/>
              </w:rPr>
            </w:pPr>
          </w:p>
        </w:tc>
      </w:tr>
    </w:tbl>
    <w:p w14:paraId="3F75058C" w14:textId="77777777" w:rsidR="00327980" w:rsidRPr="00411623" w:rsidRDefault="001F29A1" w:rsidP="00A33A57">
      <w:pPr>
        <w:pStyle w:val="Heading10"/>
        <w:keepLines/>
        <w:numPr>
          <w:ilvl w:val="0"/>
          <w:numId w:val="29"/>
        </w:numPr>
        <w:tabs>
          <w:tab w:val="clear" w:pos="720"/>
        </w:tabs>
        <w:suppressAutoHyphens w:val="0"/>
        <w:spacing w:before="360"/>
        <w:rPr>
          <w:rFonts w:asciiTheme="minorHAnsi" w:hAnsiTheme="minorHAnsi" w:cstheme="minorHAnsi"/>
          <w:sz w:val="22"/>
          <w:szCs w:val="22"/>
        </w:rPr>
      </w:pPr>
      <w:bookmarkStart w:id="2" w:name="_Toc195603096"/>
      <w:bookmarkStart w:id="3" w:name="_Toc513558619"/>
      <w:r w:rsidRPr="00411623">
        <w:rPr>
          <w:rFonts w:asciiTheme="minorHAnsi" w:hAnsiTheme="minorHAnsi" w:cstheme="minorHAnsi"/>
          <w:sz w:val="22"/>
          <w:szCs w:val="22"/>
        </w:rPr>
        <w:t>Introduction</w:t>
      </w:r>
      <w:bookmarkEnd w:id="2"/>
    </w:p>
    <w:bookmarkEnd w:id="3"/>
    <w:p w14:paraId="0DABB48B" w14:textId="77777777" w:rsidR="00A00DF0" w:rsidRPr="00411623" w:rsidRDefault="00A00DF0" w:rsidP="00A00DF0">
      <w:pPr>
        <w:spacing w:line="276" w:lineRule="auto"/>
        <w:rPr>
          <w:rFonts w:asciiTheme="minorHAnsi" w:hAnsiTheme="minorHAnsi" w:cstheme="minorHAnsi"/>
          <w:szCs w:val="22"/>
        </w:rPr>
      </w:pPr>
      <w:r w:rsidRPr="00411623">
        <w:rPr>
          <w:rFonts w:asciiTheme="minorHAnsi" w:hAnsiTheme="minorHAnsi" w:cstheme="minorHAnsi"/>
          <w:szCs w:val="22"/>
        </w:rPr>
        <w:t>The purpose of this document is to highlight the process of creating Whistleblowing form to ensure accuracy and data capture for compliance investigations and reporting.</w:t>
      </w:r>
    </w:p>
    <w:p w14:paraId="0F39FB43" w14:textId="77777777" w:rsidR="00A00DF0" w:rsidRPr="00411623" w:rsidRDefault="00A00DF0" w:rsidP="00A00DF0">
      <w:pPr>
        <w:spacing w:line="276" w:lineRule="auto"/>
        <w:rPr>
          <w:rFonts w:asciiTheme="minorHAnsi" w:hAnsiTheme="minorHAnsi" w:cstheme="minorHAnsi"/>
          <w:szCs w:val="22"/>
        </w:rPr>
      </w:pPr>
      <w:hyperlink r:id="rId12" w:tgtFrame="_new" w:history="1">
        <w:r w:rsidRPr="00411623">
          <w:rPr>
            <w:rStyle w:val="Hyperlink"/>
            <w:rFonts w:asciiTheme="minorHAnsi" w:hAnsiTheme="minorHAnsi" w:cstheme="minorHAnsi"/>
            <w:szCs w:val="22"/>
          </w:rPr>
          <w:t>https://www.cbddev.ae/general/whistleblowing</w:t>
        </w:r>
      </w:hyperlink>
      <w:r w:rsidRPr="00411623">
        <w:rPr>
          <w:rFonts w:asciiTheme="minorHAnsi" w:hAnsiTheme="minorHAnsi" w:cstheme="minorHAnsi"/>
          <w:szCs w:val="22"/>
        </w:rPr>
        <w:t xml:space="preserve"> .This form is accessible by all anonymous users to raise their reports and concerns. This document will provide a clear picture of the functional requirements that are required for the development of the form.</w:t>
      </w:r>
    </w:p>
    <w:p w14:paraId="18435F40" w14:textId="77777777" w:rsidR="00EE72F8" w:rsidRPr="00411623" w:rsidRDefault="00EE72F8" w:rsidP="00A00DF0">
      <w:pPr>
        <w:spacing w:line="276" w:lineRule="auto"/>
        <w:rPr>
          <w:rFonts w:asciiTheme="minorHAnsi" w:hAnsiTheme="minorHAnsi" w:cstheme="minorHAnsi"/>
          <w:szCs w:val="22"/>
        </w:rPr>
      </w:pPr>
    </w:p>
    <w:p w14:paraId="6E113A7B" w14:textId="77777777" w:rsidR="001461F8" w:rsidRPr="00411623" w:rsidRDefault="001F29A1" w:rsidP="00A33A57">
      <w:pPr>
        <w:pStyle w:val="Heading3"/>
        <w:keepLines/>
        <w:numPr>
          <w:ilvl w:val="1"/>
          <w:numId w:val="29"/>
        </w:numPr>
        <w:suppressAutoHyphens w:val="0"/>
        <w:spacing w:before="200" w:after="0"/>
        <w:ind w:left="720" w:hanging="720"/>
        <w:rPr>
          <w:rFonts w:asciiTheme="minorHAnsi" w:hAnsiTheme="minorHAnsi" w:cstheme="minorHAnsi"/>
          <w:sz w:val="22"/>
          <w:szCs w:val="22"/>
        </w:rPr>
      </w:pPr>
      <w:bookmarkStart w:id="4" w:name="_Toc195603097"/>
      <w:r w:rsidRPr="00411623">
        <w:rPr>
          <w:rFonts w:asciiTheme="minorHAnsi" w:hAnsiTheme="minorHAnsi" w:cstheme="minorHAnsi"/>
          <w:sz w:val="22"/>
          <w:szCs w:val="22"/>
        </w:rPr>
        <w:t>Project Overview</w:t>
      </w:r>
      <w:bookmarkEnd w:id="4"/>
      <w:r w:rsidRPr="00411623">
        <w:rPr>
          <w:rFonts w:asciiTheme="minorHAnsi" w:hAnsiTheme="minorHAnsi" w:cstheme="minorHAnsi"/>
          <w:sz w:val="22"/>
          <w:szCs w:val="22"/>
        </w:rPr>
        <w:t xml:space="preserve"> </w:t>
      </w:r>
    </w:p>
    <w:p w14:paraId="60AF65F4" w14:textId="77777777" w:rsidR="00EE72F8" w:rsidRPr="00411623" w:rsidRDefault="00EE72F8" w:rsidP="00EE72F8">
      <w:pPr>
        <w:rPr>
          <w:rFonts w:asciiTheme="minorHAnsi" w:hAnsiTheme="minorHAnsi" w:cstheme="minorHAnsi"/>
          <w:szCs w:val="22"/>
        </w:rPr>
      </w:pPr>
    </w:p>
    <w:p w14:paraId="6A65071D" w14:textId="77777777" w:rsidR="009C3A86" w:rsidRPr="00411623" w:rsidRDefault="009C3A86" w:rsidP="009C3A86">
      <w:pPr>
        <w:spacing w:line="276" w:lineRule="auto"/>
        <w:rPr>
          <w:rFonts w:asciiTheme="minorHAnsi" w:hAnsiTheme="minorHAnsi" w:cstheme="minorHAnsi"/>
          <w:szCs w:val="22"/>
        </w:rPr>
      </w:pPr>
      <w:r w:rsidRPr="00411623">
        <w:rPr>
          <w:rFonts w:asciiTheme="minorHAnsi" w:hAnsiTheme="minorHAnsi" w:cstheme="minorHAnsi"/>
          <w:b/>
          <w:bCs/>
          <w:szCs w:val="22"/>
        </w:rPr>
        <w:t xml:space="preserve">              Objective</w:t>
      </w:r>
      <w:r w:rsidRPr="00411623">
        <w:rPr>
          <w:rFonts w:asciiTheme="minorHAnsi" w:hAnsiTheme="minorHAnsi" w:cstheme="minorHAnsi"/>
          <w:szCs w:val="22"/>
        </w:rPr>
        <w:t xml:space="preserve"> – to achieve a regulatory enhancement to further support and improve external and internal Whistleblowing concerns reporting and newly centralized CBD Whistleblowing Web page. </w:t>
      </w:r>
      <w:hyperlink r:id="rId13" w:tgtFrame="_new" w:history="1">
        <w:r w:rsidRPr="00411623">
          <w:rPr>
            <w:rStyle w:val="Hyperlink"/>
            <w:rFonts w:asciiTheme="minorHAnsi" w:hAnsiTheme="minorHAnsi" w:cstheme="minorHAnsi"/>
            <w:color w:val="auto"/>
            <w:szCs w:val="22"/>
          </w:rPr>
          <w:t>https://www.cbddev.ae/general/whistleblowing</w:t>
        </w:r>
      </w:hyperlink>
    </w:p>
    <w:p w14:paraId="40CED9C6" w14:textId="77777777" w:rsidR="009C3A86" w:rsidRPr="00411623" w:rsidRDefault="009C3A86" w:rsidP="009C3A86">
      <w:pPr>
        <w:spacing w:line="276" w:lineRule="auto"/>
        <w:rPr>
          <w:rFonts w:asciiTheme="minorHAnsi" w:hAnsiTheme="minorHAnsi" w:cstheme="minorHAnsi"/>
          <w:szCs w:val="22"/>
        </w:rPr>
      </w:pPr>
    </w:p>
    <w:p w14:paraId="5A854C88" w14:textId="77777777" w:rsidR="009C3A86" w:rsidRPr="00411623" w:rsidRDefault="009C3A86" w:rsidP="009C3A86">
      <w:pPr>
        <w:spacing w:line="276" w:lineRule="auto"/>
        <w:rPr>
          <w:rFonts w:asciiTheme="minorHAnsi" w:hAnsiTheme="minorHAnsi" w:cstheme="minorHAnsi"/>
          <w:szCs w:val="22"/>
        </w:rPr>
      </w:pPr>
      <w:r w:rsidRPr="00411623">
        <w:rPr>
          <w:rFonts w:asciiTheme="minorHAnsi" w:hAnsiTheme="minorHAnsi" w:cstheme="minorHAnsi"/>
          <w:b/>
          <w:bCs/>
          <w:szCs w:val="22"/>
        </w:rPr>
        <w:t xml:space="preserve">              Background</w:t>
      </w:r>
      <w:r w:rsidRPr="00411623">
        <w:rPr>
          <w:rFonts w:asciiTheme="minorHAnsi" w:hAnsiTheme="minorHAnsi" w:cstheme="minorHAnsi"/>
          <w:szCs w:val="22"/>
        </w:rPr>
        <w:t xml:space="preserve"> - The current Whistleblowing concern reporting channel is an Inbox and the need to reduce unnecessary email traffic to this Whistleblowing inbox is required as approx. 1400 emails were unnecessarily received in 2024.  A direct reporting route to ensure accuracy and data capture for compliance investigations and reporting is now required.</w:t>
      </w:r>
    </w:p>
    <w:p w14:paraId="46D5E1CF" w14:textId="77777777" w:rsidR="009C3A86" w:rsidRPr="00411623" w:rsidRDefault="009C3A86" w:rsidP="009C3A86">
      <w:pPr>
        <w:spacing w:line="276" w:lineRule="auto"/>
        <w:rPr>
          <w:rFonts w:asciiTheme="minorHAnsi" w:hAnsiTheme="minorHAnsi" w:cstheme="minorHAnsi"/>
          <w:szCs w:val="22"/>
        </w:rPr>
      </w:pPr>
    </w:p>
    <w:p w14:paraId="25FD7F77" w14:textId="1644AB54" w:rsidR="00305979" w:rsidRPr="00411623" w:rsidRDefault="009C3A86" w:rsidP="009C3A86">
      <w:pPr>
        <w:spacing w:line="276" w:lineRule="auto"/>
        <w:rPr>
          <w:rFonts w:asciiTheme="minorHAnsi" w:hAnsiTheme="minorHAnsi" w:cstheme="minorHAnsi"/>
          <w:szCs w:val="22"/>
        </w:rPr>
      </w:pPr>
      <w:r w:rsidRPr="00411623">
        <w:rPr>
          <w:rFonts w:asciiTheme="minorHAnsi" w:hAnsiTheme="minorHAnsi" w:cstheme="minorHAnsi"/>
          <w:szCs w:val="22"/>
        </w:rPr>
        <w:t xml:space="preserve">              </w:t>
      </w:r>
      <w:r w:rsidRPr="00411623">
        <w:rPr>
          <w:rFonts w:asciiTheme="minorHAnsi" w:hAnsiTheme="minorHAnsi" w:cstheme="minorHAnsi"/>
          <w:b/>
          <w:bCs/>
          <w:szCs w:val="22"/>
        </w:rPr>
        <w:t>Drivers</w:t>
      </w:r>
      <w:r w:rsidRPr="00411623">
        <w:rPr>
          <w:rFonts w:asciiTheme="minorHAnsi" w:hAnsiTheme="minorHAnsi" w:cstheme="minorHAnsi"/>
          <w:szCs w:val="22"/>
        </w:rPr>
        <w:t xml:space="preserve"> – From an operational and regulatory perspective an Auto Email Whistleblowing ‘Concern’ Form is therefore required to reduce general and non-related emails and attempt to capture key information to support any ‘concerns.  Once this form is completed and submitted, it will be sent to the ‘Dedicated Inbox’ and will reduce general and non-related emails and attempt to capture key information to support any ‘concerns</w:t>
      </w:r>
    </w:p>
    <w:p w14:paraId="090FB899" w14:textId="77777777" w:rsidR="003D5BCE" w:rsidRPr="00411623" w:rsidRDefault="003D5BCE" w:rsidP="009C3A86">
      <w:pPr>
        <w:spacing w:line="276" w:lineRule="auto"/>
        <w:rPr>
          <w:rFonts w:asciiTheme="minorHAnsi" w:hAnsiTheme="minorHAnsi" w:cstheme="minorHAnsi"/>
          <w:szCs w:val="22"/>
        </w:rPr>
      </w:pPr>
    </w:p>
    <w:p w14:paraId="3B297A2F" w14:textId="77777777" w:rsidR="000C0B92" w:rsidRPr="00411623" w:rsidRDefault="00A07AA4" w:rsidP="00A33A57">
      <w:pPr>
        <w:pStyle w:val="Heading3"/>
        <w:keepLines/>
        <w:numPr>
          <w:ilvl w:val="1"/>
          <w:numId w:val="29"/>
        </w:numPr>
        <w:suppressAutoHyphens w:val="0"/>
        <w:spacing w:before="200" w:after="0"/>
        <w:ind w:left="720" w:hanging="720"/>
        <w:rPr>
          <w:rFonts w:asciiTheme="minorHAnsi" w:hAnsiTheme="minorHAnsi" w:cstheme="minorHAnsi"/>
          <w:sz w:val="22"/>
          <w:szCs w:val="22"/>
        </w:rPr>
      </w:pPr>
      <w:bookmarkStart w:id="5" w:name="_Toc195603098"/>
      <w:r w:rsidRPr="00411623">
        <w:rPr>
          <w:rFonts w:asciiTheme="minorHAnsi" w:hAnsiTheme="minorHAnsi" w:cstheme="minorHAnsi"/>
          <w:sz w:val="22"/>
          <w:szCs w:val="22"/>
        </w:rPr>
        <w:lastRenderedPageBreak/>
        <w:t>Project Scope</w:t>
      </w:r>
      <w:bookmarkEnd w:id="5"/>
    </w:p>
    <w:p w14:paraId="7B15E102" w14:textId="77777777" w:rsidR="00475757" w:rsidRPr="00411623" w:rsidRDefault="00475757" w:rsidP="00475757">
      <w:pPr>
        <w:pStyle w:val="Heading3"/>
        <w:keepLines/>
        <w:numPr>
          <w:ilvl w:val="2"/>
          <w:numId w:val="29"/>
        </w:numPr>
        <w:suppressAutoHyphens w:val="0"/>
        <w:spacing w:before="200" w:after="0"/>
        <w:rPr>
          <w:rFonts w:asciiTheme="minorHAnsi" w:hAnsiTheme="minorHAnsi" w:cstheme="minorHAnsi"/>
          <w:sz w:val="22"/>
          <w:szCs w:val="22"/>
        </w:rPr>
      </w:pPr>
      <w:bookmarkStart w:id="6" w:name="_Toc195603099"/>
      <w:r w:rsidRPr="00411623">
        <w:rPr>
          <w:rFonts w:asciiTheme="minorHAnsi" w:hAnsiTheme="minorHAnsi" w:cstheme="minorHAnsi"/>
          <w:sz w:val="22"/>
          <w:szCs w:val="22"/>
        </w:rPr>
        <w:t>Project Scope (In-Scope)</w:t>
      </w:r>
      <w:bookmarkEnd w:id="6"/>
    </w:p>
    <w:p w14:paraId="116603F0" w14:textId="77777777" w:rsidR="00475757" w:rsidRPr="00411623" w:rsidRDefault="00475757" w:rsidP="00475757">
      <w:pPr>
        <w:rPr>
          <w:rFonts w:asciiTheme="minorHAnsi" w:hAnsiTheme="minorHAnsi" w:cstheme="minorHAnsi"/>
          <w:szCs w:val="22"/>
        </w:rPr>
      </w:pPr>
    </w:p>
    <w:p w14:paraId="186224F2" w14:textId="7A1A819E" w:rsidR="006F7E62" w:rsidRPr="00411623" w:rsidRDefault="006F7E62" w:rsidP="006F7E62">
      <w:pPr>
        <w:numPr>
          <w:ilvl w:val="0"/>
          <w:numId w:val="35"/>
        </w:numPr>
        <w:suppressAutoHyphens w:val="0"/>
        <w:spacing w:line="276" w:lineRule="auto"/>
        <w:ind w:left="1440"/>
        <w:rPr>
          <w:rFonts w:asciiTheme="minorHAnsi" w:hAnsiTheme="minorHAnsi" w:cstheme="minorHAnsi"/>
          <w:color w:val="000000" w:themeColor="text1"/>
          <w:szCs w:val="22"/>
          <w:lang w:eastAsia="en-AE"/>
        </w:rPr>
      </w:pPr>
      <w:r w:rsidRPr="00411623">
        <w:rPr>
          <w:rFonts w:asciiTheme="minorHAnsi" w:hAnsiTheme="minorHAnsi" w:cstheme="minorHAnsi"/>
          <w:color w:val="000000" w:themeColor="text1"/>
          <w:szCs w:val="22"/>
        </w:rPr>
        <w:t>Whistleblowing ‘Report a Concern’ form will be available for both websites (Intranet and Internet).We will have the Form hosted on Sitefinity and the URL link will be shared on Intranet. When the Intranet users click on the Whistleblowing form URL, they will be redirected to the concern page hosted on the Internet.</w:t>
      </w:r>
    </w:p>
    <w:p w14:paraId="083022EC" w14:textId="77777777" w:rsidR="006F7E62" w:rsidRPr="00411623" w:rsidRDefault="006F7E62" w:rsidP="006F7E62">
      <w:pPr>
        <w:pStyle w:val="ListParagraph"/>
        <w:numPr>
          <w:ilvl w:val="0"/>
          <w:numId w:val="35"/>
        </w:numPr>
        <w:suppressAutoHyphens/>
        <w:spacing w:line="276" w:lineRule="auto"/>
        <w:ind w:left="1440"/>
        <w:rPr>
          <w:rFonts w:asciiTheme="minorHAnsi" w:hAnsiTheme="minorHAnsi" w:cstheme="minorHAnsi"/>
          <w:sz w:val="22"/>
          <w:szCs w:val="22"/>
        </w:rPr>
      </w:pPr>
      <w:r w:rsidRPr="00411623">
        <w:rPr>
          <w:rFonts w:asciiTheme="minorHAnsi" w:hAnsiTheme="minorHAnsi" w:cstheme="minorHAnsi"/>
          <w:sz w:val="22"/>
          <w:szCs w:val="22"/>
        </w:rPr>
        <w:t>The Form will have a Yes/No questionnaire that needs to be answered by the users to submit the form successfully for raising any concerns/reports.</w:t>
      </w:r>
    </w:p>
    <w:p w14:paraId="39B86464" w14:textId="77777777" w:rsidR="006F7E62" w:rsidRPr="00411623" w:rsidRDefault="006F7E62" w:rsidP="006F7E62">
      <w:pPr>
        <w:pStyle w:val="ListParagraph"/>
        <w:numPr>
          <w:ilvl w:val="0"/>
          <w:numId w:val="36"/>
        </w:numPr>
        <w:spacing w:line="276" w:lineRule="auto"/>
        <w:ind w:left="1440"/>
        <w:rPr>
          <w:rFonts w:asciiTheme="minorHAnsi" w:hAnsiTheme="minorHAnsi" w:cstheme="minorHAnsi"/>
          <w:sz w:val="22"/>
          <w:szCs w:val="22"/>
        </w:rPr>
      </w:pPr>
      <w:r w:rsidRPr="00411623">
        <w:rPr>
          <w:rFonts w:asciiTheme="minorHAnsi" w:hAnsiTheme="minorHAnsi" w:cstheme="minorHAnsi"/>
          <w:sz w:val="22"/>
          <w:szCs w:val="22"/>
        </w:rPr>
        <w:t xml:space="preserve">Upon submission “Submit” button email will be triggered and sent to Whistleblowing dedicated Inbox </w:t>
      </w:r>
      <w:hyperlink r:id="rId14" w:history="1">
        <w:r w:rsidRPr="00411623">
          <w:rPr>
            <w:rStyle w:val="Hyperlink"/>
            <w:rFonts w:asciiTheme="minorHAnsi" w:hAnsiTheme="minorHAnsi" w:cstheme="minorHAnsi"/>
            <w:b/>
            <w:bCs/>
            <w:sz w:val="22"/>
            <w:szCs w:val="22"/>
          </w:rPr>
          <w:t>whistleblower@cbd.ae</w:t>
        </w:r>
      </w:hyperlink>
      <w:r w:rsidRPr="00411623">
        <w:rPr>
          <w:rFonts w:asciiTheme="minorHAnsi" w:hAnsiTheme="minorHAnsi" w:cstheme="minorHAnsi"/>
          <w:sz w:val="22"/>
          <w:szCs w:val="22"/>
        </w:rPr>
        <w:t xml:space="preserve"> .</w:t>
      </w:r>
    </w:p>
    <w:p w14:paraId="71F0340E" w14:textId="77777777" w:rsidR="006F7E62" w:rsidRPr="00411623" w:rsidRDefault="006F7E62" w:rsidP="006F7E62">
      <w:pPr>
        <w:pStyle w:val="ListParagraph"/>
        <w:numPr>
          <w:ilvl w:val="0"/>
          <w:numId w:val="36"/>
        </w:numPr>
        <w:spacing w:line="276" w:lineRule="auto"/>
        <w:ind w:left="1440"/>
        <w:rPr>
          <w:rFonts w:asciiTheme="minorHAnsi" w:hAnsiTheme="minorHAnsi" w:cstheme="minorHAnsi"/>
          <w:sz w:val="22"/>
          <w:szCs w:val="22"/>
        </w:rPr>
      </w:pPr>
      <w:r w:rsidRPr="00411623">
        <w:rPr>
          <w:rFonts w:asciiTheme="minorHAnsi" w:hAnsiTheme="minorHAnsi" w:cstheme="minorHAnsi"/>
          <w:sz w:val="22"/>
          <w:szCs w:val="22"/>
        </w:rPr>
        <w:t>The email will have the PDF form and the attachments uploaded by the users during form submission. Any Success /Failure message will be displayed to the user on screen.</w:t>
      </w:r>
    </w:p>
    <w:p w14:paraId="2709F439" w14:textId="77777777" w:rsidR="006F7E62" w:rsidRPr="00411623" w:rsidRDefault="006F7E62" w:rsidP="006F7E62">
      <w:pPr>
        <w:pStyle w:val="ListParagraph"/>
        <w:numPr>
          <w:ilvl w:val="1"/>
          <w:numId w:val="36"/>
        </w:numPr>
        <w:spacing w:before="200" w:line="276" w:lineRule="auto"/>
        <w:rPr>
          <w:rFonts w:asciiTheme="minorHAnsi" w:hAnsiTheme="minorHAnsi" w:cstheme="minorHAnsi"/>
          <w:color w:val="000000" w:themeColor="text1"/>
          <w:sz w:val="22"/>
          <w:szCs w:val="22"/>
        </w:rPr>
      </w:pPr>
      <w:r w:rsidRPr="00411623">
        <w:rPr>
          <w:rFonts w:asciiTheme="minorHAnsi" w:hAnsiTheme="minorHAnsi" w:cstheme="minorHAnsi"/>
          <w:sz w:val="22"/>
          <w:szCs w:val="22"/>
        </w:rPr>
        <w:t>Proper validations will be performed for the fields entered in the form while submission. For any missed fields error message/Warning will be displayed to the user prior or during  the submission process</w:t>
      </w:r>
      <w:r w:rsidRPr="00411623">
        <w:rPr>
          <w:rFonts w:asciiTheme="minorHAnsi" w:hAnsiTheme="minorHAnsi" w:cstheme="minorHAnsi"/>
          <w:color w:val="000000" w:themeColor="text1"/>
          <w:sz w:val="22"/>
          <w:szCs w:val="22"/>
        </w:rPr>
        <w:t xml:space="preserve"> .</w:t>
      </w:r>
    </w:p>
    <w:p w14:paraId="6CDAD75B" w14:textId="43EB015A" w:rsidR="00475757" w:rsidRPr="00411623" w:rsidRDefault="00475757" w:rsidP="006F7E62">
      <w:pPr>
        <w:ind w:left="1224"/>
        <w:rPr>
          <w:rFonts w:asciiTheme="minorHAnsi" w:hAnsiTheme="minorHAnsi" w:cstheme="minorHAnsi"/>
          <w:szCs w:val="22"/>
        </w:rPr>
      </w:pPr>
    </w:p>
    <w:p w14:paraId="2284B6EC" w14:textId="77777777" w:rsidR="00475757" w:rsidRPr="00411623" w:rsidRDefault="00475757" w:rsidP="00475757">
      <w:pPr>
        <w:pStyle w:val="Heading3"/>
        <w:keepLines/>
        <w:numPr>
          <w:ilvl w:val="2"/>
          <w:numId w:val="29"/>
        </w:numPr>
        <w:suppressAutoHyphens w:val="0"/>
        <w:spacing w:before="200" w:after="0"/>
        <w:rPr>
          <w:rFonts w:asciiTheme="minorHAnsi" w:hAnsiTheme="minorHAnsi" w:cstheme="minorHAnsi"/>
          <w:sz w:val="22"/>
          <w:szCs w:val="22"/>
        </w:rPr>
      </w:pPr>
      <w:bookmarkStart w:id="7" w:name="_Toc195603100"/>
      <w:r w:rsidRPr="00411623">
        <w:rPr>
          <w:rFonts w:asciiTheme="minorHAnsi" w:hAnsiTheme="minorHAnsi" w:cstheme="minorHAnsi"/>
          <w:sz w:val="22"/>
          <w:szCs w:val="22"/>
        </w:rPr>
        <w:t>Project Scope (Out of Scope)</w:t>
      </w:r>
      <w:bookmarkEnd w:id="7"/>
    </w:p>
    <w:p w14:paraId="586A2EC2" w14:textId="77777777" w:rsidR="00475757" w:rsidRPr="00411623" w:rsidRDefault="00475757" w:rsidP="00475757">
      <w:pPr>
        <w:rPr>
          <w:rFonts w:asciiTheme="minorHAnsi" w:hAnsiTheme="minorHAnsi" w:cstheme="minorHAnsi"/>
          <w:szCs w:val="22"/>
        </w:rPr>
      </w:pPr>
    </w:p>
    <w:p w14:paraId="1574874C" w14:textId="58FA746B" w:rsidR="00A54ABB" w:rsidRPr="00411623" w:rsidRDefault="00A54ABB" w:rsidP="00A54ABB">
      <w:pPr>
        <w:pStyle w:val="ListParagraph"/>
        <w:numPr>
          <w:ilvl w:val="2"/>
          <w:numId w:val="37"/>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b/>
          <w:bCs/>
          <w:sz w:val="22"/>
          <w:szCs w:val="22"/>
          <w:lang w:val="en-AE" w:eastAsia="en-AE"/>
        </w:rPr>
        <w:t>User Management Requirements</w:t>
      </w:r>
      <w:r w:rsidRPr="00411623">
        <w:rPr>
          <w:rFonts w:asciiTheme="minorHAnsi" w:hAnsiTheme="minorHAnsi" w:cstheme="minorHAnsi"/>
          <w:sz w:val="22"/>
          <w:szCs w:val="22"/>
          <w:lang w:val="en-AE" w:eastAsia="en-AE"/>
        </w:rPr>
        <w:t xml:space="preserve">: Existing users permitted to access (as agreed with IAM) </w:t>
      </w:r>
      <w:hyperlink r:id="rId15" w:history="1">
        <w:r w:rsidRPr="00411623">
          <w:rPr>
            <w:rFonts w:asciiTheme="minorHAnsi" w:hAnsiTheme="minorHAnsi" w:cstheme="minorHAnsi"/>
            <w:sz w:val="22"/>
            <w:szCs w:val="22"/>
            <w:lang w:val="en-AE" w:eastAsia="en-AE"/>
          </w:rPr>
          <w:t>whistleblower@cbd.ae</w:t>
        </w:r>
      </w:hyperlink>
      <w:r w:rsidRPr="00411623">
        <w:rPr>
          <w:rFonts w:asciiTheme="minorHAnsi" w:hAnsiTheme="minorHAnsi" w:cstheme="minorHAnsi"/>
          <w:sz w:val="22"/>
          <w:szCs w:val="22"/>
          <w:lang w:val="en-AE" w:eastAsia="en-AE"/>
        </w:rPr>
        <w:t xml:space="preserve"> to maintain their current access rights. This will be taken care by CBD.</w:t>
      </w:r>
    </w:p>
    <w:p w14:paraId="32771D37" w14:textId="77777777" w:rsidR="00A54ABB" w:rsidRPr="00411623" w:rsidRDefault="00A54ABB" w:rsidP="00A54ABB">
      <w:pPr>
        <w:pStyle w:val="ListParagraph"/>
        <w:numPr>
          <w:ilvl w:val="2"/>
          <w:numId w:val="37"/>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b/>
          <w:bCs/>
          <w:sz w:val="22"/>
          <w:szCs w:val="22"/>
          <w:lang w:val="en-AE" w:eastAsia="en-AE"/>
        </w:rPr>
        <w:t>Audit Requirements</w:t>
      </w:r>
      <w:r w:rsidRPr="00411623">
        <w:rPr>
          <w:rFonts w:asciiTheme="minorHAnsi" w:hAnsiTheme="minorHAnsi" w:cstheme="minorHAnsi"/>
          <w:sz w:val="22"/>
          <w:szCs w:val="22"/>
          <w:lang w:val="en-AE" w:eastAsia="en-AE"/>
        </w:rPr>
        <w:t>: Standard email retention periods to apply. This will be taken care by CBD.</w:t>
      </w:r>
    </w:p>
    <w:p w14:paraId="1EA8A013" w14:textId="77777777" w:rsidR="00A54ABB" w:rsidRPr="00411623" w:rsidRDefault="00A54ABB" w:rsidP="00A54ABB">
      <w:pPr>
        <w:pStyle w:val="ListParagraph"/>
        <w:numPr>
          <w:ilvl w:val="2"/>
          <w:numId w:val="37"/>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Removal of any general / non-related emails and attempt to capture key information to support any ‘concerns along with any other email other than the email post submission of the form is not allowed to enter dedicated Whistleblowing Inbox”</w:t>
      </w:r>
    </w:p>
    <w:p w14:paraId="57B200ED" w14:textId="77777777" w:rsidR="00475757" w:rsidRPr="00411623" w:rsidRDefault="00475757" w:rsidP="00475757">
      <w:pPr>
        <w:rPr>
          <w:rFonts w:asciiTheme="minorHAnsi" w:hAnsiTheme="minorHAnsi" w:cstheme="minorHAnsi"/>
          <w:szCs w:val="22"/>
        </w:rPr>
      </w:pPr>
    </w:p>
    <w:p w14:paraId="62DA7683" w14:textId="77777777" w:rsidR="002B4777" w:rsidRPr="00411623" w:rsidRDefault="002B4777" w:rsidP="00475757">
      <w:pPr>
        <w:rPr>
          <w:rFonts w:asciiTheme="minorHAnsi" w:hAnsiTheme="minorHAnsi" w:cstheme="minorHAnsi"/>
          <w:szCs w:val="22"/>
        </w:rPr>
      </w:pPr>
    </w:p>
    <w:p w14:paraId="1B0648B8" w14:textId="2D2719B5" w:rsidR="005378C2" w:rsidRPr="00411623" w:rsidRDefault="002B4777" w:rsidP="005378C2">
      <w:pPr>
        <w:pStyle w:val="Heading3"/>
        <w:keepLines/>
        <w:numPr>
          <w:ilvl w:val="1"/>
          <w:numId w:val="29"/>
        </w:numPr>
        <w:suppressAutoHyphens w:val="0"/>
        <w:spacing w:before="200" w:after="0"/>
        <w:ind w:left="720" w:hanging="720"/>
        <w:rPr>
          <w:rFonts w:asciiTheme="minorHAnsi" w:hAnsiTheme="minorHAnsi" w:cstheme="minorHAnsi"/>
          <w:sz w:val="22"/>
          <w:szCs w:val="22"/>
        </w:rPr>
      </w:pPr>
      <w:bookmarkStart w:id="8" w:name="_Toc195603101"/>
      <w:r w:rsidRPr="00411623">
        <w:rPr>
          <w:rFonts w:asciiTheme="minorHAnsi" w:hAnsiTheme="minorHAnsi" w:cstheme="minorHAnsi"/>
          <w:sz w:val="22"/>
          <w:szCs w:val="22"/>
        </w:rPr>
        <w:t>Systems Scope</w:t>
      </w:r>
      <w:bookmarkEnd w:id="8"/>
    </w:p>
    <w:p w14:paraId="446B53DF" w14:textId="77777777" w:rsidR="002B4777" w:rsidRPr="00411623" w:rsidRDefault="002B4777" w:rsidP="002B4777">
      <w:pPr>
        <w:pStyle w:val="Heading3"/>
        <w:keepLines/>
        <w:numPr>
          <w:ilvl w:val="2"/>
          <w:numId w:val="29"/>
        </w:numPr>
        <w:suppressAutoHyphens w:val="0"/>
        <w:spacing w:before="200" w:after="0"/>
        <w:rPr>
          <w:rFonts w:asciiTheme="minorHAnsi" w:hAnsiTheme="minorHAnsi" w:cstheme="minorHAnsi"/>
          <w:sz w:val="22"/>
          <w:szCs w:val="22"/>
        </w:rPr>
      </w:pPr>
      <w:bookmarkStart w:id="9" w:name="_Toc195603102"/>
      <w:r w:rsidRPr="00411623">
        <w:rPr>
          <w:rFonts w:asciiTheme="minorHAnsi" w:hAnsiTheme="minorHAnsi" w:cstheme="minorHAnsi"/>
          <w:sz w:val="22"/>
          <w:szCs w:val="22"/>
        </w:rPr>
        <w:t>Systems Scope (In-Scope)</w:t>
      </w:r>
      <w:bookmarkEnd w:id="9"/>
    </w:p>
    <w:p w14:paraId="38ED4F65" w14:textId="7953C4FB" w:rsidR="002B4777" w:rsidRPr="00411623" w:rsidRDefault="00070891" w:rsidP="00070891">
      <w:pPr>
        <w:ind w:left="1440"/>
        <w:rPr>
          <w:rFonts w:asciiTheme="minorHAnsi" w:hAnsiTheme="minorHAnsi" w:cstheme="minorHAnsi"/>
          <w:i/>
          <w:szCs w:val="22"/>
        </w:rPr>
      </w:pPr>
      <w:r w:rsidRPr="00411623">
        <w:rPr>
          <w:rFonts w:asciiTheme="minorHAnsi" w:hAnsiTheme="minorHAnsi" w:cstheme="minorHAnsi"/>
          <w:szCs w:val="22"/>
        </w:rPr>
        <w:t>N/A</w:t>
      </w:r>
    </w:p>
    <w:p w14:paraId="030BB78D" w14:textId="77777777" w:rsidR="002B4777" w:rsidRPr="00411623" w:rsidRDefault="002B4777" w:rsidP="002B4777">
      <w:pPr>
        <w:rPr>
          <w:rFonts w:asciiTheme="minorHAnsi" w:hAnsiTheme="minorHAnsi" w:cstheme="minorHAnsi"/>
          <w:szCs w:val="22"/>
        </w:rPr>
      </w:pPr>
    </w:p>
    <w:p w14:paraId="738D583D" w14:textId="77777777" w:rsidR="002B4777" w:rsidRPr="00411623" w:rsidRDefault="002B4777" w:rsidP="002B4777">
      <w:pPr>
        <w:pStyle w:val="Heading3"/>
        <w:keepLines/>
        <w:numPr>
          <w:ilvl w:val="2"/>
          <w:numId w:val="29"/>
        </w:numPr>
        <w:suppressAutoHyphens w:val="0"/>
        <w:spacing w:before="200" w:after="0"/>
        <w:rPr>
          <w:rFonts w:asciiTheme="minorHAnsi" w:hAnsiTheme="minorHAnsi" w:cstheme="minorHAnsi"/>
          <w:sz w:val="22"/>
          <w:szCs w:val="22"/>
        </w:rPr>
      </w:pPr>
      <w:bookmarkStart w:id="10" w:name="_Toc195603103"/>
      <w:r w:rsidRPr="00411623">
        <w:rPr>
          <w:rFonts w:asciiTheme="minorHAnsi" w:hAnsiTheme="minorHAnsi" w:cstheme="minorHAnsi"/>
          <w:sz w:val="22"/>
          <w:szCs w:val="22"/>
        </w:rPr>
        <w:t>Systems Scope (Out of Scope)</w:t>
      </w:r>
      <w:bookmarkEnd w:id="10"/>
    </w:p>
    <w:p w14:paraId="0E2DB162" w14:textId="5DC29C4C" w:rsidR="002B4777" w:rsidRPr="00411623" w:rsidRDefault="00070891" w:rsidP="00070891">
      <w:pPr>
        <w:ind w:left="1440"/>
        <w:rPr>
          <w:rFonts w:asciiTheme="minorHAnsi" w:hAnsiTheme="minorHAnsi" w:cstheme="minorHAnsi"/>
          <w:szCs w:val="22"/>
        </w:rPr>
      </w:pPr>
      <w:r w:rsidRPr="00411623">
        <w:rPr>
          <w:rFonts w:asciiTheme="minorHAnsi" w:hAnsiTheme="minorHAnsi" w:cstheme="minorHAnsi"/>
          <w:szCs w:val="22"/>
        </w:rPr>
        <w:t>N/A</w:t>
      </w:r>
    </w:p>
    <w:p w14:paraId="09FAB361" w14:textId="77777777" w:rsidR="00D21313" w:rsidRPr="00411623" w:rsidRDefault="00D21313" w:rsidP="00A33A57">
      <w:pPr>
        <w:pStyle w:val="ListParagraph"/>
        <w:keepNext/>
        <w:numPr>
          <w:ilvl w:val="0"/>
          <w:numId w:val="9"/>
        </w:numPr>
        <w:tabs>
          <w:tab w:val="left" w:pos="720"/>
        </w:tabs>
        <w:suppressAutoHyphens/>
        <w:spacing w:before="240" w:after="60"/>
        <w:contextualSpacing w:val="0"/>
        <w:outlineLvl w:val="0"/>
        <w:rPr>
          <w:rFonts w:asciiTheme="minorHAnsi" w:hAnsiTheme="minorHAnsi" w:cstheme="minorHAnsi"/>
          <w:b/>
          <w:caps/>
          <w:vanish/>
          <w:kern w:val="1"/>
          <w:sz w:val="22"/>
          <w:szCs w:val="22"/>
          <w:lang w:eastAsia="ar-SA"/>
        </w:rPr>
      </w:pPr>
      <w:bookmarkStart w:id="11" w:name="_Toc82692847"/>
      <w:bookmarkStart w:id="12" w:name="_Toc82693282"/>
      <w:bookmarkStart w:id="13" w:name="_Toc83116020"/>
      <w:bookmarkStart w:id="14" w:name="_Toc83116049"/>
      <w:bookmarkStart w:id="15" w:name="_Toc83116390"/>
      <w:bookmarkStart w:id="16" w:name="_Toc83116470"/>
      <w:bookmarkStart w:id="17" w:name="_Toc83116505"/>
      <w:bookmarkStart w:id="18" w:name="_Toc83116540"/>
      <w:bookmarkStart w:id="19" w:name="_Toc83117019"/>
      <w:bookmarkStart w:id="20" w:name="_Toc83117717"/>
      <w:bookmarkStart w:id="21" w:name="_Toc83117748"/>
      <w:bookmarkStart w:id="22" w:name="_Toc83117779"/>
      <w:bookmarkStart w:id="23" w:name="_Toc83118118"/>
      <w:bookmarkStart w:id="24" w:name="_Toc83118203"/>
      <w:bookmarkStart w:id="25" w:name="_Toc83118244"/>
      <w:bookmarkStart w:id="26" w:name="_Toc83118398"/>
      <w:bookmarkStart w:id="27" w:name="_Toc83195099"/>
      <w:bookmarkStart w:id="28" w:name="_Toc83195213"/>
      <w:bookmarkStart w:id="29" w:name="_Toc83195280"/>
      <w:bookmarkStart w:id="30" w:name="_Toc83198665"/>
      <w:bookmarkStart w:id="31" w:name="_Toc83209279"/>
      <w:bookmarkStart w:id="32" w:name="_Toc83209333"/>
      <w:bookmarkStart w:id="33" w:name="_Toc83209440"/>
      <w:bookmarkStart w:id="34" w:name="_Toc83209491"/>
      <w:bookmarkStart w:id="35" w:name="_Toc83209522"/>
      <w:bookmarkStart w:id="36" w:name="_Toc83209547"/>
      <w:bookmarkStart w:id="37" w:name="_Toc83209733"/>
      <w:bookmarkStart w:id="38" w:name="_Toc83209770"/>
      <w:bookmarkStart w:id="39" w:name="_Toc83209801"/>
      <w:bookmarkStart w:id="40" w:name="_Toc83209838"/>
      <w:bookmarkStart w:id="41" w:name="_Toc83209863"/>
      <w:bookmarkStart w:id="42" w:name="_Toc83209893"/>
      <w:bookmarkStart w:id="43" w:name="_Toc83209943"/>
      <w:bookmarkStart w:id="44" w:name="_Toc83209974"/>
      <w:bookmarkStart w:id="45" w:name="_Toc83210014"/>
      <w:bookmarkStart w:id="46" w:name="_Toc83210075"/>
      <w:bookmarkStart w:id="47" w:name="_Toc83210108"/>
      <w:bookmarkStart w:id="48" w:name="_Toc83217500"/>
      <w:bookmarkStart w:id="49" w:name="_Toc83627209"/>
      <w:bookmarkStart w:id="50" w:name="_Toc83627289"/>
      <w:bookmarkStart w:id="51" w:name="_Toc86582429"/>
      <w:bookmarkStart w:id="52" w:name="_Toc195192557"/>
      <w:bookmarkStart w:id="53" w:name="_Toc195602722"/>
      <w:bookmarkStart w:id="54" w:name="_Toc195602905"/>
      <w:bookmarkStart w:id="55" w:name="_Toc195603104"/>
      <w:bookmarkStart w:id="56" w:name="_Toc10010911"/>
      <w:bookmarkStart w:id="57" w:name="_Toc12350053"/>
      <w:bookmarkStart w:id="58" w:name="_Toc12411479"/>
      <w:bookmarkStart w:id="59" w:name="_Toc143150782"/>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71C03B3F" w14:textId="77777777" w:rsidR="00D21313" w:rsidRPr="00411623" w:rsidRDefault="00D21313" w:rsidP="00A33A57">
      <w:pPr>
        <w:pStyle w:val="ListParagraph"/>
        <w:keepNext/>
        <w:numPr>
          <w:ilvl w:val="0"/>
          <w:numId w:val="9"/>
        </w:numPr>
        <w:tabs>
          <w:tab w:val="left" w:pos="720"/>
        </w:tabs>
        <w:suppressAutoHyphens/>
        <w:spacing w:before="240" w:after="60"/>
        <w:contextualSpacing w:val="0"/>
        <w:outlineLvl w:val="0"/>
        <w:rPr>
          <w:rFonts w:asciiTheme="minorHAnsi" w:hAnsiTheme="minorHAnsi" w:cstheme="minorHAnsi"/>
          <w:b/>
          <w:caps/>
          <w:vanish/>
          <w:kern w:val="1"/>
          <w:sz w:val="22"/>
          <w:szCs w:val="22"/>
          <w:lang w:eastAsia="ar-SA"/>
        </w:rPr>
      </w:pPr>
      <w:bookmarkStart w:id="60" w:name="_Toc82692848"/>
      <w:bookmarkStart w:id="61" w:name="_Toc82693283"/>
      <w:bookmarkStart w:id="62" w:name="_Toc83116021"/>
      <w:bookmarkStart w:id="63" w:name="_Toc83116050"/>
      <w:bookmarkStart w:id="64" w:name="_Toc83116391"/>
      <w:bookmarkStart w:id="65" w:name="_Toc83116471"/>
      <w:bookmarkStart w:id="66" w:name="_Toc83116506"/>
      <w:bookmarkStart w:id="67" w:name="_Toc83116541"/>
      <w:bookmarkStart w:id="68" w:name="_Toc83117020"/>
      <w:bookmarkStart w:id="69" w:name="_Toc83117718"/>
      <w:bookmarkStart w:id="70" w:name="_Toc83117749"/>
      <w:bookmarkStart w:id="71" w:name="_Toc83117780"/>
      <w:bookmarkStart w:id="72" w:name="_Toc83118119"/>
      <w:bookmarkStart w:id="73" w:name="_Toc83118204"/>
      <w:bookmarkStart w:id="74" w:name="_Toc83118245"/>
      <w:bookmarkStart w:id="75" w:name="_Toc83118399"/>
      <w:bookmarkStart w:id="76" w:name="_Toc83195100"/>
      <w:bookmarkStart w:id="77" w:name="_Toc83195214"/>
      <w:bookmarkStart w:id="78" w:name="_Toc83195281"/>
      <w:bookmarkStart w:id="79" w:name="_Toc83198666"/>
      <w:bookmarkStart w:id="80" w:name="_Toc83209280"/>
      <w:bookmarkStart w:id="81" w:name="_Toc83209334"/>
      <w:bookmarkStart w:id="82" w:name="_Toc83209441"/>
      <w:bookmarkStart w:id="83" w:name="_Toc83209492"/>
      <w:bookmarkStart w:id="84" w:name="_Toc83209523"/>
      <w:bookmarkStart w:id="85" w:name="_Toc83209548"/>
      <w:bookmarkStart w:id="86" w:name="_Toc83209734"/>
      <w:bookmarkStart w:id="87" w:name="_Toc83209771"/>
      <w:bookmarkStart w:id="88" w:name="_Toc83209802"/>
      <w:bookmarkStart w:id="89" w:name="_Toc83209839"/>
      <w:bookmarkStart w:id="90" w:name="_Toc83209864"/>
      <w:bookmarkStart w:id="91" w:name="_Toc83209894"/>
      <w:bookmarkStart w:id="92" w:name="_Toc83209944"/>
      <w:bookmarkStart w:id="93" w:name="_Toc83209975"/>
      <w:bookmarkStart w:id="94" w:name="_Toc83210015"/>
      <w:bookmarkStart w:id="95" w:name="_Toc83210076"/>
      <w:bookmarkStart w:id="96" w:name="_Toc83210109"/>
      <w:bookmarkStart w:id="97" w:name="_Toc83217501"/>
      <w:bookmarkStart w:id="98" w:name="_Toc83627210"/>
      <w:bookmarkStart w:id="99" w:name="_Toc83627290"/>
      <w:bookmarkStart w:id="100" w:name="_Toc86582430"/>
      <w:bookmarkStart w:id="101" w:name="_Toc195192558"/>
      <w:bookmarkStart w:id="102" w:name="_Toc195602723"/>
      <w:bookmarkStart w:id="103" w:name="_Toc195602906"/>
      <w:bookmarkStart w:id="104" w:name="_Toc195603105"/>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p>
    <w:p w14:paraId="76ADC3C3" w14:textId="77777777" w:rsidR="00D21313" w:rsidRPr="00411623" w:rsidRDefault="00D21313" w:rsidP="00A33A57">
      <w:pPr>
        <w:pStyle w:val="ListParagraph"/>
        <w:keepNext/>
        <w:numPr>
          <w:ilvl w:val="0"/>
          <w:numId w:val="9"/>
        </w:numPr>
        <w:tabs>
          <w:tab w:val="left" w:pos="720"/>
        </w:tabs>
        <w:suppressAutoHyphens/>
        <w:spacing w:before="240" w:after="60"/>
        <w:contextualSpacing w:val="0"/>
        <w:outlineLvl w:val="0"/>
        <w:rPr>
          <w:rFonts w:asciiTheme="minorHAnsi" w:hAnsiTheme="minorHAnsi" w:cstheme="minorHAnsi"/>
          <w:b/>
          <w:caps/>
          <w:vanish/>
          <w:kern w:val="1"/>
          <w:sz w:val="22"/>
          <w:szCs w:val="22"/>
          <w:lang w:eastAsia="ar-SA"/>
        </w:rPr>
      </w:pPr>
      <w:bookmarkStart w:id="105" w:name="_Toc82692849"/>
      <w:bookmarkStart w:id="106" w:name="_Toc82693284"/>
      <w:bookmarkStart w:id="107" w:name="_Toc83116022"/>
      <w:bookmarkStart w:id="108" w:name="_Toc83116051"/>
      <w:bookmarkStart w:id="109" w:name="_Toc83116392"/>
      <w:bookmarkStart w:id="110" w:name="_Toc83116472"/>
      <w:bookmarkStart w:id="111" w:name="_Toc83116507"/>
      <w:bookmarkStart w:id="112" w:name="_Toc83116542"/>
      <w:bookmarkStart w:id="113" w:name="_Toc83117021"/>
      <w:bookmarkStart w:id="114" w:name="_Toc83117719"/>
      <w:bookmarkStart w:id="115" w:name="_Toc83117750"/>
      <w:bookmarkStart w:id="116" w:name="_Toc83117781"/>
      <w:bookmarkStart w:id="117" w:name="_Toc83118120"/>
      <w:bookmarkStart w:id="118" w:name="_Toc83118205"/>
      <w:bookmarkStart w:id="119" w:name="_Toc83118246"/>
      <w:bookmarkStart w:id="120" w:name="_Toc83118400"/>
      <w:bookmarkStart w:id="121" w:name="_Toc83195101"/>
      <w:bookmarkStart w:id="122" w:name="_Toc83195215"/>
      <w:bookmarkStart w:id="123" w:name="_Toc83195282"/>
      <w:bookmarkStart w:id="124" w:name="_Toc83198667"/>
      <w:bookmarkStart w:id="125" w:name="_Toc83209281"/>
      <w:bookmarkStart w:id="126" w:name="_Toc83209335"/>
      <w:bookmarkStart w:id="127" w:name="_Toc83209442"/>
      <w:bookmarkStart w:id="128" w:name="_Toc83209493"/>
      <w:bookmarkStart w:id="129" w:name="_Toc83209524"/>
      <w:bookmarkStart w:id="130" w:name="_Toc83209549"/>
      <w:bookmarkStart w:id="131" w:name="_Toc83209735"/>
      <w:bookmarkStart w:id="132" w:name="_Toc83209772"/>
      <w:bookmarkStart w:id="133" w:name="_Toc83209803"/>
      <w:bookmarkStart w:id="134" w:name="_Toc83209840"/>
      <w:bookmarkStart w:id="135" w:name="_Toc83209865"/>
      <w:bookmarkStart w:id="136" w:name="_Toc83209895"/>
      <w:bookmarkStart w:id="137" w:name="_Toc83209945"/>
      <w:bookmarkStart w:id="138" w:name="_Toc83209976"/>
      <w:bookmarkStart w:id="139" w:name="_Toc83210016"/>
      <w:bookmarkStart w:id="140" w:name="_Toc83210077"/>
      <w:bookmarkStart w:id="141" w:name="_Toc83210110"/>
      <w:bookmarkStart w:id="142" w:name="_Toc83217502"/>
      <w:bookmarkStart w:id="143" w:name="_Toc83627211"/>
      <w:bookmarkStart w:id="144" w:name="_Toc83627291"/>
      <w:bookmarkStart w:id="145" w:name="_Toc86582431"/>
      <w:bookmarkStart w:id="146" w:name="_Toc195192559"/>
      <w:bookmarkStart w:id="147" w:name="_Toc195602724"/>
      <w:bookmarkStart w:id="148" w:name="_Toc195602907"/>
      <w:bookmarkStart w:id="149" w:name="_Toc195603106"/>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p>
    <w:p w14:paraId="033C14FE" w14:textId="77777777" w:rsidR="00D21313" w:rsidRPr="00411623" w:rsidRDefault="00D21313" w:rsidP="00A33A57">
      <w:pPr>
        <w:pStyle w:val="ListParagraph"/>
        <w:keepNext/>
        <w:numPr>
          <w:ilvl w:val="0"/>
          <w:numId w:val="9"/>
        </w:numPr>
        <w:tabs>
          <w:tab w:val="left" w:pos="720"/>
        </w:tabs>
        <w:suppressAutoHyphens/>
        <w:spacing w:before="240" w:after="60"/>
        <w:contextualSpacing w:val="0"/>
        <w:outlineLvl w:val="0"/>
        <w:rPr>
          <w:rFonts w:asciiTheme="minorHAnsi" w:hAnsiTheme="minorHAnsi" w:cstheme="minorHAnsi"/>
          <w:b/>
          <w:caps/>
          <w:vanish/>
          <w:kern w:val="1"/>
          <w:sz w:val="22"/>
          <w:szCs w:val="22"/>
          <w:lang w:eastAsia="ar-SA"/>
        </w:rPr>
      </w:pPr>
      <w:bookmarkStart w:id="150" w:name="_Toc82692850"/>
      <w:bookmarkStart w:id="151" w:name="_Toc82693285"/>
      <w:bookmarkStart w:id="152" w:name="_Toc83116023"/>
      <w:bookmarkStart w:id="153" w:name="_Toc83116052"/>
      <w:bookmarkStart w:id="154" w:name="_Toc83116393"/>
      <w:bookmarkStart w:id="155" w:name="_Toc83116473"/>
      <w:bookmarkStart w:id="156" w:name="_Toc83116508"/>
      <w:bookmarkStart w:id="157" w:name="_Toc83116543"/>
      <w:bookmarkStart w:id="158" w:name="_Toc83117022"/>
      <w:bookmarkStart w:id="159" w:name="_Toc83117720"/>
      <w:bookmarkStart w:id="160" w:name="_Toc83117751"/>
      <w:bookmarkStart w:id="161" w:name="_Toc83117782"/>
      <w:bookmarkStart w:id="162" w:name="_Toc83118121"/>
      <w:bookmarkStart w:id="163" w:name="_Toc83118206"/>
      <w:bookmarkStart w:id="164" w:name="_Toc83118247"/>
      <w:bookmarkStart w:id="165" w:name="_Toc83118401"/>
      <w:bookmarkStart w:id="166" w:name="_Toc83195102"/>
      <w:bookmarkStart w:id="167" w:name="_Toc83195216"/>
      <w:bookmarkStart w:id="168" w:name="_Toc83195283"/>
      <w:bookmarkStart w:id="169" w:name="_Toc83198668"/>
      <w:bookmarkStart w:id="170" w:name="_Toc83209282"/>
      <w:bookmarkStart w:id="171" w:name="_Toc83209336"/>
      <w:bookmarkStart w:id="172" w:name="_Toc83209443"/>
      <w:bookmarkStart w:id="173" w:name="_Toc83209494"/>
      <w:bookmarkStart w:id="174" w:name="_Toc83209525"/>
      <w:bookmarkStart w:id="175" w:name="_Toc83209550"/>
      <w:bookmarkStart w:id="176" w:name="_Toc83209736"/>
      <w:bookmarkStart w:id="177" w:name="_Toc83209773"/>
      <w:bookmarkStart w:id="178" w:name="_Toc83209804"/>
      <w:bookmarkStart w:id="179" w:name="_Toc83209841"/>
      <w:bookmarkStart w:id="180" w:name="_Toc83209866"/>
      <w:bookmarkStart w:id="181" w:name="_Toc83209896"/>
      <w:bookmarkStart w:id="182" w:name="_Toc83209946"/>
      <w:bookmarkStart w:id="183" w:name="_Toc83209977"/>
      <w:bookmarkStart w:id="184" w:name="_Toc83210017"/>
      <w:bookmarkStart w:id="185" w:name="_Toc83210078"/>
      <w:bookmarkStart w:id="186" w:name="_Toc83210111"/>
      <w:bookmarkStart w:id="187" w:name="_Toc83217503"/>
      <w:bookmarkStart w:id="188" w:name="_Toc83627212"/>
      <w:bookmarkStart w:id="189" w:name="_Toc83627292"/>
      <w:bookmarkStart w:id="190" w:name="_Toc86582432"/>
      <w:bookmarkStart w:id="191" w:name="_Toc195192560"/>
      <w:bookmarkStart w:id="192" w:name="_Toc195602725"/>
      <w:bookmarkStart w:id="193" w:name="_Toc195602908"/>
      <w:bookmarkStart w:id="194" w:name="_Toc195603107"/>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p>
    <w:p w14:paraId="32FDFF35" w14:textId="77777777" w:rsidR="00D21313" w:rsidRPr="00411623" w:rsidRDefault="00D21313" w:rsidP="00A33A57">
      <w:pPr>
        <w:pStyle w:val="ListParagraph"/>
        <w:keepNext/>
        <w:numPr>
          <w:ilvl w:val="0"/>
          <w:numId w:val="9"/>
        </w:numPr>
        <w:tabs>
          <w:tab w:val="left" w:pos="720"/>
        </w:tabs>
        <w:suppressAutoHyphens/>
        <w:spacing w:before="240" w:after="60"/>
        <w:contextualSpacing w:val="0"/>
        <w:outlineLvl w:val="0"/>
        <w:rPr>
          <w:rFonts w:asciiTheme="minorHAnsi" w:hAnsiTheme="minorHAnsi" w:cstheme="minorHAnsi"/>
          <w:b/>
          <w:caps/>
          <w:vanish/>
          <w:kern w:val="1"/>
          <w:sz w:val="22"/>
          <w:szCs w:val="22"/>
          <w:lang w:eastAsia="ar-SA"/>
        </w:rPr>
      </w:pPr>
      <w:bookmarkStart w:id="195" w:name="_Toc82692851"/>
      <w:bookmarkStart w:id="196" w:name="_Toc82693286"/>
      <w:bookmarkStart w:id="197" w:name="_Toc83116024"/>
      <w:bookmarkStart w:id="198" w:name="_Toc83116053"/>
      <w:bookmarkStart w:id="199" w:name="_Toc83116394"/>
      <w:bookmarkStart w:id="200" w:name="_Toc83116474"/>
      <w:bookmarkStart w:id="201" w:name="_Toc83116509"/>
      <w:bookmarkStart w:id="202" w:name="_Toc83116544"/>
      <w:bookmarkStart w:id="203" w:name="_Toc83117023"/>
      <w:bookmarkStart w:id="204" w:name="_Toc83117721"/>
      <w:bookmarkStart w:id="205" w:name="_Toc83117752"/>
      <w:bookmarkStart w:id="206" w:name="_Toc83117783"/>
      <w:bookmarkStart w:id="207" w:name="_Toc83118122"/>
      <w:bookmarkStart w:id="208" w:name="_Toc83118207"/>
      <w:bookmarkStart w:id="209" w:name="_Toc83118248"/>
      <w:bookmarkStart w:id="210" w:name="_Toc83118402"/>
      <w:bookmarkStart w:id="211" w:name="_Toc83195103"/>
      <w:bookmarkStart w:id="212" w:name="_Toc83195217"/>
      <w:bookmarkStart w:id="213" w:name="_Toc83195284"/>
      <w:bookmarkStart w:id="214" w:name="_Toc83198669"/>
      <w:bookmarkStart w:id="215" w:name="_Toc83209283"/>
      <w:bookmarkStart w:id="216" w:name="_Toc83209337"/>
      <w:bookmarkStart w:id="217" w:name="_Toc83209444"/>
      <w:bookmarkStart w:id="218" w:name="_Toc83209495"/>
      <w:bookmarkStart w:id="219" w:name="_Toc83209526"/>
      <w:bookmarkStart w:id="220" w:name="_Toc83209551"/>
      <w:bookmarkStart w:id="221" w:name="_Toc83209737"/>
      <w:bookmarkStart w:id="222" w:name="_Toc83209774"/>
      <w:bookmarkStart w:id="223" w:name="_Toc83209805"/>
      <w:bookmarkStart w:id="224" w:name="_Toc83209842"/>
      <w:bookmarkStart w:id="225" w:name="_Toc83209867"/>
      <w:bookmarkStart w:id="226" w:name="_Toc83209897"/>
      <w:bookmarkStart w:id="227" w:name="_Toc83209947"/>
      <w:bookmarkStart w:id="228" w:name="_Toc83209978"/>
      <w:bookmarkStart w:id="229" w:name="_Toc83210018"/>
      <w:bookmarkStart w:id="230" w:name="_Toc83210079"/>
      <w:bookmarkStart w:id="231" w:name="_Toc83210112"/>
      <w:bookmarkStart w:id="232" w:name="_Toc83217504"/>
      <w:bookmarkStart w:id="233" w:name="_Toc83627213"/>
      <w:bookmarkStart w:id="234" w:name="_Toc83627293"/>
      <w:bookmarkStart w:id="235" w:name="_Toc86582433"/>
      <w:bookmarkStart w:id="236" w:name="_Toc195192561"/>
      <w:bookmarkStart w:id="237" w:name="_Toc195602726"/>
      <w:bookmarkStart w:id="238" w:name="_Toc195602909"/>
      <w:bookmarkStart w:id="239" w:name="_Toc195603108"/>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p>
    <w:p w14:paraId="5534712B" w14:textId="77777777" w:rsidR="00D21313" w:rsidRPr="00411623" w:rsidRDefault="00D21313" w:rsidP="00A33A57">
      <w:pPr>
        <w:pStyle w:val="ListParagraph"/>
        <w:keepNext/>
        <w:numPr>
          <w:ilvl w:val="0"/>
          <w:numId w:val="9"/>
        </w:numPr>
        <w:tabs>
          <w:tab w:val="left" w:pos="720"/>
        </w:tabs>
        <w:suppressAutoHyphens/>
        <w:spacing w:before="240" w:after="60"/>
        <w:contextualSpacing w:val="0"/>
        <w:outlineLvl w:val="0"/>
        <w:rPr>
          <w:rFonts w:asciiTheme="minorHAnsi" w:hAnsiTheme="minorHAnsi" w:cstheme="minorHAnsi"/>
          <w:b/>
          <w:caps/>
          <w:vanish/>
          <w:kern w:val="1"/>
          <w:sz w:val="22"/>
          <w:szCs w:val="22"/>
          <w:lang w:eastAsia="ar-SA"/>
        </w:rPr>
      </w:pPr>
      <w:bookmarkStart w:id="240" w:name="_Toc82692852"/>
      <w:bookmarkStart w:id="241" w:name="_Toc82693287"/>
      <w:bookmarkStart w:id="242" w:name="_Toc83116025"/>
      <w:bookmarkStart w:id="243" w:name="_Toc83116054"/>
      <w:bookmarkStart w:id="244" w:name="_Toc83116395"/>
      <w:bookmarkStart w:id="245" w:name="_Toc83116475"/>
      <w:bookmarkStart w:id="246" w:name="_Toc83116510"/>
      <w:bookmarkStart w:id="247" w:name="_Toc83116545"/>
      <w:bookmarkStart w:id="248" w:name="_Toc83117024"/>
      <w:bookmarkStart w:id="249" w:name="_Toc83117722"/>
      <w:bookmarkStart w:id="250" w:name="_Toc83117753"/>
      <w:bookmarkStart w:id="251" w:name="_Toc83117784"/>
      <w:bookmarkStart w:id="252" w:name="_Toc83118123"/>
      <w:bookmarkStart w:id="253" w:name="_Toc83118208"/>
      <w:bookmarkStart w:id="254" w:name="_Toc83118249"/>
      <w:bookmarkStart w:id="255" w:name="_Toc83118403"/>
      <w:bookmarkStart w:id="256" w:name="_Toc83195104"/>
      <w:bookmarkStart w:id="257" w:name="_Toc83195218"/>
      <w:bookmarkStart w:id="258" w:name="_Toc83195285"/>
      <w:bookmarkStart w:id="259" w:name="_Toc83198670"/>
      <w:bookmarkStart w:id="260" w:name="_Toc83209284"/>
      <w:bookmarkStart w:id="261" w:name="_Toc83209338"/>
      <w:bookmarkStart w:id="262" w:name="_Toc83209445"/>
      <w:bookmarkStart w:id="263" w:name="_Toc83209496"/>
      <w:bookmarkStart w:id="264" w:name="_Toc83209527"/>
      <w:bookmarkStart w:id="265" w:name="_Toc83209552"/>
      <w:bookmarkStart w:id="266" w:name="_Toc83209738"/>
      <w:bookmarkStart w:id="267" w:name="_Toc83209775"/>
      <w:bookmarkStart w:id="268" w:name="_Toc83209806"/>
      <w:bookmarkStart w:id="269" w:name="_Toc83209843"/>
      <w:bookmarkStart w:id="270" w:name="_Toc83209868"/>
      <w:bookmarkStart w:id="271" w:name="_Toc83209898"/>
      <w:bookmarkStart w:id="272" w:name="_Toc83209948"/>
      <w:bookmarkStart w:id="273" w:name="_Toc83209979"/>
      <w:bookmarkStart w:id="274" w:name="_Toc83210019"/>
      <w:bookmarkStart w:id="275" w:name="_Toc83210080"/>
      <w:bookmarkStart w:id="276" w:name="_Toc83210113"/>
      <w:bookmarkStart w:id="277" w:name="_Toc83217505"/>
      <w:bookmarkStart w:id="278" w:name="_Toc83627214"/>
      <w:bookmarkStart w:id="279" w:name="_Toc83627294"/>
      <w:bookmarkStart w:id="280" w:name="_Toc86582434"/>
      <w:bookmarkStart w:id="281" w:name="_Toc195192562"/>
      <w:bookmarkStart w:id="282" w:name="_Toc195602727"/>
      <w:bookmarkStart w:id="283" w:name="_Toc195602910"/>
      <w:bookmarkStart w:id="284" w:name="_Toc19560310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p>
    <w:p w14:paraId="57E65217" w14:textId="77777777" w:rsidR="00D21313" w:rsidRPr="00411623" w:rsidRDefault="00D21313" w:rsidP="00A33A57">
      <w:pPr>
        <w:pStyle w:val="ListParagraph"/>
        <w:keepNext/>
        <w:numPr>
          <w:ilvl w:val="0"/>
          <w:numId w:val="9"/>
        </w:numPr>
        <w:tabs>
          <w:tab w:val="left" w:pos="720"/>
        </w:tabs>
        <w:suppressAutoHyphens/>
        <w:spacing w:before="240" w:after="60"/>
        <w:contextualSpacing w:val="0"/>
        <w:outlineLvl w:val="0"/>
        <w:rPr>
          <w:rFonts w:asciiTheme="minorHAnsi" w:hAnsiTheme="minorHAnsi" w:cstheme="minorHAnsi"/>
          <w:b/>
          <w:caps/>
          <w:vanish/>
          <w:kern w:val="1"/>
          <w:sz w:val="22"/>
          <w:szCs w:val="22"/>
          <w:lang w:eastAsia="ar-SA"/>
        </w:rPr>
      </w:pPr>
      <w:bookmarkStart w:id="285" w:name="_Toc82692853"/>
      <w:bookmarkStart w:id="286" w:name="_Toc82693288"/>
      <w:bookmarkStart w:id="287" w:name="_Toc83116026"/>
      <w:bookmarkStart w:id="288" w:name="_Toc83116055"/>
      <w:bookmarkStart w:id="289" w:name="_Toc83116396"/>
      <w:bookmarkStart w:id="290" w:name="_Toc83116476"/>
      <w:bookmarkStart w:id="291" w:name="_Toc83116511"/>
      <w:bookmarkStart w:id="292" w:name="_Toc83116546"/>
      <w:bookmarkStart w:id="293" w:name="_Toc83117025"/>
      <w:bookmarkStart w:id="294" w:name="_Toc83117723"/>
      <w:bookmarkStart w:id="295" w:name="_Toc83117754"/>
      <w:bookmarkStart w:id="296" w:name="_Toc83117785"/>
      <w:bookmarkStart w:id="297" w:name="_Toc83118124"/>
      <w:bookmarkStart w:id="298" w:name="_Toc83118209"/>
      <w:bookmarkStart w:id="299" w:name="_Toc83118250"/>
      <w:bookmarkStart w:id="300" w:name="_Toc83118404"/>
      <w:bookmarkStart w:id="301" w:name="_Toc83195105"/>
      <w:bookmarkStart w:id="302" w:name="_Toc83195219"/>
      <w:bookmarkStart w:id="303" w:name="_Toc83195286"/>
      <w:bookmarkStart w:id="304" w:name="_Toc83198671"/>
      <w:bookmarkStart w:id="305" w:name="_Toc83209285"/>
      <w:bookmarkStart w:id="306" w:name="_Toc83209339"/>
      <w:bookmarkStart w:id="307" w:name="_Toc83209446"/>
      <w:bookmarkStart w:id="308" w:name="_Toc83209497"/>
      <w:bookmarkStart w:id="309" w:name="_Toc83209528"/>
      <w:bookmarkStart w:id="310" w:name="_Toc83209553"/>
      <w:bookmarkStart w:id="311" w:name="_Toc83209739"/>
      <w:bookmarkStart w:id="312" w:name="_Toc83209776"/>
      <w:bookmarkStart w:id="313" w:name="_Toc83209807"/>
      <w:bookmarkStart w:id="314" w:name="_Toc83209844"/>
      <w:bookmarkStart w:id="315" w:name="_Toc83209869"/>
      <w:bookmarkStart w:id="316" w:name="_Toc83209899"/>
      <w:bookmarkStart w:id="317" w:name="_Toc83209949"/>
      <w:bookmarkStart w:id="318" w:name="_Toc83209980"/>
      <w:bookmarkStart w:id="319" w:name="_Toc83210020"/>
      <w:bookmarkStart w:id="320" w:name="_Toc83210081"/>
      <w:bookmarkStart w:id="321" w:name="_Toc83210114"/>
      <w:bookmarkStart w:id="322" w:name="_Toc83217506"/>
      <w:bookmarkStart w:id="323" w:name="_Toc83627215"/>
      <w:bookmarkStart w:id="324" w:name="_Toc83627295"/>
      <w:bookmarkStart w:id="325" w:name="_Toc86582435"/>
      <w:bookmarkStart w:id="326" w:name="_Toc195192563"/>
      <w:bookmarkStart w:id="327" w:name="_Toc195602728"/>
      <w:bookmarkStart w:id="328" w:name="_Toc195602911"/>
      <w:bookmarkStart w:id="329" w:name="_Toc195603110"/>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p>
    <w:p w14:paraId="39E82388" w14:textId="77777777" w:rsidR="00D21313" w:rsidRPr="00411623" w:rsidRDefault="00D21313" w:rsidP="00A33A57">
      <w:pPr>
        <w:pStyle w:val="ListParagraph"/>
        <w:keepNext/>
        <w:numPr>
          <w:ilvl w:val="0"/>
          <w:numId w:val="9"/>
        </w:numPr>
        <w:tabs>
          <w:tab w:val="left" w:pos="720"/>
        </w:tabs>
        <w:suppressAutoHyphens/>
        <w:spacing w:before="240" w:after="60"/>
        <w:contextualSpacing w:val="0"/>
        <w:outlineLvl w:val="0"/>
        <w:rPr>
          <w:rFonts w:asciiTheme="minorHAnsi" w:hAnsiTheme="minorHAnsi" w:cstheme="minorHAnsi"/>
          <w:b/>
          <w:caps/>
          <w:vanish/>
          <w:kern w:val="1"/>
          <w:sz w:val="22"/>
          <w:szCs w:val="22"/>
          <w:lang w:eastAsia="ar-SA"/>
        </w:rPr>
      </w:pPr>
      <w:bookmarkStart w:id="330" w:name="_Toc82692854"/>
      <w:bookmarkStart w:id="331" w:name="_Toc82693289"/>
      <w:bookmarkStart w:id="332" w:name="_Toc83116027"/>
      <w:bookmarkStart w:id="333" w:name="_Toc83116056"/>
      <w:bookmarkStart w:id="334" w:name="_Toc83116397"/>
      <w:bookmarkStart w:id="335" w:name="_Toc83116477"/>
      <w:bookmarkStart w:id="336" w:name="_Toc83116512"/>
      <w:bookmarkStart w:id="337" w:name="_Toc83116547"/>
      <w:bookmarkStart w:id="338" w:name="_Toc83117026"/>
      <w:bookmarkStart w:id="339" w:name="_Toc83117724"/>
      <w:bookmarkStart w:id="340" w:name="_Toc83117755"/>
      <w:bookmarkStart w:id="341" w:name="_Toc83117786"/>
      <w:bookmarkStart w:id="342" w:name="_Toc83118125"/>
      <w:bookmarkStart w:id="343" w:name="_Toc83118210"/>
      <w:bookmarkStart w:id="344" w:name="_Toc83118251"/>
      <w:bookmarkStart w:id="345" w:name="_Toc83118405"/>
      <w:bookmarkStart w:id="346" w:name="_Toc83195106"/>
      <w:bookmarkStart w:id="347" w:name="_Toc83195220"/>
      <w:bookmarkStart w:id="348" w:name="_Toc83195287"/>
      <w:bookmarkStart w:id="349" w:name="_Toc83198672"/>
      <w:bookmarkStart w:id="350" w:name="_Toc83209286"/>
      <w:bookmarkStart w:id="351" w:name="_Toc83209340"/>
      <w:bookmarkStart w:id="352" w:name="_Toc83209447"/>
      <w:bookmarkStart w:id="353" w:name="_Toc83209498"/>
      <w:bookmarkStart w:id="354" w:name="_Toc83209529"/>
      <w:bookmarkStart w:id="355" w:name="_Toc83209554"/>
      <w:bookmarkStart w:id="356" w:name="_Toc83209740"/>
      <w:bookmarkStart w:id="357" w:name="_Toc83209777"/>
      <w:bookmarkStart w:id="358" w:name="_Toc83209808"/>
      <w:bookmarkStart w:id="359" w:name="_Toc83209845"/>
      <w:bookmarkStart w:id="360" w:name="_Toc83209870"/>
      <w:bookmarkStart w:id="361" w:name="_Toc83209900"/>
      <w:bookmarkStart w:id="362" w:name="_Toc83209950"/>
      <w:bookmarkStart w:id="363" w:name="_Toc83209981"/>
      <w:bookmarkStart w:id="364" w:name="_Toc83210021"/>
      <w:bookmarkStart w:id="365" w:name="_Toc83210082"/>
      <w:bookmarkStart w:id="366" w:name="_Toc83210115"/>
      <w:bookmarkStart w:id="367" w:name="_Toc83217507"/>
      <w:bookmarkStart w:id="368" w:name="_Toc83627216"/>
      <w:bookmarkStart w:id="369" w:name="_Toc83627296"/>
      <w:bookmarkStart w:id="370" w:name="_Toc86582436"/>
      <w:bookmarkStart w:id="371" w:name="_Toc195192564"/>
      <w:bookmarkStart w:id="372" w:name="_Toc195602729"/>
      <w:bookmarkStart w:id="373" w:name="_Toc195602912"/>
      <w:bookmarkStart w:id="374" w:name="_Toc195603111"/>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p>
    <w:p w14:paraId="19A7F6D2" w14:textId="77777777" w:rsidR="00D21313" w:rsidRPr="00411623" w:rsidRDefault="00D21313" w:rsidP="00A33A57">
      <w:pPr>
        <w:pStyle w:val="ListParagraph"/>
        <w:keepNext/>
        <w:numPr>
          <w:ilvl w:val="0"/>
          <w:numId w:val="9"/>
        </w:numPr>
        <w:tabs>
          <w:tab w:val="left" w:pos="720"/>
        </w:tabs>
        <w:suppressAutoHyphens/>
        <w:spacing w:before="240" w:after="60"/>
        <w:contextualSpacing w:val="0"/>
        <w:outlineLvl w:val="0"/>
        <w:rPr>
          <w:rFonts w:asciiTheme="minorHAnsi" w:hAnsiTheme="minorHAnsi" w:cstheme="minorHAnsi"/>
          <w:b/>
          <w:caps/>
          <w:vanish/>
          <w:kern w:val="1"/>
          <w:sz w:val="22"/>
          <w:szCs w:val="22"/>
          <w:lang w:eastAsia="ar-SA"/>
        </w:rPr>
      </w:pPr>
      <w:bookmarkStart w:id="375" w:name="_Toc82692855"/>
      <w:bookmarkStart w:id="376" w:name="_Toc82693290"/>
      <w:bookmarkStart w:id="377" w:name="_Toc83116028"/>
      <w:bookmarkStart w:id="378" w:name="_Toc83116057"/>
      <w:bookmarkStart w:id="379" w:name="_Toc83116398"/>
      <w:bookmarkStart w:id="380" w:name="_Toc83116478"/>
      <w:bookmarkStart w:id="381" w:name="_Toc83116513"/>
      <w:bookmarkStart w:id="382" w:name="_Toc83116548"/>
      <w:bookmarkStart w:id="383" w:name="_Toc83117027"/>
      <w:bookmarkStart w:id="384" w:name="_Toc83117725"/>
      <w:bookmarkStart w:id="385" w:name="_Toc83117756"/>
      <w:bookmarkStart w:id="386" w:name="_Toc83117787"/>
      <w:bookmarkStart w:id="387" w:name="_Toc83118126"/>
      <w:bookmarkStart w:id="388" w:name="_Toc83118211"/>
      <w:bookmarkStart w:id="389" w:name="_Toc83118252"/>
      <w:bookmarkStart w:id="390" w:name="_Toc83118406"/>
      <w:bookmarkStart w:id="391" w:name="_Toc83195107"/>
      <w:bookmarkStart w:id="392" w:name="_Toc83195221"/>
      <w:bookmarkStart w:id="393" w:name="_Toc83195288"/>
      <w:bookmarkStart w:id="394" w:name="_Toc83198673"/>
      <w:bookmarkStart w:id="395" w:name="_Toc83209287"/>
      <w:bookmarkStart w:id="396" w:name="_Toc83209341"/>
      <w:bookmarkStart w:id="397" w:name="_Toc83209448"/>
      <w:bookmarkStart w:id="398" w:name="_Toc83209499"/>
      <w:bookmarkStart w:id="399" w:name="_Toc83209530"/>
      <w:bookmarkStart w:id="400" w:name="_Toc83209555"/>
      <w:bookmarkStart w:id="401" w:name="_Toc83209741"/>
      <w:bookmarkStart w:id="402" w:name="_Toc83209778"/>
      <w:bookmarkStart w:id="403" w:name="_Toc83209809"/>
      <w:bookmarkStart w:id="404" w:name="_Toc83209846"/>
      <w:bookmarkStart w:id="405" w:name="_Toc83209871"/>
      <w:bookmarkStart w:id="406" w:name="_Toc83209901"/>
      <w:bookmarkStart w:id="407" w:name="_Toc83209951"/>
      <w:bookmarkStart w:id="408" w:name="_Toc83209982"/>
      <w:bookmarkStart w:id="409" w:name="_Toc83210022"/>
      <w:bookmarkStart w:id="410" w:name="_Toc83210083"/>
      <w:bookmarkStart w:id="411" w:name="_Toc83210116"/>
      <w:bookmarkStart w:id="412" w:name="_Toc83217508"/>
      <w:bookmarkStart w:id="413" w:name="_Toc83627217"/>
      <w:bookmarkStart w:id="414" w:name="_Toc83627297"/>
      <w:bookmarkStart w:id="415" w:name="_Toc86582437"/>
      <w:bookmarkStart w:id="416" w:name="_Toc195192565"/>
      <w:bookmarkStart w:id="417" w:name="_Toc195602730"/>
      <w:bookmarkStart w:id="418" w:name="_Toc195602913"/>
      <w:bookmarkStart w:id="419" w:name="_Toc195603112"/>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p>
    <w:p w14:paraId="5BB484AB" w14:textId="3DFA9269" w:rsidR="00B63BFD" w:rsidRPr="00411623" w:rsidRDefault="007C4A29" w:rsidP="002B4777">
      <w:pPr>
        <w:pStyle w:val="Heading10"/>
        <w:keepLines/>
        <w:numPr>
          <w:ilvl w:val="0"/>
          <w:numId w:val="29"/>
        </w:numPr>
        <w:tabs>
          <w:tab w:val="clear" w:pos="720"/>
        </w:tabs>
        <w:suppressAutoHyphens w:val="0"/>
        <w:spacing w:before="360"/>
        <w:ind w:left="432" w:hanging="432"/>
        <w:rPr>
          <w:rFonts w:asciiTheme="minorHAnsi" w:hAnsiTheme="minorHAnsi" w:cstheme="minorHAnsi"/>
          <w:sz w:val="22"/>
          <w:szCs w:val="22"/>
        </w:rPr>
      </w:pPr>
      <w:bookmarkStart w:id="420" w:name="_Toc195603113"/>
      <w:bookmarkEnd w:id="56"/>
      <w:bookmarkEnd w:id="57"/>
      <w:bookmarkEnd w:id="58"/>
      <w:bookmarkEnd w:id="59"/>
      <w:r w:rsidRPr="00411623">
        <w:rPr>
          <w:rFonts w:asciiTheme="minorHAnsi" w:hAnsiTheme="minorHAnsi" w:cstheme="minorHAnsi"/>
          <w:sz w:val="22"/>
          <w:szCs w:val="22"/>
        </w:rPr>
        <w:t>Data Flow Context Diagram</w:t>
      </w:r>
      <w:bookmarkEnd w:id="420"/>
      <w:r w:rsidR="00363492" w:rsidRPr="00411623">
        <w:rPr>
          <w:rFonts w:asciiTheme="minorHAnsi" w:hAnsiTheme="minorHAnsi" w:cstheme="minorHAnsi"/>
          <w:sz w:val="22"/>
          <w:szCs w:val="22"/>
        </w:rPr>
        <w:t xml:space="preserve"> </w:t>
      </w:r>
    </w:p>
    <w:p w14:paraId="693B09BC" w14:textId="499425CC" w:rsidR="00070891" w:rsidRPr="00411623" w:rsidRDefault="00070891" w:rsidP="00070891">
      <w:pPr>
        <w:ind w:left="432"/>
        <w:rPr>
          <w:rFonts w:asciiTheme="minorHAnsi" w:hAnsiTheme="minorHAnsi" w:cstheme="minorHAnsi"/>
          <w:szCs w:val="22"/>
        </w:rPr>
      </w:pPr>
      <w:r w:rsidRPr="00411623">
        <w:rPr>
          <w:rFonts w:asciiTheme="minorHAnsi" w:hAnsiTheme="minorHAnsi" w:cstheme="minorHAnsi"/>
          <w:szCs w:val="22"/>
        </w:rPr>
        <w:t>N/A</w:t>
      </w:r>
    </w:p>
    <w:p w14:paraId="14B633CD" w14:textId="77777777" w:rsidR="007D702B" w:rsidRPr="00411623" w:rsidRDefault="007D702B" w:rsidP="00070891">
      <w:pPr>
        <w:ind w:left="432"/>
        <w:rPr>
          <w:rFonts w:asciiTheme="minorHAnsi" w:hAnsiTheme="minorHAnsi" w:cstheme="minorHAnsi"/>
          <w:szCs w:val="22"/>
        </w:rPr>
      </w:pPr>
    </w:p>
    <w:p w14:paraId="3E8E5176" w14:textId="77777777" w:rsidR="007D702B" w:rsidRPr="00411623" w:rsidRDefault="007D702B" w:rsidP="00070891">
      <w:pPr>
        <w:ind w:left="432"/>
        <w:rPr>
          <w:rFonts w:asciiTheme="minorHAnsi" w:hAnsiTheme="minorHAnsi" w:cstheme="minorHAnsi"/>
          <w:szCs w:val="22"/>
        </w:rPr>
      </w:pPr>
    </w:p>
    <w:p w14:paraId="59ED6E9F" w14:textId="77777777" w:rsidR="00D21313" w:rsidRPr="00411623" w:rsidRDefault="009D5CD0" w:rsidP="002B4777">
      <w:pPr>
        <w:pStyle w:val="Heading10"/>
        <w:keepLines/>
        <w:numPr>
          <w:ilvl w:val="0"/>
          <w:numId w:val="29"/>
        </w:numPr>
        <w:tabs>
          <w:tab w:val="clear" w:pos="720"/>
        </w:tabs>
        <w:suppressAutoHyphens w:val="0"/>
        <w:spacing w:before="360"/>
        <w:ind w:left="432" w:hanging="432"/>
        <w:rPr>
          <w:rFonts w:asciiTheme="minorHAnsi" w:hAnsiTheme="minorHAnsi" w:cstheme="minorHAnsi"/>
          <w:sz w:val="22"/>
          <w:szCs w:val="22"/>
        </w:rPr>
      </w:pPr>
      <w:bookmarkStart w:id="421" w:name="_Toc195603114"/>
      <w:bookmarkStart w:id="422" w:name="_Toc12350052"/>
      <w:bookmarkStart w:id="423" w:name="_Toc12411478"/>
      <w:bookmarkStart w:id="424" w:name="_Toc143150781"/>
      <w:r w:rsidRPr="00411623">
        <w:rPr>
          <w:rFonts w:asciiTheme="minorHAnsi" w:hAnsiTheme="minorHAnsi" w:cstheme="minorHAnsi"/>
          <w:sz w:val="22"/>
          <w:szCs w:val="22"/>
        </w:rPr>
        <w:lastRenderedPageBreak/>
        <w:t>Functional Specifications</w:t>
      </w:r>
      <w:bookmarkEnd w:id="421"/>
    </w:p>
    <w:p w14:paraId="7F906928" w14:textId="77777777" w:rsidR="0083621C" w:rsidRPr="00411623" w:rsidRDefault="0083621C" w:rsidP="00070891">
      <w:pPr>
        <w:pStyle w:val="TemplateInstructions"/>
        <w:ind w:left="0" w:right="0"/>
        <w:jc w:val="both"/>
        <w:rPr>
          <w:rFonts w:asciiTheme="minorHAnsi" w:hAnsiTheme="minorHAnsi" w:cstheme="minorHAnsi"/>
          <w:color w:val="808080" w:themeColor="background1" w:themeShade="80"/>
          <w:szCs w:val="22"/>
        </w:rPr>
      </w:pPr>
    </w:p>
    <w:tbl>
      <w:tblPr>
        <w:tblpPr w:leftFromText="180" w:rightFromText="180" w:vertAnchor="text" w:horzAnchor="margin" w:tblpXSpec="center" w:tblpY="23"/>
        <w:tblW w:w="9780" w:type="dxa"/>
        <w:tblLayout w:type="fixed"/>
        <w:tblCellMar>
          <w:left w:w="0" w:type="dxa"/>
          <w:right w:w="0" w:type="dxa"/>
        </w:tblCellMar>
        <w:tblLook w:val="0000" w:firstRow="0" w:lastRow="0" w:firstColumn="0" w:lastColumn="0" w:noHBand="0" w:noVBand="0"/>
      </w:tblPr>
      <w:tblGrid>
        <w:gridCol w:w="1277"/>
        <w:gridCol w:w="1753"/>
        <w:gridCol w:w="5670"/>
        <w:gridCol w:w="1080"/>
      </w:tblGrid>
      <w:tr w:rsidR="00B965CF" w:rsidRPr="00411623" w14:paraId="0CC9EA06" w14:textId="77777777" w:rsidTr="00FF23F2">
        <w:trPr>
          <w:trHeight w:val="465"/>
          <w:tblHeader/>
        </w:trPr>
        <w:tc>
          <w:tcPr>
            <w:tcW w:w="1277"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21F31AB" w14:textId="77777777" w:rsidR="00B965CF" w:rsidRPr="00411623" w:rsidRDefault="00B965CF" w:rsidP="001E46AC">
            <w:pPr>
              <w:ind w:left="90"/>
              <w:jc w:val="center"/>
              <w:rPr>
                <w:rFonts w:asciiTheme="minorHAnsi" w:hAnsiTheme="minorHAnsi" w:cstheme="minorHAnsi"/>
                <w:b/>
                <w:color w:val="FFFFFF" w:themeColor="background1"/>
                <w:szCs w:val="22"/>
              </w:rPr>
            </w:pPr>
            <w:r w:rsidRPr="00411623">
              <w:rPr>
                <w:rFonts w:asciiTheme="minorHAnsi" w:hAnsiTheme="minorHAnsi" w:cstheme="minorHAnsi"/>
                <w:b/>
                <w:color w:val="FFFFFF" w:themeColor="background1"/>
                <w:szCs w:val="22"/>
              </w:rPr>
              <w:t>Req#</w:t>
            </w:r>
          </w:p>
        </w:tc>
        <w:tc>
          <w:tcPr>
            <w:tcW w:w="1753"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1C15CFD" w14:textId="77777777" w:rsidR="00B965CF" w:rsidRPr="00411623" w:rsidRDefault="00B965CF" w:rsidP="001E46AC">
            <w:pPr>
              <w:ind w:left="90"/>
              <w:jc w:val="center"/>
              <w:rPr>
                <w:rFonts w:asciiTheme="minorHAnsi" w:hAnsiTheme="minorHAnsi" w:cstheme="minorHAnsi"/>
                <w:b/>
                <w:color w:val="FFFFFF" w:themeColor="background1"/>
                <w:szCs w:val="22"/>
              </w:rPr>
            </w:pPr>
            <w:r w:rsidRPr="00411623">
              <w:rPr>
                <w:rFonts w:asciiTheme="minorHAnsi" w:hAnsiTheme="minorHAnsi" w:cstheme="minorHAnsi"/>
                <w:b/>
                <w:color w:val="FFFFFF" w:themeColor="background1"/>
                <w:szCs w:val="22"/>
              </w:rPr>
              <w:t>Title</w:t>
            </w:r>
          </w:p>
        </w:tc>
        <w:tc>
          <w:tcPr>
            <w:tcW w:w="5670" w:type="dxa"/>
            <w:tcBorders>
              <w:top w:val="single" w:sz="4" w:space="0" w:color="auto"/>
              <w:left w:val="single" w:sz="4" w:space="0" w:color="auto"/>
              <w:bottom w:val="single" w:sz="4" w:space="0" w:color="auto"/>
              <w:right w:val="single" w:sz="4" w:space="0" w:color="auto"/>
            </w:tcBorders>
            <w:shd w:val="clear" w:color="auto" w:fill="4F81BD" w:themeFill="accent1"/>
            <w:tcMar>
              <w:top w:w="15" w:type="dxa"/>
              <w:left w:w="15" w:type="dxa"/>
              <w:bottom w:w="0" w:type="dxa"/>
              <w:right w:w="15" w:type="dxa"/>
            </w:tcMar>
            <w:vAlign w:val="center"/>
          </w:tcPr>
          <w:p w14:paraId="52193704" w14:textId="77777777" w:rsidR="00B965CF" w:rsidRPr="00411623" w:rsidRDefault="00B965CF" w:rsidP="001E46AC">
            <w:pPr>
              <w:ind w:left="75"/>
              <w:jc w:val="center"/>
              <w:rPr>
                <w:rFonts w:asciiTheme="minorHAnsi" w:hAnsiTheme="minorHAnsi" w:cstheme="minorHAnsi"/>
                <w:b/>
                <w:color w:val="FFFFFF" w:themeColor="background1"/>
                <w:szCs w:val="22"/>
              </w:rPr>
            </w:pPr>
            <w:r w:rsidRPr="00411623">
              <w:rPr>
                <w:rFonts w:asciiTheme="minorHAnsi" w:hAnsiTheme="minorHAnsi" w:cstheme="minorHAnsi"/>
                <w:b/>
                <w:color w:val="FFFFFF" w:themeColor="background1"/>
                <w:szCs w:val="22"/>
              </w:rPr>
              <w:t>Description</w:t>
            </w:r>
          </w:p>
        </w:tc>
        <w:tc>
          <w:tcPr>
            <w:tcW w:w="1080"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2C607DE1" w14:textId="77777777" w:rsidR="00B965CF" w:rsidRPr="00411623" w:rsidRDefault="00B965CF" w:rsidP="001E46AC">
            <w:pPr>
              <w:ind w:left="75"/>
              <w:jc w:val="center"/>
              <w:rPr>
                <w:rFonts w:asciiTheme="minorHAnsi" w:hAnsiTheme="minorHAnsi" w:cstheme="minorHAnsi"/>
                <w:b/>
                <w:color w:val="FFFFFF" w:themeColor="background1"/>
                <w:szCs w:val="22"/>
              </w:rPr>
            </w:pPr>
            <w:r w:rsidRPr="00411623">
              <w:rPr>
                <w:rFonts w:asciiTheme="minorHAnsi" w:hAnsiTheme="minorHAnsi" w:cstheme="minorHAnsi"/>
                <w:b/>
                <w:color w:val="FFFFFF" w:themeColor="background1"/>
                <w:szCs w:val="22"/>
              </w:rPr>
              <w:t>BRD Reference</w:t>
            </w:r>
          </w:p>
        </w:tc>
      </w:tr>
      <w:tr w:rsidR="00A5298E" w:rsidRPr="00411623" w14:paraId="6CADDDB2" w14:textId="77777777" w:rsidTr="003049CB">
        <w:trPr>
          <w:trHeight w:val="465"/>
        </w:trPr>
        <w:tc>
          <w:tcPr>
            <w:tcW w:w="1277" w:type="dxa"/>
            <w:tcBorders>
              <w:left w:val="single" w:sz="4" w:space="0" w:color="auto"/>
              <w:bottom w:val="single" w:sz="4" w:space="0" w:color="auto"/>
              <w:right w:val="single" w:sz="4" w:space="0" w:color="auto"/>
            </w:tcBorders>
            <w:vAlign w:val="center"/>
          </w:tcPr>
          <w:p w14:paraId="39238E05" w14:textId="77777777" w:rsidR="00A5298E" w:rsidRPr="00411623" w:rsidRDefault="00A5298E" w:rsidP="00A5298E">
            <w:pPr>
              <w:ind w:left="90"/>
              <w:rPr>
                <w:rFonts w:asciiTheme="minorHAnsi" w:hAnsiTheme="minorHAnsi" w:cstheme="minorHAnsi"/>
                <w:szCs w:val="22"/>
              </w:rPr>
            </w:pPr>
            <w:r w:rsidRPr="00411623">
              <w:rPr>
                <w:rFonts w:asciiTheme="minorHAnsi" w:hAnsiTheme="minorHAnsi" w:cstheme="minorHAnsi"/>
                <w:szCs w:val="22"/>
              </w:rPr>
              <w:t>FS-001</w:t>
            </w:r>
          </w:p>
        </w:tc>
        <w:tc>
          <w:tcPr>
            <w:tcW w:w="1753" w:type="dxa"/>
            <w:tcBorders>
              <w:left w:val="single" w:sz="4" w:space="0" w:color="auto"/>
              <w:bottom w:val="single" w:sz="4" w:space="0" w:color="auto"/>
              <w:right w:val="single" w:sz="4" w:space="0" w:color="auto"/>
            </w:tcBorders>
            <w:vAlign w:val="center"/>
          </w:tcPr>
          <w:p w14:paraId="46127997" w14:textId="77777777" w:rsidR="00A5298E" w:rsidRPr="00411623" w:rsidRDefault="00A5298E" w:rsidP="00A5298E">
            <w:pPr>
              <w:spacing w:line="276" w:lineRule="auto"/>
              <w:rPr>
                <w:rFonts w:asciiTheme="minorHAnsi" w:hAnsiTheme="minorHAnsi" w:cstheme="minorHAnsi"/>
                <w:b/>
                <w:bCs/>
                <w:szCs w:val="22"/>
              </w:rPr>
            </w:pPr>
            <w:r w:rsidRPr="00411623">
              <w:rPr>
                <w:rFonts w:asciiTheme="minorHAnsi" w:hAnsiTheme="minorHAnsi" w:cstheme="minorHAnsi"/>
                <w:b/>
                <w:bCs/>
                <w:szCs w:val="22"/>
              </w:rPr>
              <w:t xml:space="preserve">Report A Concern section </w:t>
            </w:r>
          </w:p>
          <w:p w14:paraId="240C253E" w14:textId="77777777" w:rsidR="00A5298E" w:rsidRPr="00411623" w:rsidRDefault="00A5298E" w:rsidP="00A5298E">
            <w:pPr>
              <w:ind w:left="90"/>
              <w:jc w:val="center"/>
              <w:rPr>
                <w:rFonts w:asciiTheme="minorHAnsi" w:hAnsiTheme="minorHAnsi" w:cstheme="minorHAnsi"/>
                <w:szCs w:val="22"/>
              </w:rPr>
            </w:pPr>
          </w:p>
        </w:tc>
        <w:tc>
          <w:tcPr>
            <w:tcW w:w="5670" w:type="dxa"/>
            <w:tcBorders>
              <w:left w:val="single" w:sz="4" w:space="0" w:color="auto"/>
              <w:bottom w:val="single" w:sz="4" w:space="0" w:color="auto"/>
              <w:right w:val="single" w:sz="4" w:space="0" w:color="auto"/>
            </w:tcBorders>
            <w:tcMar>
              <w:top w:w="15" w:type="dxa"/>
              <w:left w:w="15" w:type="dxa"/>
              <w:bottom w:w="0" w:type="dxa"/>
              <w:right w:w="15" w:type="dxa"/>
            </w:tcMar>
            <w:vAlign w:val="center"/>
          </w:tcPr>
          <w:p w14:paraId="4DCF6521" w14:textId="77777777" w:rsidR="00A5298E" w:rsidRPr="00411623" w:rsidRDefault="00A5298E" w:rsidP="00A5298E">
            <w:pPr>
              <w:pStyle w:val="paragraph"/>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This section will have the below contents displayed.</w:t>
            </w:r>
          </w:p>
          <w:p w14:paraId="28678393" w14:textId="77777777" w:rsidR="00A5298E" w:rsidRPr="00411623" w:rsidRDefault="00A5298E" w:rsidP="00A5298E">
            <w:pPr>
              <w:pStyle w:val="paragraph"/>
              <w:spacing w:before="0" w:beforeAutospacing="0" w:after="0" w:afterAutospacing="0" w:line="276" w:lineRule="auto"/>
              <w:jc w:val="both"/>
              <w:textAlignment w:val="baseline"/>
              <w:rPr>
                <w:rFonts w:asciiTheme="minorHAnsi" w:hAnsiTheme="minorHAnsi" w:cstheme="minorHAnsi"/>
                <w:sz w:val="22"/>
                <w:szCs w:val="22"/>
              </w:rPr>
            </w:pPr>
          </w:p>
          <w:p w14:paraId="262F570D" w14:textId="77777777" w:rsidR="00A5298E" w:rsidRPr="00411623" w:rsidRDefault="00A5298E" w:rsidP="00A5298E">
            <w:pPr>
              <w:pStyle w:val="ListParagraph"/>
              <w:numPr>
                <w:ilvl w:val="0"/>
                <w:numId w:val="38"/>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b/>
                <w:bCs/>
                <w:sz w:val="22"/>
                <w:szCs w:val="22"/>
                <w:lang w:val="en-AE" w:eastAsia="en-AE"/>
              </w:rPr>
              <w:t>Report A Concern</w:t>
            </w:r>
            <w:r w:rsidRPr="00411623">
              <w:rPr>
                <w:rFonts w:asciiTheme="minorHAnsi" w:hAnsiTheme="minorHAnsi" w:cstheme="minorHAnsi"/>
                <w:sz w:val="22"/>
                <w:szCs w:val="22"/>
                <w:lang w:val="en-AE" w:eastAsia="en-AE"/>
              </w:rPr>
              <w:t xml:space="preserve"> (displayed as heading)</w:t>
            </w:r>
          </w:p>
          <w:p w14:paraId="012B4D7E" w14:textId="77777777" w:rsidR="00A5298E" w:rsidRPr="00411623" w:rsidRDefault="00A5298E" w:rsidP="00A5298E">
            <w:pPr>
              <w:pStyle w:val="ListParagraph"/>
              <w:spacing w:line="276" w:lineRule="auto"/>
              <w:rPr>
                <w:rFonts w:asciiTheme="minorHAnsi" w:hAnsiTheme="minorHAnsi" w:cstheme="minorHAnsi"/>
                <w:sz w:val="22"/>
                <w:szCs w:val="22"/>
                <w:lang w:val="en-AE" w:eastAsia="en-AE"/>
              </w:rPr>
            </w:pPr>
          </w:p>
          <w:p w14:paraId="75487DFD" w14:textId="77777777" w:rsidR="00A5298E" w:rsidRPr="00411623" w:rsidRDefault="00A5298E" w:rsidP="00A5298E">
            <w:pPr>
              <w:pStyle w:val="ListParagraph"/>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This form is not intended for reporting emergencies. It should not be used to report urgent situations posing an immediate threat to life or property. Submissions made here may not receive an immediate response. For urgent matters, please contact your local authorities directly.</w:t>
            </w:r>
          </w:p>
          <w:p w14:paraId="79163AFC" w14:textId="77777777" w:rsidR="00A5298E" w:rsidRPr="00411623" w:rsidRDefault="00A5298E" w:rsidP="00A5298E">
            <w:pPr>
              <w:pStyle w:val="ListParagraph"/>
              <w:spacing w:line="276" w:lineRule="auto"/>
              <w:rPr>
                <w:rStyle w:val="Hyperlink"/>
                <w:rFonts w:asciiTheme="minorHAnsi" w:hAnsiTheme="minorHAnsi" w:cstheme="minorHAnsi"/>
                <w:sz w:val="22"/>
                <w:szCs w:val="22"/>
              </w:rPr>
            </w:pPr>
            <w:r w:rsidRPr="00411623">
              <w:rPr>
                <w:rFonts w:asciiTheme="minorHAnsi" w:hAnsiTheme="minorHAnsi" w:cstheme="minorHAnsi"/>
                <w:sz w:val="22"/>
                <w:szCs w:val="22"/>
                <w:lang w:val="en-AE" w:eastAsia="en-AE"/>
              </w:rPr>
              <w:t>Equally, this form should not normally be used for raising routine enquiries or customer complaints. To raise an enquiry or a customer complaint, please find the necessary information at</w:t>
            </w:r>
            <w:r w:rsidRPr="00411623">
              <w:rPr>
                <w:rFonts w:asciiTheme="minorHAnsi" w:hAnsiTheme="minorHAnsi" w:cstheme="minorHAnsi"/>
                <w:sz w:val="22"/>
                <w:szCs w:val="22"/>
              </w:rPr>
              <w:t xml:space="preserve"> </w:t>
            </w:r>
            <w:r w:rsidRPr="00411623">
              <w:rPr>
                <w:rStyle w:val="Hyperlink"/>
                <w:rFonts w:asciiTheme="minorHAnsi" w:hAnsiTheme="minorHAnsi" w:cstheme="minorHAnsi"/>
                <w:sz w:val="22"/>
                <w:szCs w:val="22"/>
              </w:rPr>
              <w:t xml:space="preserve">https://www.cbd.ae/general/customer-care </w:t>
            </w:r>
          </w:p>
          <w:p w14:paraId="00FD83AF" w14:textId="77777777" w:rsidR="00A5298E" w:rsidRPr="00411623" w:rsidRDefault="00A5298E" w:rsidP="00A5298E">
            <w:pPr>
              <w:ind w:left="75"/>
              <w:rPr>
                <w:rFonts w:asciiTheme="minorHAnsi" w:hAnsiTheme="minorHAnsi" w:cstheme="minorHAnsi"/>
                <w:szCs w:val="22"/>
              </w:rPr>
            </w:pPr>
          </w:p>
        </w:tc>
        <w:tc>
          <w:tcPr>
            <w:tcW w:w="1080" w:type="dxa"/>
            <w:tcBorders>
              <w:left w:val="single" w:sz="4" w:space="0" w:color="auto"/>
              <w:bottom w:val="single" w:sz="4" w:space="0" w:color="auto"/>
              <w:right w:val="single" w:sz="4" w:space="0" w:color="auto"/>
            </w:tcBorders>
          </w:tcPr>
          <w:p w14:paraId="18B180FB" w14:textId="526F4A02" w:rsidR="00A5298E" w:rsidRPr="00411623" w:rsidRDefault="00A5298E" w:rsidP="00A5298E">
            <w:pPr>
              <w:ind w:left="75"/>
              <w:rPr>
                <w:rFonts w:asciiTheme="minorHAnsi" w:hAnsiTheme="minorHAnsi" w:cstheme="minorHAnsi"/>
                <w:szCs w:val="22"/>
              </w:rPr>
            </w:pPr>
            <w:r w:rsidRPr="00411623">
              <w:rPr>
                <w:rFonts w:asciiTheme="minorHAnsi" w:hAnsiTheme="minorHAnsi" w:cstheme="minorHAnsi"/>
                <w:b/>
                <w:bCs/>
                <w:szCs w:val="22"/>
              </w:rPr>
              <w:t>BRD_5.1</w:t>
            </w:r>
          </w:p>
        </w:tc>
      </w:tr>
      <w:tr w:rsidR="00A5298E" w:rsidRPr="00411623" w14:paraId="4BFEC22A" w14:textId="77777777" w:rsidTr="003049CB">
        <w:trPr>
          <w:trHeight w:val="465"/>
        </w:trPr>
        <w:tc>
          <w:tcPr>
            <w:tcW w:w="1277" w:type="dxa"/>
            <w:tcBorders>
              <w:top w:val="single" w:sz="4" w:space="0" w:color="auto"/>
              <w:left w:val="single" w:sz="4" w:space="0" w:color="auto"/>
              <w:bottom w:val="single" w:sz="4" w:space="0" w:color="auto"/>
              <w:right w:val="single" w:sz="4" w:space="0" w:color="auto"/>
            </w:tcBorders>
            <w:vAlign w:val="center"/>
          </w:tcPr>
          <w:p w14:paraId="651EEA10" w14:textId="77777777" w:rsidR="00A5298E" w:rsidRPr="00411623" w:rsidRDefault="00A5298E" w:rsidP="00A5298E">
            <w:pPr>
              <w:ind w:left="90"/>
              <w:rPr>
                <w:rFonts w:asciiTheme="minorHAnsi" w:hAnsiTheme="minorHAnsi" w:cstheme="minorHAnsi"/>
                <w:szCs w:val="22"/>
              </w:rPr>
            </w:pPr>
            <w:r w:rsidRPr="00411623">
              <w:rPr>
                <w:rFonts w:asciiTheme="minorHAnsi" w:hAnsiTheme="minorHAnsi" w:cstheme="minorHAnsi"/>
                <w:szCs w:val="22"/>
              </w:rPr>
              <w:t>FS-002</w:t>
            </w:r>
          </w:p>
        </w:tc>
        <w:tc>
          <w:tcPr>
            <w:tcW w:w="1753" w:type="dxa"/>
            <w:tcBorders>
              <w:top w:val="single" w:sz="4" w:space="0" w:color="auto"/>
              <w:left w:val="single" w:sz="4" w:space="0" w:color="auto"/>
              <w:bottom w:val="single" w:sz="4" w:space="0" w:color="auto"/>
              <w:right w:val="single" w:sz="4" w:space="0" w:color="auto"/>
            </w:tcBorders>
            <w:vAlign w:val="center"/>
          </w:tcPr>
          <w:p w14:paraId="64E1C676" w14:textId="77777777" w:rsidR="00A5298E" w:rsidRPr="00411623" w:rsidRDefault="00A5298E" w:rsidP="00A5298E">
            <w:pPr>
              <w:spacing w:line="276" w:lineRule="auto"/>
              <w:rPr>
                <w:rFonts w:asciiTheme="minorHAnsi" w:hAnsiTheme="minorHAnsi" w:cstheme="minorHAnsi"/>
                <w:b/>
                <w:bCs/>
                <w:szCs w:val="22"/>
              </w:rPr>
            </w:pPr>
            <w:r w:rsidRPr="00411623">
              <w:rPr>
                <w:rFonts w:asciiTheme="minorHAnsi" w:hAnsiTheme="minorHAnsi" w:cstheme="minorHAnsi"/>
                <w:b/>
                <w:bCs/>
                <w:szCs w:val="22"/>
              </w:rPr>
              <w:t xml:space="preserve">Report A </w:t>
            </w:r>
            <w:proofErr w:type="spellStart"/>
            <w:r w:rsidRPr="00411623">
              <w:rPr>
                <w:rFonts w:asciiTheme="minorHAnsi" w:hAnsiTheme="minorHAnsi" w:cstheme="minorHAnsi"/>
                <w:b/>
                <w:bCs/>
                <w:szCs w:val="22"/>
              </w:rPr>
              <w:t>Concern_Check</w:t>
            </w:r>
            <w:proofErr w:type="spellEnd"/>
            <w:r w:rsidRPr="00411623">
              <w:rPr>
                <w:rFonts w:asciiTheme="minorHAnsi" w:hAnsiTheme="minorHAnsi" w:cstheme="minorHAnsi"/>
                <w:b/>
                <w:bCs/>
                <w:szCs w:val="22"/>
              </w:rPr>
              <w:t xml:space="preserve"> box</w:t>
            </w:r>
          </w:p>
          <w:p w14:paraId="6E065BB9" w14:textId="77777777" w:rsidR="00A5298E" w:rsidRPr="00411623" w:rsidRDefault="00A5298E" w:rsidP="00A5298E">
            <w:pPr>
              <w:ind w:left="90"/>
              <w:jc w:val="center"/>
              <w:rPr>
                <w:rFonts w:asciiTheme="minorHAnsi" w:hAnsiTheme="minorHAnsi" w:cstheme="minorHAnsi"/>
                <w:szCs w:val="22"/>
              </w:rPr>
            </w:pP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48792E1" w14:textId="77777777" w:rsidR="00A5298E" w:rsidRPr="00411623" w:rsidRDefault="00A5298E" w:rsidP="00A5298E">
            <w:pPr>
              <w:pStyle w:val="paragraph"/>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Below checks box must be displayed for the user to check /Uncheck with relevant texts.</w:t>
            </w:r>
          </w:p>
          <w:p w14:paraId="201A9ECD" w14:textId="77777777" w:rsidR="00A5298E" w:rsidRPr="00411623" w:rsidRDefault="00A5298E" w:rsidP="00A5298E">
            <w:pPr>
              <w:pStyle w:val="paragraph"/>
              <w:spacing w:before="0" w:beforeAutospacing="0" w:after="0" w:afterAutospacing="0" w:line="276" w:lineRule="auto"/>
              <w:jc w:val="both"/>
              <w:textAlignment w:val="baseline"/>
              <w:rPr>
                <w:rFonts w:asciiTheme="minorHAnsi" w:hAnsiTheme="minorHAnsi" w:cstheme="minorHAnsi"/>
                <w:sz w:val="22"/>
                <w:szCs w:val="22"/>
              </w:rPr>
            </w:pPr>
          </w:p>
          <w:p w14:paraId="384AE8E1" w14:textId="77777777" w:rsidR="00A5298E" w:rsidRPr="00411623" w:rsidRDefault="00A5298E" w:rsidP="00A5298E">
            <w:pPr>
              <w:pStyle w:val="ListParagraph"/>
              <w:numPr>
                <w:ilvl w:val="0"/>
                <w:numId w:val="38"/>
              </w:numPr>
              <w:suppressAutoHyphens/>
              <w:spacing w:line="276" w:lineRule="auto"/>
              <w:rPr>
                <w:rFonts w:asciiTheme="minorHAnsi" w:hAnsiTheme="minorHAnsi" w:cstheme="minorHAnsi"/>
                <w:sz w:val="22"/>
                <w:szCs w:val="22"/>
              </w:rPr>
            </w:pPr>
            <w:r w:rsidRPr="00411623">
              <w:rPr>
                <w:rFonts w:asciiTheme="minorHAnsi" w:hAnsiTheme="minorHAnsi" w:cstheme="minorHAnsi"/>
                <w:b/>
                <w:bCs/>
                <w:i/>
                <w:iCs/>
                <w:sz w:val="22"/>
                <w:szCs w:val="22"/>
              </w:rPr>
              <w:t>*Check box*</w:t>
            </w:r>
            <w:r w:rsidRPr="00411623">
              <w:rPr>
                <w:rFonts w:asciiTheme="minorHAnsi" w:hAnsiTheme="minorHAnsi" w:cstheme="minorHAnsi"/>
                <w:sz w:val="22"/>
                <w:szCs w:val="22"/>
              </w:rPr>
              <w:t xml:space="preserve"> I understand this is not an emergency service and that I am giving my express consent to the processing of my personal data as described in CBD’s Privacy at  </w:t>
            </w:r>
            <w:hyperlink r:id="rId16" w:history="1">
              <w:r w:rsidRPr="00411623">
                <w:rPr>
                  <w:rStyle w:val="Hyperlink"/>
                  <w:rFonts w:asciiTheme="minorHAnsi" w:hAnsiTheme="minorHAnsi" w:cstheme="minorHAnsi"/>
                  <w:sz w:val="22"/>
                  <w:szCs w:val="22"/>
                </w:rPr>
                <w:t>https://www.cbd.ae/general/privacy-policy</w:t>
              </w:r>
            </w:hyperlink>
          </w:p>
          <w:p w14:paraId="2CD4C161" w14:textId="77777777" w:rsidR="00A5298E" w:rsidRPr="00411623" w:rsidRDefault="00A5298E" w:rsidP="00A5298E">
            <w:pPr>
              <w:pStyle w:val="paragraph"/>
              <w:numPr>
                <w:ilvl w:val="0"/>
                <w:numId w:val="38"/>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 xml:space="preserve">This check box is mandatory. When unchecked and clicked submit button error message will be displayed as </w:t>
            </w:r>
          </w:p>
          <w:p w14:paraId="04F9C857" w14:textId="790B5E35" w:rsidR="00A5298E" w:rsidRPr="00411623" w:rsidRDefault="00A5298E" w:rsidP="00A5298E">
            <w:pPr>
              <w:ind w:left="75"/>
              <w:rPr>
                <w:rFonts w:asciiTheme="minorHAnsi" w:hAnsiTheme="minorHAnsi" w:cstheme="minorHAnsi"/>
                <w:szCs w:val="22"/>
              </w:rPr>
            </w:pPr>
            <w:r w:rsidRPr="00411623">
              <w:rPr>
                <w:rFonts w:asciiTheme="minorHAnsi" w:hAnsiTheme="minorHAnsi" w:cstheme="minorHAnsi"/>
                <w:b/>
                <w:bCs/>
                <w:szCs w:val="22"/>
              </w:rPr>
              <w:t>“Please Indicate that you accept the Consent check box before proceeding for submission”</w:t>
            </w:r>
          </w:p>
        </w:tc>
        <w:tc>
          <w:tcPr>
            <w:tcW w:w="1080" w:type="dxa"/>
            <w:tcBorders>
              <w:top w:val="single" w:sz="4" w:space="0" w:color="auto"/>
              <w:left w:val="single" w:sz="4" w:space="0" w:color="auto"/>
              <w:bottom w:val="single" w:sz="4" w:space="0" w:color="auto"/>
              <w:right w:val="single" w:sz="4" w:space="0" w:color="auto"/>
            </w:tcBorders>
          </w:tcPr>
          <w:p w14:paraId="7D875618" w14:textId="582B72D3" w:rsidR="00A5298E" w:rsidRPr="00411623" w:rsidRDefault="00A5298E" w:rsidP="00A5298E">
            <w:pPr>
              <w:ind w:left="75"/>
              <w:rPr>
                <w:rFonts w:asciiTheme="minorHAnsi" w:hAnsiTheme="minorHAnsi" w:cstheme="minorHAnsi"/>
                <w:szCs w:val="22"/>
              </w:rPr>
            </w:pPr>
            <w:r w:rsidRPr="00411623">
              <w:rPr>
                <w:rFonts w:asciiTheme="minorHAnsi" w:hAnsiTheme="minorHAnsi" w:cstheme="minorHAnsi"/>
                <w:b/>
                <w:bCs/>
                <w:szCs w:val="22"/>
              </w:rPr>
              <w:t>BRD_5.1</w:t>
            </w:r>
          </w:p>
        </w:tc>
      </w:tr>
      <w:tr w:rsidR="00A5298E" w:rsidRPr="00411623" w14:paraId="15218725" w14:textId="77777777" w:rsidTr="003049CB">
        <w:trPr>
          <w:trHeight w:val="465"/>
        </w:trPr>
        <w:tc>
          <w:tcPr>
            <w:tcW w:w="1277" w:type="dxa"/>
            <w:tcBorders>
              <w:top w:val="single" w:sz="4" w:space="0" w:color="auto"/>
              <w:left w:val="single" w:sz="4" w:space="0" w:color="auto"/>
              <w:bottom w:val="single" w:sz="4" w:space="0" w:color="auto"/>
              <w:right w:val="single" w:sz="4" w:space="0" w:color="auto"/>
            </w:tcBorders>
            <w:vAlign w:val="center"/>
          </w:tcPr>
          <w:p w14:paraId="076BB162" w14:textId="77777777" w:rsidR="00A5298E" w:rsidRPr="00411623" w:rsidRDefault="00A5298E" w:rsidP="00A5298E">
            <w:pPr>
              <w:ind w:left="90"/>
              <w:rPr>
                <w:rFonts w:asciiTheme="minorHAnsi" w:hAnsiTheme="minorHAnsi" w:cstheme="minorHAnsi"/>
                <w:szCs w:val="22"/>
              </w:rPr>
            </w:pPr>
            <w:r w:rsidRPr="00411623">
              <w:rPr>
                <w:rFonts w:asciiTheme="minorHAnsi" w:hAnsiTheme="minorHAnsi" w:cstheme="minorHAnsi"/>
                <w:szCs w:val="22"/>
              </w:rPr>
              <w:t>FS-003</w:t>
            </w:r>
          </w:p>
        </w:tc>
        <w:tc>
          <w:tcPr>
            <w:tcW w:w="1753" w:type="dxa"/>
            <w:tcBorders>
              <w:top w:val="single" w:sz="4" w:space="0" w:color="auto"/>
              <w:left w:val="single" w:sz="4" w:space="0" w:color="auto"/>
              <w:bottom w:val="single" w:sz="4" w:space="0" w:color="auto"/>
              <w:right w:val="single" w:sz="4" w:space="0" w:color="auto"/>
            </w:tcBorders>
            <w:vAlign w:val="center"/>
          </w:tcPr>
          <w:p w14:paraId="4980B433" w14:textId="442A0B65" w:rsidR="00A5298E" w:rsidRPr="00411623" w:rsidRDefault="00A5298E" w:rsidP="00C6248B">
            <w:pPr>
              <w:spacing w:line="276" w:lineRule="auto"/>
              <w:rPr>
                <w:rFonts w:asciiTheme="minorHAnsi" w:hAnsiTheme="minorHAnsi" w:cstheme="minorHAnsi"/>
                <w:b/>
                <w:bCs/>
                <w:szCs w:val="22"/>
              </w:rPr>
            </w:pPr>
            <w:r w:rsidRPr="00411623">
              <w:rPr>
                <w:rFonts w:asciiTheme="minorHAnsi" w:hAnsiTheme="minorHAnsi" w:cstheme="minorHAnsi"/>
                <w:b/>
                <w:bCs/>
                <w:szCs w:val="22"/>
              </w:rPr>
              <w:t>Questionnaire Dropdown</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C03EA26" w14:textId="77777777" w:rsidR="00A5298E" w:rsidRPr="00411623" w:rsidRDefault="00A5298E" w:rsidP="00A5298E">
            <w:pPr>
              <w:pStyle w:val="paragraph"/>
              <w:numPr>
                <w:ilvl w:val="0"/>
                <w:numId w:val="38"/>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The Questions options will be displayed under the dropdown of each question. When user clicks on the dropdown, they can select any relevant question (sub options) to proceed submission.</w:t>
            </w:r>
          </w:p>
          <w:p w14:paraId="5D3A8015" w14:textId="77777777" w:rsidR="00A5298E" w:rsidRPr="00411623" w:rsidRDefault="00A5298E" w:rsidP="00A5298E">
            <w:pPr>
              <w:pStyle w:val="paragraph"/>
              <w:spacing w:before="0" w:beforeAutospacing="0" w:after="0" w:afterAutospacing="0" w:line="276" w:lineRule="auto"/>
              <w:jc w:val="both"/>
              <w:textAlignment w:val="baseline"/>
              <w:rPr>
                <w:rFonts w:asciiTheme="minorHAnsi" w:hAnsiTheme="minorHAnsi" w:cstheme="minorHAnsi"/>
                <w:sz w:val="22"/>
                <w:szCs w:val="22"/>
              </w:rPr>
            </w:pPr>
          </w:p>
          <w:p w14:paraId="28507C06" w14:textId="77777777" w:rsidR="00A5298E" w:rsidRPr="00411623" w:rsidRDefault="00A5298E" w:rsidP="00A5298E">
            <w:pPr>
              <w:pStyle w:val="paragraph"/>
              <w:numPr>
                <w:ilvl w:val="0"/>
                <w:numId w:val="38"/>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Questions which are mandatory will be validated when user fails to make an entry, and mouse hovers and clicks elsewhere on form or during submission.</w:t>
            </w:r>
          </w:p>
          <w:p w14:paraId="698DD9D3" w14:textId="77777777" w:rsidR="00A5298E" w:rsidRPr="00411623" w:rsidRDefault="00A5298E" w:rsidP="00A5298E">
            <w:pPr>
              <w:ind w:left="75"/>
              <w:rPr>
                <w:rFonts w:asciiTheme="minorHAnsi" w:hAnsiTheme="minorHAnsi" w:cstheme="minorHAnsi"/>
                <w:szCs w:val="22"/>
              </w:rPr>
            </w:pPr>
          </w:p>
        </w:tc>
        <w:tc>
          <w:tcPr>
            <w:tcW w:w="1080" w:type="dxa"/>
            <w:tcBorders>
              <w:top w:val="single" w:sz="4" w:space="0" w:color="auto"/>
              <w:left w:val="single" w:sz="4" w:space="0" w:color="auto"/>
              <w:bottom w:val="single" w:sz="4" w:space="0" w:color="auto"/>
              <w:right w:val="single" w:sz="4" w:space="0" w:color="auto"/>
            </w:tcBorders>
          </w:tcPr>
          <w:p w14:paraId="01EA5091" w14:textId="15E0F1C8" w:rsidR="00A5298E" w:rsidRPr="00411623" w:rsidRDefault="00A5298E" w:rsidP="00A5298E">
            <w:pPr>
              <w:ind w:left="75"/>
              <w:rPr>
                <w:rFonts w:asciiTheme="minorHAnsi" w:hAnsiTheme="minorHAnsi" w:cstheme="minorHAnsi"/>
                <w:szCs w:val="22"/>
              </w:rPr>
            </w:pPr>
            <w:r w:rsidRPr="00411623">
              <w:rPr>
                <w:rFonts w:asciiTheme="minorHAnsi" w:hAnsiTheme="minorHAnsi" w:cstheme="minorHAnsi"/>
                <w:b/>
                <w:bCs/>
                <w:szCs w:val="22"/>
              </w:rPr>
              <w:t>BRD_5.1</w:t>
            </w:r>
          </w:p>
        </w:tc>
      </w:tr>
      <w:tr w:rsidR="00A5298E" w:rsidRPr="00411623" w14:paraId="0FF7EE23" w14:textId="77777777" w:rsidTr="003049CB">
        <w:trPr>
          <w:trHeight w:val="465"/>
        </w:trPr>
        <w:tc>
          <w:tcPr>
            <w:tcW w:w="1277" w:type="dxa"/>
            <w:tcBorders>
              <w:top w:val="single" w:sz="4" w:space="0" w:color="auto"/>
              <w:left w:val="single" w:sz="4" w:space="0" w:color="auto"/>
              <w:bottom w:val="single" w:sz="4" w:space="0" w:color="auto"/>
              <w:right w:val="single" w:sz="4" w:space="0" w:color="auto"/>
            </w:tcBorders>
            <w:vAlign w:val="center"/>
          </w:tcPr>
          <w:p w14:paraId="424A6053" w14:textId="77777777" w:rsidR="00A5298E" w:rsidRPr="00411623" w:rsidRDefault="00A5298E" w:rsidP="00A5298E">
            <w:pPr>
              <w:ind w:left="90"/>
              <w:rPr>
                <w:rFonts w:asciiTheme="minorHAnsi" w:hAnsiTheme="minorHAnsi" w:cstheme="minorHAnsi"/>
                <w:szCs w:val="22"/>
              </w:rPr>
            </w:pPr>
            <w:r w:rsidRPr="00411623">
              <w:rPr>
                <w:rFonts w:asciiTheme="minorHAnsi" w:hAnsiTheme="minorHAnsi" w:cstheme="minorHAnsi"/>
                <w:szCs w:val="22"/>
              </w:rPr>
              <w:t>FS-004</w:t>
            </w:r>
          </w:p>
        </w:tc>
        <w:tc>
          <w:tcPr>
            <w:tcW w:w="1753" w:type="dxa"/>
            <w:tcBorders>
              <w:top w:val="single" w:sz="4" w:space="0" w:color="auto"/>
              <w:left w:val="single" w:sz="4" w:space="0" w:color="auto"/>
              <w:bottom w:val="single" w:sz="4" w:space="0" w:color="auto"/>
              <w:right w:val="single" w:sz="4" w:space="0" w:color="auto"/>
            </w:tcBorders>
            <w:vAlign w:val="center"/>
          </w:tcPr>
          <w:p w14:paraId="3A5E1E61" w14:textId="32B2B637" w:rsidR="00A5298E" w:rsidRPr="00411623" w:rsidRDefault="00A5298E" w:rsidP="00C6248B">
            <w:pPr>
              <w:spacing w:line="276" w:lineRule="auto"/>
              <w:rPr>
                <w:rFonts w:asciiTheme="minorHAnsi" w:hAnsiTheme="minorHAnsi" w:cstheme="minorHAnsi"/>
                <w:b/>
                <w:bCs/>
                <w:szCs w:val="22"/>
              </w:rPr>
            </w:pPr>
            <w:r w:rsidRPr="00411623">
              <w:rPr>
                <w:rFonts w:asciiTheme="minorHAnsi" w:hAnsiTheme="minorHAnsi" w:cstheme="minorHAnsi"/>
                <w:b/>
                <w:bCs/>
                <w:szCs w:val="22"/>
              </w:rPr>
              <w:t xml:space="preserve">First Questionnaire_ </w:t>
            </w:r>
            <w:r w:rsidRPr="00411623">
              <w:rPr>
                <w:rFonts w:asciiTheme="minorHAnsi" w:hAnsiTheme="minorHAnsi" w:cstheme="minorHAnsi"/>
                <w:szCs w:val="22"/>
              </w:rPr>
              <w:t xml:space="preserve">What is your </w:t>
            </w:r>
            <w:r w:rsidRPr="00411623">
              <w:rPr>
                <w:rFonts w:asciiTheme="minorHAnsi" w:hAnsiTheme="minorHAnsi" w:cstheme="minorHAnsi"/>
                <w:szCs w:val="22"/>
              </w:rPr>
              <w:lastRenderedPageBreak/>
              <w:t xml:space="preserve">relationship </w:t>
            </w:r>
            <w:proofErr w:type="gramStart"/>
            <w:r w:rsidRPr="00411623">
              <w:rPr>
                <w:rFonts w:asciiTheme="minorHAnsi" w:hAnsiTheme="minorHAnsi" w:cstheme="minorHAnsi"/>
                <w:szCs w:val="22"/>
              </w:rPr>
              <w:t>to</w:t>
            </w:r>
            <w:proofErr w:type="gramEnd"/>
            <w:r w:rsidRPr="00411623">
              <w:rPr>
                <w:rFonts w:asciiTheme="minorHAnsi" w:hAnsiTheme="minorHAnsi" w:cstheme="minorHAnsi"/>
                <w:szCs w:val="22"/>
              </w:rPr>
              <w:t xml:space="preserve"> Commercial Bank of Dubai?</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0D053320" w14:textId="77777777" w:rsidR="00A5298E" w:rsidRPr="00411623" w:rsidRDefault="00A5298E" w:rsidP="00A5298E">
            <w:pPr>
              <w:pStyle w:val="paragraph"/>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lastRenderedPageBreak/>
              <w:t>Below contents will be displayed as dropdown options. User is prompted to select any one of them.</w:t>
            </w:r>
          </w:p>
          <w:p w14:paraId="1B870F9F" w14:textId="77777777" w:rsidR="00A5298E" w:rsidRPr="00411623" w:rsidRDefault="00A5298E" w:rsidP="00A5298E">
            <w:pPr>
              <w:pStyle w:val="paragraph"/>
              <w:spacing w:before="0" w:beforeAutospacing="0" w:after="0" w:afterAutospacing="0" w:line="276" w:lineRule="auto"/>
              <w:jc w:val="both"/>
              <w:textAlignment w:val="baseline"/>
              <w:rPr>
                <w:rFonts w:asciiTheme="minorHAnsi" w:hAnsiTheme="minorHAnsi" w:cstheme="minorHAnsi"/>
                <w:sz w:val="22"/>
                <w:szCs w:val="22"/>
              </w:rPr>
            </w:pPr>
          </w:p>
          <w:p w14:paraId="276EF4B2" w14:textId="77777777" w:rsidR="00A5298E" w:rsidRPr="00411623" w:rsidRDefault="00A5298E" w:rsidP="00A5298E">
            <w:pPr>
              <w:pStyle w:val="ListParagraph"/>
              <w:numPr>
                <w:ilvl w:val="0"/>
                <w:numId w:val="40"/>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lastRenderedPageBreak/>
              <w:t>Relationship (User must provide his/her relationship with CBD)</w:t>
            </w:r>
          </w:p>
          <w:p w14:paraId="66AE1166" w14:textId="77777777" w:rsidR="00A5298E" w:rsidRPr="00411623" w:rsidRDefault="00A5298E" w:rsidP="00A5298E">
            <w:pPr>
              <w:pStyle w:val="ListParagraph"/>
              <w:numPr>
                <w:ilvl w:val="0"/>
                <w:numId w:val="39"/>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Consultant</w:t>
            </w:r>
          </w:p>
          <w:p w14:paraId="3EDE73DC" w14:textId="77777777" w:rsidR="00A5298E" w:rsidRPr="00411623" w:rsidRDefault="00A5298E" w:rsidP="00A5298E">
            <w:pPr>
              <w:pStyle w:val="ListParagraph"/>
              <w:numPr>
                <w:ilvl w:val="0"/>
                <w:numId w:val="39"/>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Customer</w:t>
            </w:r>
          </w:p>
          <w:p w14:paraId="770F97C9" w14:textId="77777777" w:rsidR="00A5298E" w:rsidRPr="00411623" w:rsidRDefault="00A5298E" w:rsidP="00A5298E">
            <w:pPr>
              <w:pStyle w:val="ListParagraph"/>
              <w:numPr>
                <w:ilvl w:val="0"/>
                <w:numId w:val="39"/>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Employee</w:t>
            </w:r>
          </w:p>
          <w:p w14:paraId="2C3EE432" w14:textId="77777777" w:rsidR="00A5298E" w:rsidRPr="00411623" w:rsidRDefault="00A5298E" w:rsidP="00A5298E">
            <w:pPr>
              <w:pStyle w:val="ListParagraph"/>
              <w:numPr>
                <w:ilvl w:val="0"/>
                <w:numId w:val="39"/>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Former-Employee</w:t>
            </w:r>
          </w:p>
          <w:p w14:paraId="03C5147B" w14:textId="77777777" w:rsidR="00A5298E" w:rsidRPr="00411623" w:rsidRDefault="00A5298E" w:rsidP="00A5298E">
            <w:pPr>
              <w:pStyle w:val="ListParagraph"/>
              <w:numPr>
                <w:ilvl w:val="0"/>
                <w:numId w:val="39"/>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Temporary Employee</w:t>
            </w:r>
          </w:p>
          <w:p w14:paraId="3AAF5CA5" w14:textId="77777777" w:rsidR="00A5298E" w:rsidRPr="00411623" w:rsidRDefault="00A5298E" w:rsidP="00A5298E">
            <w:pPr>
              <w:pStyle w:val="ListParagraph"/>
              <w:numPr>
                <w:ilvl w:val="0"/>
                <w:numId w:val="39"/>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Vendor</w:t>
            </w:r>
          </w:p>
          <w:p w14:paraId="7481F4FD" w14:textId="77777777" w:rsidR="00A5298E" w:rsidRPr="00411623" w:rsidRDefault="00A5298E" w:rsidP="00A5298E">
            <w:pPr>
              <w:pStyle w:val="ListParagraph"/>
              <w:numPr>
                <w:ilvl w:val="0"/>
                <w:numId w:val="39"/>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Other</w:t>
            </w:r>
          </w:p>
          <w:p w14:paraId="38A07FF4" w14:textId="77777777" w:rsidR="00A5298E" w:rsidRPr="00411623" w:rsidRDefault="00A5298E" w:rsidP="00A5298E">
            <w:pPr>
              <w:pStyle w:val="ListParagraph"/>
              <w:numPr>
                <w:ilvl w:val="0"/>
                <w:numId w:val="40"/>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This is a mandatory field and must be selected by user.</w:t>
            </w:r>
          </w:p>
          <w:p w14:paraId="005978CE" w14:textId="77777777" w:rsidR="00A5298E" w:rsidRPr="00411623" w:rsidRDefault="00A5298E" w:rsidP="00A5298E">
            <w:pPr>
              <w:pStyle w:val="ListParagraph"/>
              <w:numPr>
                <w:ilvl w:val="0"/>
                <w:numId w:val="40"/>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When user fails to choose the option, the validation will happen during submission. Below error message will be displayed.</w:t>
            </w:r>
          </w:p>
          <w:p w14:paraId="037C1D0E" w14:textId="77777777" w:rsidR="00A5298E" w:rsidRPr="00411623" w:rsidRDefault="00A5298E" w:rsidP="00A5298E">
            <w:pPr>
              <w:pStyle w:val="ListParagraph"/>
              <w:numPr>
                <w:ilvl w:val="0"/>
                <w:numId w:val="40"/>
              </w:numPr>
              <w:suppressAutoHyphens/>
              <w:spacing w:line="276" w:lineRule="auto"/>
              <w:rPr>
                <w:rFonts w:asciiTheme="minorHAnsi" w:hAnsiTheme="minorHAnsi" w:cstheme="minorHAnsi"/>
                <w:b/>
                <w:bCs/>
                <w:sz w:val="22"/>
                <w:szCs w:val="22"/>
                <w:lang w:val="en-AE" w:eastAsia="en-AE"/>
              </w:rPr>
            </w:pPr>
            <w:bookmarkStart w:id="425" w:name="_Hlk193892633"/>
            <w:r w:rsidRPr="00411623">
              <w:rPr>
                <w:rFonts w:asciiTheme="minorHAnsi" w:hAnsiTheme="minorHAnsi" w:cstheme="minorHAnsi"/>
                <w:b/>
                <w:bCs/>
                <w:sz w:val="22"/>
                <w:szCs w:val="22"/>
              </w:rPr>
              <w:t>“Please select your relationship to CBD from dropdown before you proceed”.</w:t>
            </w:r>
          </w:p>
          <w:bookmarkEnd w:id="425"/>
          <w:p w14:paraId="47C03AFE" w14:textId="77777777" w:rsidR="00A5298E" w:rsidRPr="00411623" w:rsidRDefault="00A5298E" w:rsidP="00A5298E">
            <w:pPr>
              <w:ind w:left="75"/>
              <w:rPr>
                <w:rFonts w:asciiTheme="minorHAnsi" w:hAnsiTheme="minorHAnsi" w:cstheme="minorHAnsi"/>
                <w:szCs w:val="22"/>
              </w:rPr>
            </w:pPr>
          </w:p>
        </w:tc>
        <w:tc>
          <w:tcPr>
            <w:tcW w:w="1080" w:type="dxa"/>
            <w:tcBorders>
              <w:top w:val="single" w:sz="4" w:space="0" w:color="auto"/>
              <w:left w:val="single" w:sz="4" w:space="0" w:color="auto"/>
              <w:bottom w:val="single" w:sz="4" w:space="0" w:color="auto"/>
              <w:right w:val="single" w:sz="4" w:space="0" w:color="auto"/>
            </w:tcBorders>
          </w:tcPr>
          <w:p w14:paraId="34A3EE40" w14:textId="71A8330F" w:rsidR="00A5298E" w:rsidRPr="00411623" w:rsidRDefault="00A5298E" w:rsidP="00A5298E">
            <w:pPr>
              <w:ind w:left="75"/>
              <w:rPr>
                <w:rFonts w:asciiTheme="minorHAnsi" w:hAnsiTheme="minorHAnsi" w:cstheme="minorHAnsi"/>
                <w:szCs w:val="22"/>
              </w:rPr>
            </w:pPr>
            <w:r w:rsidRPr="00411623">
              <w:rPr>
                <w:rFonts w:asciiTheme="minorHAnsi" w:hAnsiTheme="minorHAnsi" w:cstheme="minorHAnsi"/>
                <w:b/>
                <w:bCs/>
                <w:szCs w:val="22"/>
              </w:rPr>
              <w:lastRenderedPageBreak/>
              <w:t>BRD_5.1</w:t>
            </w:r>
          </w:p>
        </w:tc>
      </w:tr>
      <w:tr w:rsidR="00A5298E" w:rsidRPr="00411623" w14:paraId="31C05A81" w14:textId="77777777" w:rsidTr="003049CB">
        <w:trPr>
          <w:trHeight w:val="465"/>
        </w:trPr>
        <w:tc>
          <w:tcPr>
            <w:tcW w:w="1277" w:type="dxa"/>
            <w:tcBorders>
              <w:top w:val="single" w:sz="4" w:space="0" w:color="auto"/>
              <w:left w:val="single" w:sz="4" w:space="0" w:color="auto"/>
              <w:bottom w:val="single" w:sz="4" w:space="0" w:color="auto"/>
              <w:right w:val="single" w:sz="4" w:space="0" w:color="auto"/>
            </w:tcBorders>
            <w:vAlign w:val="center"/>
          </w:tcPr>
          <w:p w14:paraId="357762DF" w14:textId="77777777" w:rsidR="00A5298E" w:rsidRPr="00411623" w:rsidRDefault="00A5298E" w:rsidP="00A5298E">
            <w:pPr>
              <w:ind w:left="90"/>
              <w:rPr>
                <w:rFonts w:asciiTheme="minorHAnsi" w:hAnsiTheme="minorHAnsi" w:cstheme="minorHAnsi"/>
                <w:szCs w:val="22"/>
              </w:rPr>
            </w:pPr>
            <w:r w:rsidRPr="00411623">
              <w:rPr>
                <w:rFonts w:asciiTheme="minorHAnsi" w:hAnsiTheme="minorHAnsi" w:cstheme="minorHAnsi"/>
                <w:szCs w:val="22"/>
              </w:rPr>
              <w:t>FS-005</w:t>
            </w:r>
          </w:p>
        </w:tc>
        <w:tc>
          <w:tcPr>
            <w:tcW w:w="1753" w:type="dxa"/>
            <w:tcBorders>
              <w:top w:val="single" w:sz="4" w:space="0" w:color="auto"/>
              <w:left w:val="single" w:sz="4" w:space="0" w:color="auto"/>
              <w:bottom w:val="single" w:sz="4" w:space="0" w:color="auto"/>
              <w:right w:val="single" w:sz="4" w:space="0" w:color="auto"/>
            </w:tcBorders>
            <w:vAlign w:val="center"/>
          </w:tcPr>
          <w:p w14:paraId="4018DAA8" w14:textId="4B7347A0" w:rsidR="00A5298E" w:rsidRPr="00411623" w:rsidRDefault="00A5298E" w:rsidP="00C6248B">
            <w:pPr>
              <w:spacing w:line="276" w:lineRule="auto"/>
              <w:rPr>
                <w:rFonts w:asciiTheme="minorHAnsi" w:hAnsiTheme="minorHAnsi" w:cstheme="minorHAnsi"/>
                <w:b/>
                <w:bCs/>
                <w:szCs w:val="22"/>
              </w:rPr>
            </w:pPr>
            <w:r w:rsidRPr="00411623">
              <w:rPr>
                <w:rFonts w:asciiTheme="minorHAnsi" w:hAnsiTheme="minorHAnsi" w:cstheme="minorHAnsi"/>
                <w:b/>
                <w:bCs/>
                <w:szCs w:val="22"/>
              </w:rPr>
              <w:t xml:space="preserve">Second Questionnaire_  </w:t>
            </w:r>
            <w:r w:rsidRPr="00411623">
              <w:rPr>
                <w:rFonts w:asciiTheme="minorHAnsi" w:hAnsiTheme="minorHAnsi" w:cstheme="minorHAnsi"/>
                <w:szCs w:val="22"/>
              </w:rPr>
              <w:t>Please categorize your concern here:</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208FAD6A" w14:textId="77777777" w:rsidR="00A5298E" w:rsidRPr="00411623" w:rsidRDefault="00A5298E" w:rsidP="00A5298E">
            <w:pPr>
              <w:pStyle w:val="paragraph"/>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Below contents will be displayed as dropdown options. User is prompted to select any one of them.</w:t>
            </w:r>
          </w:p>
          <w:p w14:paraId="42FC7880" w14:textId="77777777" w:rsidR="00A5298E" w:rsidRPr="00411623" w:rsidRDefault="00A5298E" w:rsidP="00A5298E">
            <w:pPr>
              <w:pStyle w:val="paragraph"/>
              <w:spacing w:before="0" w:beforeAutospacing="0" w:after="0" w:afterAutospacing="0" w:line="276" w:lineRule="auto"/>
              <w:jc w:val="both"/>
              <w:textAlignment w:val="baseline"/>
              <w:rPr>
                <w:rFonts w:asciiTheme="minorHAnsi" w:hAnsiTheme="minorHAnsi" w:cstheme="minorHAnsi"/>
                <w:sz w:val="22"/>
                <w:szCs w:val="22"/>
              </w:rPr>
            </w:pPr>
          </w:p>
          <w:p w14:paraId="6AA79ACB" w14:textId="77777777" w:rsidR="00A5298E" w:rsidRPr="00411623" w:rsidRDefault="00A5298E" w:rsidP="00A5298E">
            <w:pPr>
              <w:pStyle w:val="ListParagraph"/>
              <w:numPr>
                <w:ilvl w:val="0"/>
                <w:numId w:val="41"/>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Insider Trading</w:t>
            </w:r>
          </w:p>
          <w:p w14:paraId="3AEA44D9" w14:textId="77777777" w:rsidR="00A5298E" w:rsidRPr="00411623" w:rsidRDefault="00A5298E" w:rsidP="00A5298E">
            <w:pPr>
              <w:pStyle w:val="ListParagraph"/>
              <w:numPr>
                <w:ilvl w:val="0"/>
                <w:numId w:val="41"/>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Unethical Conduct/Behaviour</w:t>
            </w:r>
          </w:p>
          <w:p w14:paraId="48601046" w14:textId="77777777" w:rsidR="00A5298E" w:rsidRPr="00411623" w:rsidRDefault="00A5298E" w:rsidP="00A5298E">
            <w:pPr>
              <w:pStyle w:val="ListParagraph"/>
              <w:numPr>
                <w:ilvl w:val="0"/>
                <w:numId w:val="41"/>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 xml:space="preserve">Conflict of Interest </w:t>
            </w:r>
          </w:p>
          <w:p w14:paraId="285D264C" w14:textId="77777777" w:rsidR="00A5298E" w:rsidRPr="00411623" w:rsidRDefault="00A5298E" w:rsidP="00A5298E">
            <w:pPr>
              <w:pStyle w:val="ListParagraph"/>
              <w:numPr>
                <w:ilvl w:val="0"/>
                <w:numId w:val="41"/>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Breach of Confidentiality</w:t>
            </w:r>
          </w:p>
          <w:p w14:paraId="1892F56C" w14:textId="77777777" w:rsidR="00A5298E" w:rsidRPr="00411623" w:rsidRDefault="00A5298E" w:rsidP="00A5298E">
            <w:pPr>
              <w:pStyle w:val="ListParagraph"/>
              <w:numPr>
                <w:ilvl w:val="0"/>
                <w:numId w:val="41"/>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 xml:space="preserve"> Money Laundering/Terrorist Financing</w:t>
            </w:r>
          </w:p>
          <w:p w14:paraId="58DDF278" w14:textId="77777777" w:rsidR="00A5298E" w:rsidRPr="00411623" w:rsidRDefault="00A5298E" w:rsidP="00A5298E">
            <w:pPr>
              <w:pStyle w:val="ListParagraph"/>
              <w:numPr>
                <w:ilvl w:val="0"/>
                <w:numId w:val="41"/>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 xml:space="preserve"> Theft or Damage of Physical Equipment</w:t>
            </w:r>
          </w:p>
          <w:p w14:paraId="55ABD550" w14:textId="77777777" w:rsidR="00A5298E" w:rsidRPr="00411623" w:rsidRDefault="00A5298E" w:rsidP="00A5298E">
            <w:pPr>
              <w:pStyle w:val="ListParagraph"/>
              <w:numPr>
                <w:ilvl w:val="0"/>
                <w:numId w:val="41"/>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 xml:space="preserve"> Theft of Data/Information/Passwords</w:t>
            </w:r>
          </w:p>
          <w:p w14:paraId="3C23313C" w14:textId="77777777" w:rsidR="00A5298E" w:rsidRPr="00411623" w:rsidRDefault="00A5298E" w:rsidP="00A5298E">
            <w:pPr>
              <w:pStyle w:val="ListParagraph"/>
              <w:numPr>
                <w:ilvl w:val="0"/>
                <w:numId w:val="41"/>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Fraud or Fraudulent Practices, Bribery and Corruption</w:t>
            </w:r>
          </w:p>
          <w:p w14:paraId="2D24961A" w14:textId="77777777" w:rsidR="00A5298E" w:rsidRPr="00411623" w:rsidRDefault="00A5298E" w:rsidP="00A5298E">
            <w:pPr>
              <w:pStyle w:val="ListParagraph"/>
              <w:numPr>
                <w:ilvl w:val="0"/>
                <w:numId w:val="41"/>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Discrimination/Harassment and/or retaliation Against Any Employee</w:t>
            </w:r>
          </w:p>
          <w:p w14:paraId="6F9F2BF9" w14:textId="77777777" w:rsidR="00A5298E" w:rsidRPr="00411623" w:rsidRDefault="00A5298E" w:rsidP="00A5298E">
            <w:pPr>
              <w:pStyle w:val="ListParagraph"/>
              <w:numPr>
                <w:ilvl w:val="0"/>
                <w:numId w:val="41"/>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 xml:space="preserve"> Misrepresentation of the Bank’s financials and /or final positions, including unacceptable accounting/disclosure standards</w:t>
            </w:r>
          </w:p>
          <w:p w14:paraId="4866E911" w14:textId="77777777" w:rsidR="00A5298E" w:rsidRPr="00411623" w:rsidRDefault="00A5298E" w:rsidP="00A5298E">
            <w:pPr>
              <w:pStyle w:val="ListParagraph"/>
              <w:numPr>
                <w:ilvl w:val="0"/>
                <w:numId w:val="41"/>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 xml:space="preserve"> Any other potential violation of UAE law or regulations (including CBUAE, SCA, or Sharia Islamic regulations </w:t>
            </w:r>
          </w:p>
          <w:p w14:paraId="2F080386" w14:textId="77777777" w:rsidR="00A5298E" w:rsidRPr="00411623" w:rsidRDefault="00A5298E" w:rsidP="00A5298E">
            <w:pPr>
              <w:pStyle w:val="ListParagraph"/>
              <w:numPr>
                <w:ilvl w:val="0"/>
                <w:numId w:val="41"/>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Other</w:t>
            </w:r>
          </w:p>
          <w:p w14:paraId="617BF70E" w14:textId="77777777" w:rsidR="00A5298E" w:rsidRPr="00411623" w:rsidRDefault="00A5298E" w:rsidP="00A5298E">
            <w:pPr>
              <w:pStyle w:val="ListParagraph"/>
              <w:numPr>
                <w:ilvl w:val="0"/>
                <w:numId w:val="40"/>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This is a mandatory field and must be selected by user.</w:t>
            </w:r>
          </w:p>
          <w:p w14:paraId="6BC1C9F2" w14:textId="77777777" w:rsidR="00A5298E" w:rsidRPr="00411623" w:rsidRDefault="00A5298E" w:rsidP="00A5298E">
            <w:pPr>
              <w:pStyle w:val="ListParagraph"/>
              <w:numPr>
                <w:ilvl w:val="0"/>
                <w:numId w:val="40"/>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When user fails to choose the option, the validation will happen during submission. Below error message will be displayed.</w:t>
            </w:r>
          </w:p>
          <w:p w14:paraId="046D3E68" w14:textId="77777777" w:rsidR="00A5298E" w:rsidRPr="00411623" w:rsidRDefault="00A5298E" w:rsidP="00A5298E">
            <w:pPr>
              <w:pStyle w:val="ListParagraph"/>
              <w:numPr>
                <w:ilvl w:val="0"/>
                <w:numId w:val="40"/>
              </w:numPr>
              <w:suppressAutoHyphens/>
              <w:spacing w:line="276" w:lineRule="auto"/>
              <w:rPr>
                <w:rFonts w:asciiTheme="minorHAnsi" w:hAnsiTheme="minorHAnsi" w:cstheme="minorHAnsi"/>
                <w:b/>
                <w:bCs/>
                <w:sz w:val="22"/>
                <w:szCs w:val="22"/>
                <w:lang w:val="en-AE" w:eastAsia="en-AE"/>
              </w:rPr>
            </w:pPr>
            <w:bookmarkStart w:id="426" w:name="_Hlk193892732"/>
            <w:r w:rsidRPr="00411623">
              <w:rPr>
                <w:rFonts w:asciiTheme="minorHAnsi" w:hAnsiTheme="minorHAnsi" w:cstheme="minorHAnsi"/>
                <w:b/>
                <w:bCs/>
                <w:sz w:val="22"/>
                <w:szCs w:val="22"/>
              </w:rPr>
              <w:lastRenderedPageBreak/>
              <w:t>“Please select the category from dropdown  before you proceed”.</w:t>
            </w:r>
          </w:p>
          <w:bookmarkEnd w:id="426"/>
          <w:p w14:paraId="6DFFC810" w14:textId="77777777" w:rsidR="00A5298E" w:rsidRPr="00411623" w:rsidRDefault="00A5298E" w:rsidP="00A5298E">
            <w:pPr>
              <w:pStyle w:val="ListParagraph"/>
              <w:spacing w:line="276" w:lineRule="auto"/>
              <w:rPr>
                <w:rFonts w:asciiTheme="minorHAnsi" w:hAnsiTheme="minorHAnsi" w:cstheme="minorHAnsi"/>
                <w:sz w:val="22"/>
                <w:szCs w:val="22"/>
                <w:lang w:val="en-AE" w:eastAsia="en-AE"/>
              </w:rPr>
            </w:pPr>
          </w:p>
          <w:p w14:paraId="14892A1D" w14:textId="77777777" w:rsidR="00A5298E" w:rsidRPr="00411623" w:rsidRDefault="00A5298E" w:rsidP="00A5298E">
            <w:pPr>
              <w:ind w:left="75"/>
              <w:rPr>
                <w:rFonts w:asciiTheme="minorHAnsi" w:hAnsiTheme="minorHAnsi" w:cstheme="minorHAnsi"/>
                <w:szCs w:val="22"/>
              </w:rPr>
            </w:pPr>
          </w:p>
        </w:tc>
        <w:tc>
          <w:tcPr>
            <w:tcW w:w="1080" w:type="dxa"/>
            <w:tcBorders>
              <w:top w:val="single" w:sz="4" w:space="0" w:color="auto"/>
              <w:left w:val="single" w:sz="4" w:space="0" w:color="auto"/>
              <w:bottom w:val="single" w:sz="4" w:space="0" w:color="auto"/>
              <w:right w:val="single" w:sz="4" w:space="0" w:color="auto"/>
            </w:tcBorders>
          </w:tcPr>
          <w:p w14:paraId="6D214E29" w14:textId="5CBBC97F" w:rsidR="00A5298E" w:rsidRPr="00411623" w:rsidRDefault="00A5298E" w:rsidP="00A5298E">
            <w:pPr>
              <w:ind w:left="75"/>
              <w:rPr>
                <w:rFonts w:asciiTheme="minorHAnsi" w:hAnsiTheme="minorHAnsi" w:cstheme="minorHAnsi"/>
                <w:szCs w:val="22"/>
              </w:rPr>
            </w:pPr>
            <w:r w:rsidRPr="00411623">
              <w:rPr>
                <w:rFonts w:asciiTheme="minorHAnsi" w:hAnsiTheme="minorHAnsi" w:cstheme="minorHAnsi"/>
                <w:b/>
                <w:bCs/>
                <w:szCs w:val="22"/>
              </w:rPr>
              <w:lastRenderedPageBreak/>
              <w:t>BRD_5.1</w:t>
            </w:r>
          </w:p>
        </w:tc>
      </w:tr>
      <w:tr w:rsidR="00A5298E" w:rsidRPr="00411623" w14:paraId="453176B8" w14:textId="77777777" w:rsidTr="003049CB">
        <w:trPr>
          <w:trHeight w:val="465"/>
        </w:trPr>
        <w:tc>
          <w:tcPr>
            <w:tcW w:w="1277" w:type="dxa"/>
            <w:tcBorders>
              <w:top w:val="single" w:sz="4" w:space="0" w:color="auto"/>
              <w:left w:val="single" w:sz="4" w:space="0" w:color="auto"/>
              <w:bottom w:val="single" w:sz="4" w:space="0" w:color="auto"/>
              <w:right w:val="single" w:sz="4" w:space="0" w:color="auto"/>
            </w:tcBorders>
            <w:vAlign w:val="center"/>
          </w:tcPr>
          <w:p w14:paraId="3B5CD803" w14:textId="62580924" w:rsidR="00A5298E" w:rsidRPr="00411623" w:rsidRDefault="002E4211" w:rsidP="00C6248B">
            <w:pPr>
              <w:rPr>
                <w:rFonts w:asciiTheme="minorHAnsi" w:hAnsiTheme="minorHAnsi" w:cstheme="minorHAnsi"/>
                <w:szCs w:val="22"/>
              </w:rPr>
            </w:pPr>
            <w:r w:rsidRPr="00411623">
              <w:rPr>
                <w:rFonts w:asciiTheme="minorHAnsi" w:hAnsiTheme="minorHAnsi" w:cstheme="minorHAnsi"/>
                <w:szCs w:val="22"/>
              </w:rPr>
              <w:t>FS-006</w:t>
            </w:r>
          </w:p>
        </w:tc>
        <w:tc>
          <w:tcPr>
            <w:tcW w:w="1753" w:type="dxa"/>
            <w:tcBorders>
              <w:top w:val="single" w:sz="4" w:space="0" w:color="auto"/>
              <w:left w:val="single" w:sz="4" w:space="0" w:color="auto"/>
              <w:bottom w:val="single" w:sz="4" w:space="0" w:color="auto"/>
              <w:right w:val="single" w:sz="4" w:space="0" w:color="auto"/>
            </w:tcBorders>
            <w:vAlign w:val="center"/>
          </w:tcPr>
          <w:p w14:paraId="73D7BA10" w14:textId="08AAF511" w:rsidR="00A5298E" w:rsidRPr="00411623" w:rsidRDefault="00A5298E" w:rsidP="00C6248B">
            <w:pPr>
              <w:spacing w:line="276" w:lineRule="auto"/>
              <w:rPr>
                <w:rFonts w:asciiTheme="minorHAnsi" w:hAnsiTheme="minorHAnsi" w:cstheme="minorHAnsi"/>
                <w:b/>
                <w:bCs/>
                <w:szCs w:val="22"/>
              </w:rPr>
            </w:pPr>
            <w:r w:rsidRPr="00411623">
              <w:rPr>
                <w:rFonts w:asciiTheme="minorHAnsi" w:hAnsiTheme="minorHAnsi" w:cstheme="minorHAnsi"/>
                <w:b/>
                <w:bCs/>
                <w:szCs w:val="22"/>
              </w:rPr>
              <w:t xml:space="preserve">Third Questionnaire_   </w:t>
            </w:r>
            <w:r w:rsidRPr="00411623">
              <w:rPr>
                <w:rFonts w:asciiTheme="minorHAnsi" w:hAnsiTheme="minorHAnsi" w:cstheme="minorHAnsi"/>
                <w:szCs w:val="22"/>
              </w:rPr>
              <w:t>When did the event or concern about which you are reporting occur?</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21884C58" w14:textId="77777777" w:rsidR="00A5298E" w:rsidRPr="00411623" w:rsidRDefault="00A5298E" w:rsidP="00A5298E">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Pop up calendar will be displayed for the user to select</w:t>
            </w:r>
          </w:p>
          <w:p w14:paraId="04E5842B" w14:textId="77777777" w:rsidR="00A5298E" w:rsidRPr="00411623" w:rsidRDefault="00A5298E" w:rsidP="00A5298E">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Past and latest date needs to be displayed. No future date must be displayed.</w:t>
            </w:r>
          </w:p>
          <w:p w14:paraId="740C21EF" w14:textId="77777777" w:rsidR="00A5298E" w:rsidRPr="00411623" w:rsidRDefault="00A5298E" w:rsidP="00A5298E">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If the user is unsure about the date a text field must be provided letting the user to enter the approximate date.</w:t>
            </w:r>
          </w:p>
          <w:p w14:paraId="107ED67F" w14:textId="77777777" w:rsidR="00A5298E" w:rsidRPr="00411623" w:rsidRDefault="00A5298E" w:rsidP="00A5298E">
            <w:pPr>
              <w:spacing w:line="276" w:lineRule="auto"/>
              <w:rPr>
                <w:rFonts w:asciiTheme="minorHAnsi" w:hAnsiTheme="minorHAnsi" w:cstheme="minorHAnsi"/>
                <w:szCs w:val="22"/>
              </w:rPr>
            </w:pPr>
            <w:r w:rsidRPr="00411623">
              <w:rPr>
                <w:rFonts w:asciiTheme="minorHAnsi" w:hAnsiTheme="minorHAnsi" w:cstheme="minorHAnsi"/>
                <w:szCs w:val="22"/>
              </w:rPr>
              <w:t xml:space="preserve">              “ </w:t>
            </w:r>
            <w:r w:rsidRPr="00411623">
              <w:rPr>
                <w:rFonts w:asciiTheme="minorHAnsi" w:hAnsiTheme="minorHAnsi" w:cstheme="minorHAnsi"/>
                <w:b/>
                <w:bCs/>
                <w:szCs w:val="22"/>
                <w:lang w:val="en-AE" w:eastAsia="en-AE"/>
              </w:rPr>
              <w:t>If unsure, please provide approximate date or a range of dates when the concern occurred “-Text Box to fill the entry manually.</w:t>
            </w:r>
          </w:p>
          <w:p w14:paraId="6CF78599" w14:textId="77777777" w:rsidR="00A5298E" w:rsidRPr="00411623" w:rsidRDefault="00A5298E" w:rsidP="00A5298E">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b/>
                <w:bCs/>
                <w:sz w:val="22"/>
                <w:szCs w:val="22"/>
              </w:rPr>
              <w:t>Note</w:t>
            </w:r>
            <w:r w:rsidRPr="00411623">
              <w:rPr>
                <w:rFonts w:asciiTheme="minorHAnsi" w:hAnsiTheme="minorHAnsi" w:cstheme="minorHAnsi"/>
                <w:sz w:val="22"/>
                <w:szCs w:val="22"/>
              </w:rPr>
              <w:t>: The date field is not mandatory.</w:t>
            </w:r>
          </w:p>
          <w:p w14:paraId="3609E2E3" w14:textId="77777777" w:rsidR="00A5298E" w:rsidRPr="00411623" w:rsidRDefault="00A5298E" w:rsidP="00A5298E">
            <w:pPr>
              <w:ind w:left="75"/>
              <w:rPr>
                <w:rFonts w:asciiTheme="minorHAnsi" w:hAnsiTheme="minorHAnsi" w:cstheme="minorHAnsi"/>
                <w:szCs w:val="22"/>
              </w:rPr>
            </w:pPr>
          </w:p>
        </w:tc>
        <w:tc>
          <w:tcPr>
            <w:tcW w:w="1080" w:type="dxa"/>
            <w:tcBorders>
              <w:top w:val="single" w:sz="4" w:space="0" w:color="auto"/>
              <w:left w:val="single" w:sz="4" w:space="0" w:color="auto"/>
              <w:bottom w:val="single" w:sz="4" w:space="0" w:color="auto"/>
              <w:right w:val="single" w:sz="4" w:space="0" w:color="auto"/>
            </w:tcBorders>
          </w:tcPr>
          <w:p w14:paraId="3451E7AC" w14:textId="2B2E0180" w:rsidR="00A5298E" w:rsidRPr="00411623" w:rsidRDefault="00A5298E" w:rsidP="00A5298E">
            <w:pPr>
              <w:ind w:left="75"/>
              <w:rPr>
                <w:rFonts w:asciiTheme="minorHAnsi" w:hAnsiTheme="minorHAnsi" w:cstheme="minorHAnsi"/>
                <w:szCs w:val="22"/>
              </w:rPr>
            </w:pPr>
            <w:r w:rsidRPr="00411623">
              <w:rPr>
                <w:rFonts w:asciiTheme="minorHAnsi" w:hAnsiTheme="minorHAnsi" w:cstheme="minorHAnsi"/>
                <w:b/>
                <w:bCs/>
                <w:szCs w:val="22"/>
              </w:rPr>
              <w:t>BRD_5.1</w:t>
            </w:r>
          </w:p>
        </w:tc>
      </w:tr>
      <w:tr w:rsidR="00A5298E" w:rsidRPr="00411623" w14:paraId="3F7E8324" w14:textId="77777777" w:rsidTr="003049CB">
        <w:trPr>
          <w:trHeight w:val="465"/>
        </w:trPr>
        <w:tc>
          <w:tcPr>
            <w:tcW w:w="1277" w:type="dxa"/>
            <w:tcBorders>
              <w:top w:val="single" w:sz="4" w:space="0" w:color="auto"/>
              <w:left w:val="single" w:sz="4" w:space="0" w:color="auto"/>
              <w:bottom w:val="single" w:sz="4" w:space="0" w:color="auto"/>
              <w:right w:val="single" w:sz="4" w:space="0" w:color="auto"/>
            </w:tcBorders>
            <w:vAlign w:val="center"/>
          </w:tcPr>
          <w:p w14:paraId="3645B2D4" w14:textId="50CD8CB5" w:rsidR="00A5298E" w:rsidRPr="00411623" w:rsidRDefault="002E4211" w:rsidP="00A5298E">
            <w:pPr>
              <w:ind w:left="90"/>
              <w:rPr>
                <w:rFonts w:asciiTheme="minorHAnsi" w:hAnsiTheme="minorHAnsi" w:cstheme="minorHAnsi"/>
                <w:szCs w:val="22"/>
              </w:rPr>
            </w:pPr>
            <w:r w:rsidRPr="00411623">
              <w:rPr>
                <w:rFonts w:asciiTheme="minorHAnsi" w:hAnsiTheme="minorHAnsi" w:cstheme="minorHAnsi"/>
                <w:szCs w:val="22"/>
              </w:rPr>
              <w:t>FS-007</w:t>
            </w:r>
          </w:p>
        </w:tc>
        <w:tc>
          <w:tcPr>
            <w:tcW w:w="1753" w:type="dxa"/>
            <w:tcBorders>
              <w:top w:val="single" w:sz="4" w:space="0" w:color="auto"/>
              <w:left w:val="single" w:sz="4" w:space="0" w:color="auto"/>
              <w:bottom w:val="single" w:sz="4" w:space="0" w:color="auto"/>
              <w:right w:val="single" w:sz="4" w:space="0" w:color="auto"/>
            </w:tcBorders>
            <w:vAlign w:val="center"/>
          </w:tcPr>
          <w:p w14:paraId="2AEA4FF9" w14:textId="7379D28B" w:rsidR="00A5298E" w:rsidRPr="00411623" w:rsidRDefault="00A5298E" w:rsidP="00C6248B">
            <w:pPr>
              <w:spacing w:line="276" w:lineRule="auto"/>
              <w:rPr>
                <w:rFonts w:asciiTheme="minorHAnsi" w:hAnsiTheme="minorHAnsi" w:cstheme="minorHAnsi"/>
                <w:b/>
                <w:bCs/>
                <w:szCs w:val="22"/>
              </w:rPr>
            </w:pPr>
            <w:r w:rsidRPr="00411623">
              <w:rPr>
                <w:rFonts w:asciiTheme="minorHAnsi" w:hAnsiTheme="minorHAnsi" w:cstheme="minorHAnsi"/>
                <w:b/>
                <w:bCs/>
                <w:szCs w:val="22"/>
              </w:rPr>
              <w:t xml:space="preserve">Fourth Questionnaire_    </w:t>
            </w:r>
            <w:r w:rsidRPr="00411623">
              <w:rPr>
                <w:rFonts w:asciiTheme="minorHAnsi" w:hAnsiTheme="minorHAnsi" w:cstheme="minorHAnsi"/>
                <w:szCs w:val="22"/>
              </w:rPr>
              <w:t>Has this been an ongoing / recurring occurrence or a one-off event?</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238F0FDD" w14:textId="77777777" w:rsidR="00A5298E" w:rsidRPr="00411623" w:rsidRDefault="00A5298E" w:rsidP="00A5298E">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Two radio buttons must be provided as,</w:t>
            </w:r>
          </w:p>
          <w:p w14:paraId="42606461" w14:textId="77777777" w:rsidR="00A5298E" w:rsidRPr="00411623" w:rsidRDefault="00A5298E" w:rsidP="00A5298E">
            <w:pPr>
              <w:pStyle w:val="paragraph"/>
              <w:numPr>
                <w:ilvl w:val="0"/>
                <w:numId w:val="42"/>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Ongoing/Recurring</w:t>
            </w:r>
          </w:p>
          <w:p w14:paraId="06F7C7F1" w14:textId="77777777" w:rsidR="00A5298E" w:rsidRPr="00411623" w:rsidRDefault="00A5298E" w:rsidP="00A5298E">
            <w:pPr>
              <w:pStyle w:val="paragraph"/>
              <w:numPr>
                <w:ilvl w:val="0"/>
                <w:numId w:val="42"/>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One-off</w:t>
            </w:r>
          </w:p>
          <w:p w14:paraId="6ABE0ED6" w14:textId="77777777" w:rsidR="00A5298E" w:rsidRPr="00411623" w:rsidRDefault="00A5298E" w:rsidP="00A5298E">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User can select any one of the options to proceed.</w:t>
            </w:r>
          </w:p>
          <w:p w14:paraId="184C20FB" w14:textId="77777777" w:rsidR="00A5298E" w:rsidRPr="00411623" w:rsidRDefault="00A5298E" w:rsidP="00A5298E">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b/>
                <w:bCs/>
                <w:sz w:val="22"/>
                <w:szCs w:val="22"/>
              </w:rPr>
              <w:t>Note</w:t>
            </w:r>
            <w:r w:rsidRPr="00411623">
              <w:rPr>
                <w:rFonts w:asciiTheme="minorHAnsi" w:hAnsiTheme="minorHAnsi" w:cstheme="minorHAnsi"/>
                <w:sz w:val="22"/>
                <w:szCs w:val="22"/>
              </w:rPr>
              <w:t>: The field is not mandatory.</w:t>
            </w:r>
          </w:p>
          <w:p w14:paraId="7A0ADEF1" w14:textId="77777777" w:rsidR="00A5298E" w:rsidRPr="00411623" w:rsidRDefault="00A5298E" w:rsidP="00022787">
            <w:pPr>
              <w:pStyle w:val="paragraph"/>
              <w:spacing w:line="276" w:lineRule="auto"/>
              <w:jc w:val="both"/>
              <w:textAlignment w:val="baseline"/>
              <w:rPr>
                <w:rFonts w:asciiTheme="minorHAnsi" w:hAnsiTheme="minorHAnsi" w:cstheme="minorHAnsi"/>
                <w:sz w:val="22"/>
                <w:szCs w:val="22"/>
              </w:rPr>
            </w:pPr>
          </w:p>
        </w:tc>
        <w:tc>
          <w:tcPr>
            <w:tcW w:w="1080" w:type="dxa"/>
            <w:tcBorders>
              <w:top w:val="single" w:sz="4" w:space="0" w:color="auto"/>
              <w:left w:val="single" w:sz="4" w:space="0" w:color="auto"/>
              <w:bottom w:val="single" w:sz="4" w:space="0" w:color="auto"/>
              <w:right w:val="single" w:sz="4" w:space="0" w:color="auto"/>
            </w:tcBorders>
          </w:tcPr>
          <w:p w14:paraId="0E17BB70" w14:textId="1EFC68B7" w:rsidR="00A5298E" w:rsidRPr="00411623" w:rsidRDefault="00A5298E" w:rsidP="00A5298E">
            <w:pPr>
              <w:ind w:left="75"/>
              <w:rPr>
                <w:rFonts w:asciiTheme="minorHAnsi" w:hAnsiTheme="minorHAnsi" w:cstheme="minorHAnsi"/>
                <w:szCs w:val="22"/>
              </w:rPr>
            </w:pPr>
            <w:r w:rsidRPr="00411623">
              <w:rPr>
                <w:rFonts w:asciiTheme="minorHAnsi" w:hAnsiTheme="minorHAnsi" w:cstheme="minorHAnsi"/>
                <w:b/>
                <w:bCs/>
                <w:szCs w:val="22"/>
              </w:rPr>
              <w:t>BRD_5.1</w:t>
            </w:r>
          </w:p>
        </w:tc>
      </w:tr>
      <w:tr w:rsidR="00A5298E" w:rsidRPr="00411623" w14:paraId="4B123DA0" w14:textId="77777777" w:rsidTr="003049CB">
        <w:trPr>
          <w:trHeight w:val="465"/>
        </w:trPr>
        <w:tc>
          <w:tcPr>
            <w:tcW w:w="1277" w:type="dxa"/>
            <w:tcBorders>
              <w:top w:val="single" w:sz="4" w:space="0" w:color="auto"/>
              <w:left w:val="single" w:sz="4" w:space="0" w:color="auto"/>
              <w:bottom w:val="single" w:sz="4" w:space="0" w:color="auto"/>
              <w:right w:val="single" w:sz="4" w:space="0" w:color="auto"/>
            </w:tcBorders>
            <w:vAlign w:val="center"/>
          </w:tcPr>
          <w:p w14:paraId="148859BF" w14:textId="128F6ED0" w:rsidR="00A5298E" w:rsidRPr="00411623" w:rsidRDefault="002E4211" w:rsidP="00A5298E">
            <w:pPr>
              <w:ind w:left="90"/>
              <w:rPr>
                <w:rFonts w:asciiTheme="minorHAnsi" w:hAnsiTheme="minorHAnsi" w:cstheme="minorHAnsi"/>
                <w:szCs w:val="22"/>
              </w:rPr>
            </w:pPr>
            <w:r w:rsidRPr="00411623">
              <w:rPr>
                <w:rFonts w:asciiTheme="minorHAnsi" w:hAnsiTheme="minorHAnsi" w:cstheme="minorHAnsi"/>
                <w:szCs w:val="22"/>
              </w:rPr>
              <w:t>FS-008</w:t>
            </w:r>
          </w:p>
        </w:tc>
        <w:tc>
          <w:tcPr>
            <w:tcW w:w="1753" w:type="dxa"/>
            <w:tcBorders>
              <w:top w:val="single" w:sz="4" w:space="0" w:color="auto"/>
              <w:left w:val="single" w:sz="4" w:space="0" w:color="auto"/>
              <w:bottom w:val="single" w:sz="4" w:space="0" w:color="auto"/>
              <w:right w:val="single" w:sz="4" w:space="0" w:color="auto"/>
            </w:tcBorders>
            <w:vAlign w:val="center"/>
          </w:tcPr>
          <w:p w14:paraId="15D30D87" w14:textId="77777777" w:rsidR="00A5298E" w:rsidRPr="00411623" w:rsidRDefault="00A5298E" w:rsidP="00A5298E">
            <w:pPr>
              <w:spacing w:line="276" w:lineRule="auto"/>
              <w:rPr>
                <w:rFonts w:asciiTheme="minorHAnsi" w:hAnsiTheme="minorHAnsi" w:cstheme="minorHAnsi"/>
                <w:szCs w:val="22"/>
                <w:lang w:val="en-AE" w:eastAsia="en-AE"/>
              </w:rPr>
            </w:pPr>
            <w:r w:rsidRPr="00411623">
              <w:rPr>
                <w:rFonts w:asciiTheme="minorHAnsi" w:hAnsiTheme="minorHAnsi" w:cstheme="minorHAnsi"/>
                <w:b/>
                <w:bCs/>
                <w:szCs w:val="22"/>
              </w:rPr>
              <w:t>Fifth Questionnaire_</w:t>
            </w:r>
            <w:r w:rsidRPr="00411623">
              <w:rPr>
                <w:rFonts w:asciiTheme="minorHAnsi" w:hAnsiTheme="minorHAnsi" w:cstheme="minorHAnsi"/>
                <w:b/>
                <w:bCs/>
                <w:color w:val="0070C0"/>
                <w:szCs w:val="22"/>
              </w:rPr>
              <w:t xml:space="preserve">     </w:t>
            </w:r>
            <w:r w:rsidRPr="00411623">
              <w:rPr>
                <w:rFonts w:asciiTheme="minorHAnsi" w:hAnsiTheme="minorHAnsi" w:cstheme="minorHAnsi"/>
                <w:szCs w:val="22"/>
                <w:lang w:val="en-AE" w:eastAsia="en-AE"/>
              </w:rPr>
              <w:t>Please describe the event or concern about which you are reporting and be as detailed as possible.</w:t>
            </w:r>
          </w:p>
          <w:p w14:paraId="4DE7C083" w14:textId="77777777" w:rsidR="00A5298E" w:rsidRPr="00411623" w:rsidRDefault="00A5298E" w:rsidP="00A5298E">
            <w:pPr>
              <w:ind w:left="90"/>
              <w:jc w:val="center"/>
              <w:rPr>
                <w:rFonts w:asciiTheme="minorHAnsi" w:hAnsiTheme="minorHAnsi" w:cstheme="minorHAnsi"/>
                <w:b/>
                <w:bCs/>
                <w:szCs w:val="22"/>
              </w:rPr>
            </w:pP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5CBAA4D2" w14:textId="77777777" w:rsidR="00A5298E" w:rsidRPr="00411623" w:rsidRDefault="00A5298E" w:rsidP="00A5298E">
            <w:pPr>
              <w:pStyle w:val="paragraph"/>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Below content will be displayed letting user to type in the text box.</w:t>
            </w:r>
          </w:p>
          <w:p w14:paraId="7F51EFA4" w14:textId="77777777" w:rsidR="00A5298E" w:rsidRPr="00411623" w:rsidRDefault="00A5298E" w:rsidP="00A5298E">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Enter your concern here: *Text box*</w:t>
            </w:r>
          </w:p>
          <w:p w14:paraId="0563613D" w14:textId="77777777" w:rsidR="00A5298E" w:rsidRPr="00411623" w:rsidRDefault="00A5298E" w:rsidP="00A5298E">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The text box must resist up to 1000 Char in length.</w:t>
            </w:r>
          </w:p>
          <w:p w14:paraId="509621F9" w14:textId="77777777" w:rsidR="00A5298E" w:rsidRPr="00411623" w:rsidRDefault="00A5298E" w:rsidP="00A5298E">
            <w:pPr>
              <w:pStyle w:val="ListParagraph"/>
              <w:numPr>
                <w:ilvl w:val="0"/>
                <w:numId w:val="40"/>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This is a mandatory field and must be entered by user.</w:t>
            </w:r>
          </w:p>
          <w:p w14:paraId="2AA22BDE" w14:textId="77777777" w:rsidR="00A5298E" w:rsidRPr="00411623" w:rsidRDefault="00A5298E" w:rsidP="00A5298E">
            <w:pPr>
              <w:pStyle w:val="ListParagraph"/>
              <w:numPr>
                <w:ilvl w:val="0"/>
                <w:numId w:val="40"/>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rPr>
              <w:t>When the user fails to enter, mouse hovers and clicks elsewhere on form error message must be displayed.</w:t>
            </w:r>
          </w:p>
          <w:p w14:paraId="2A79B865" w14:textId="77777777" w:rsidR="00A5298E" w:rsidRPr="00411623" w:rsidRDefault="00A5298E" w:rsidP="00A5298E">
            <w:pPr>
              <w:pStyle w:val="ListParagraph"/>
              <w:numPr>
                <w:ilvl w:val="0"/>
                <w:numId w:val="40"/>
              </w:numPr>
              <w:suppressAutoHyphens/>
              <w:spacing w:line="276" w:lineRule="auto"/>
              <w:rPr>
                <w:rFonts w:asciiTheme="minorHAnsi" w:hAnsiTheme="minorHAnsi" w:cstheme="minorHAnsi"/>
                <w:b/>
                <w:bCs/>
                <w:sz w:val="22"/>
                <w:szCs w:val="22"/>
                <w:lang w:val="en-AE" w:eastAsia="en-AE"/>
              </w:rPr>
            </w:pPr>
            <w:r w:rsidRPr="00411623">
              <w:rPr>
                <w:rFonts w:asciiTheme="minorHAnsi" w:hAnsiTheme="minorHAnsi" w:cstheme="minorHAnsi"/>
                <w:b/>
                <w:bCs/>
                <w:sz w:val="22"/>
                <w:szCs w:val="22"/>
              </w:rPr>
              <w:t>“Please describe the concern before you proceed.”</w:t>
            </w:r>
          </w:p>
          <w:p w14:paraId="4ED15069" w14:textId="77777777" w:rsidR="00A5298E" w:rsidRPr="00411623" w:rsidRDefault="00A5298E" w:rsidP="00022787">
            <w:pPr>
              <w:pStyle w:val="paragraph"/>
              <w:spacing w:line="276" w:lineRule="auto"/>
              <w:jc w:val="both"/>
              <w:textAlignment w:val="baseline"/>
              <w:rPr>
                <w:rFonts w:asciiTheme="minorHAnsi" w:hAnsiTheme="minorHAnsi" w:cstheme="minorHAnsi"/>
                <w:sz w:val="22"/>
                <w:szCs w:val="22"/>
              </w:rPr>
            </w:pPr>
          </w:p>
        </w:tc>
        <w:tc>
          <w:tcPr>
            <w:tcW w:w="1080" w:type="dxa"/>
            <w:tcBorders>
              <w:top w:val="single" w:sz="4" w:space="0" w:color="auto"/>
              <w:left w:val="single" w:sz="4" w:space="0" w:color="auto"/>
              <w:bottom w:val="single" w:sz="4" w:space="0" w:color="auto"/>
              <w:right w:val="single" w:sz="4" w:space="0" w:color="auto"/>
            </w:tcBorders>
          </w:tcPr>
          <w:p w14:paraId="4F06986C" w14:textId="5449E675" w:rsidR="00A5298E" w:rsidRPr="00411623" w:rsidRDefault="00A5298E" w:rsidP="00A5298E">
            <w:pPr>
              <w:ind w:left="75"/>
              <w:rPr>
                <w:rFonts w:asciiTheme="minorHAnsi" w:hAnsiTheme="minorHAnsi" w:cstheme="minorHAnsi"/>
                <w:szCs w:val="22"/>
              </w:rPr>
            </w:pPr>
            <w:r w:rsidRPr="00411623">
              <w:rPr>
                <w:rFonts w:asciiTheme="minorHAnsi" w:hAnsiTheme="minorHAnsi" w:cstheme="minorHAnsi"/>
                <w:b/>
                <w:bCs/>
                <w:szCs w:val="22"/>
              </w:rPr>
              <w:t>BRD_5.1</w:t>
            </w:r>
          </w:p>
        </w:tc>
      </w:tr>
      <w:tr w:rsidR="00A5298E" w:rsidRPr="00411623" w14:paraId="136A4899" w14:textId="77777777" w:rsidTr="003049CB">
        <w:trPr>
          <w:trHeight w:val="465"/>
        </w:trPr>
        <w:tc>
          <w:tcPr>
            <w:tcW w:w="1277" w:type="dxa"/>
            <w:tcBorders>
              <w:top w:val="single" w:sz="4" w:space="0" w:color="auto"/>
              <w:left w:val="single" w:sz="4" w:space="0" w:color="auto"/>
              <w:bottom w:val="single" w:sz="4" w:space="0" w:color="auto"/>
              <w:right w:val="single" w:sz="4" w:space="0" w:color="auto"/>
            </w:tcBorders>
            <w:vAlign w:val="center"/>
          </w:tcPr>
          <w:p w14:paraId="181CEED3" w14:textId="57795A17" w:rsidR="00A5298E" w:rsidRPr="00411623" w:rsidRDefault="002E4211" w:rsidP="00A5298E">
            <w:pPr>
              <w:ind w:left="90"/>
              <w:rPr>
                <w:rFonts w:asciiTheme="minorHAnsi" w:hAnsiTheme="minorHAnsi" w:cstheme="minorHAnsi"/>
                <w:szCs w:val="22"/>
              </w:rPr>
            </w:pPr>
            <w:r w:rsidRPr="00411623">
              <w:rPr>
                <w:rFonts w:asciiTheme="minorHAnsi" w:hAnsiTheme="minorHAnsi" w:cstheme="minorHAnsi"/>
                <w:szCs w:val="22"/>
              </w:rPr>
              <w:t>FS-009</w:t>
            </w:r>
          </w:p>
        </w:tc>
        <w:tc>
          <w:tcPr>
            <w:tcW w:w="1753" w:type="dxa"/>
            <w:tcBorders>
              <w:top w:val="single" w:sz="4" w:space="0" w:color="auto"/>
              <w:left w:val="single" w:sz="4" w:space="0" w:color="auto"/>
              <w:bottom w:val="single" w:sz="4" w:space="0" w:color="auto"/>
              <w:right w:val="single" w:sz="4" w:space="0" w:color="auto"/>
            </w:tcBorders>
            <w:vAlign w:val="center"/>
          </w:tcPr>
          <w:p w14:paraId="6F6FD3FF" w14:textId="77777777" w:rsidR="00A5298E" w:rsidRPr="00411623" w:rsidRDefault="00A5298E" w:rsidP="00A5298E">
            <w:pPr>
              <w:spacing w:line="276" w:lineRule="auto"/>
              <w:rPr>
                <w:rFonts w:asciiTheme="minorHAnsi" w:hAnsiTheme="minorHAnsi" w:cstheme="minorHAnsi"/>
                <w:b/>
                <w:bCs/>
                <w:color w:val="0070C0"/>
                <w:szCs w:val="22"/>
              </w:rPr>
            </w:pPr>
            <w:r w:rsidRPr="00411623">
              <w:rPr>
                <w:rFonts w:asciiTheme="minorHAnsi" w:hAnsiTheme="minorHAnsi" w:cstheme="minorHAnsi"/>
                <w:b/>
                <w:bCs/>
                <w:szCs w:val="22"/>
              </w:rPr>
              <w:t>Sixth Questionnaire_</w:t>
            </w:r>
            <w:r w:rsidRPr="00411623">
              <w:rPr>
                <w:rFonts w:asciiTheme="minorHAnsi" w:hAnsiTheme="minorHAnsi" w:cstheme="minorHAnsi"/>
                <w:b/>
                <w:bCs/>
                <w:color w:val="0070C0"/>
                <w:szCs w:val="22"/>
              </w:rPr>
              <w:t xml:space="preserve">      </w:t>
            </w:r>
            <w:r w:rsidRPr="00411623">
              <w:rPr>
                <w:rFonts w:asciiTheme="minorHAnsi" w:hAnsiTheme="minorHAnsi" w:cstheme="minorHAnsi"/>
                <w:szCs w:val="22"/>
                <w:lang w:val="en-AE" w:eastAsia="en-AE"/>
              </w:rPr>
              <w:t xml:space="preserve">Do you have any supporting documentation or evidence available that can assist in the review and investigation of your concern (e.g. </w:t>
            </w:r>
            <w:r w:rsidRPr="00411623">
              <w:rPr>
                <w:rFonts w:asciiTheme="minorHAnsi" w:hAnsiTheme="minorHAnsi" w:cstheme="minorHAnsi"/>
                <w:szCs w:val="22"/>
                <w:lang w:val="en-AE" w:eastAsia="en-AE"/>
              </w:rPr>
              <w:lastRenderedPageBreak/>
              <w:t>pictures, documents)?</w:t>
            </w:r>
          </w:p>
          <w:p w14:paraId="2902C6C8" w14:textId="77777777" w:rsidR="00A5298E" w:rsidRPr="00411623" w:rsidRDefault="00A5298E" w:rsidP="00A5298E">
            <w:pPr>
              <w:spacing w:line="276" w:lineRule="auto"/>
              <w:rPr>
                <w:rFonts w:asciiTheme="minorHAnsi" w:hAnsiTheme="minorHAnsi" w:cstheme="minorHAnsi"/>
                <w:b/>
                <w:bCs/>
                <w:szCs w:val="22"/>
              </w:rPr>
            </w:pP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3024C33E" w14:textId="77777777" w:rsidR="00A5298E" w:rsidRPr="00411623" w:rsidRDefault="00A5298E" w:rsidP="00A5298E">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lastRenderedPageBreak/>
              <w:t>Two radio buttons will be provided as YES/NO</w:t>
            </w:r>
          </w:p>
          <w:p w14:paraId="0D62E0B1" w14:textId="77777777" w:rsidR="00A5298E" w:rsidRPr="00411623" w:rsidRDefault="00A5298E" w:rsidP="00A5298E">
            <w:pPr>
              <w:spacing w:line="276" w:lineRule="auto"/>
              <w:rPr>
                <w:rFonts w:asciiTheme="minorHAnsi" w:hAnsiTheme="minorHAnsi" w:cstheme="minorHAnsi"/>
                <w:szCs w:val="22"/>
              </w:rPr>
            </w:pPr>
            <w:r w:rsidRPr="00411623">
              <w:rPr>
                <w:rFonts w:asciiTheme="minorHAnsi" w:hAnsiTheme="minorHAnsi" w:cstheme="minorHAnsi"/>
                <w:szCs w:val="22"/>
              </w:rPr>
              <w:t xml:space="preserve">Users can select either one. If Yes, the user must upload the documents under the below text provided </w:t>
            </w:r>
          </w:p>
          <w:p w14:paraId="25529E80" w14:textId="77777777" w:rsidR="00A5298E" w:rsidRPr="00411623" w:rsidRDefault="00A5298E" w:rsidP="00A5298E">
            <w:pPr>
              <w:spacing w:line="276" w:lineRule="auto"/>
              <w:rPr>
                <w:rFonts w:asciiTheme="minorHAnsi" w:hAnsiTheme="minorHAnsi" w:cstheme="minorHAnsi"/>
                <w:b/>
                <w:bCs/>
                <w:i/>
                <w:iCs/>
                <w:szCs w:val="22"/>
              </w:rPr>
            </w:pPr>
            <w:r w:rsidRPr="00411623">
              <w:rPr>
                <w:rFonts w:asciiTheme="minorHAnsi" w:hAnsiTheme="minorHAnsi" w:cstheme="minorHAnsi"/>
                <w:szCs w:val="22"/>
              </w:rPr>
              <w:t>“</w:t>
            </w:r>
            <w:r w:rsidRPr="00411623">
              <w:rPr>
                <w:rFonts w:asciiTheme="minorHAnsi" w:hAnsiTheme="minorHAnsi" w:cstheme="minorHAnsi"/>
                <w:b/>
                <w:bCs/>
                <w:szCs w:val="22"/>
              </w:rPr>
              <w:t>If yes, please Describe these documents and upload, if possible</w:t>
            </w:r>
            <w:r w:rsidRPr="00411623">
              <w:rPr>
                <w:rFonts w:asciiTheme="minorHAnsi" w:hAnsiTheme="minorHAnsi" w:cstheme="minorHAnsi"/>
                <w:b/>
                <w:bCs/>
                <w:i/>
                <w:iCs/>
                <w:szCs w:val="22"/>
              </w:rPr>
              <w:t xml:space="preserve">: </w:t>
            </w:r>
            <w:r w:rsidRPr="00411623">
              <w:rPr>
                <w:rFonts w:asciiTheme="minorHAnsi" w:hAnsiTheme="minorHAnsi" w:cstheme="minorHAnsi"/>
                <w:szCs w:val="22"/>
                <w:lang w:val="en-AE" w:eastAsia="en-AE"/>
              </w:rPr>
              <w:t xml:space="preserve">Text box will be provided </w:t>
            </w:r>
            <w:r w:rsidRPr="00411623">
              <w:rPr>
                <w:rFonts w:asciiTheme="minorHAnsi" w:hAnsiTheme="minorHAnsi" w:cstheme="minorHAnsi"/>
                <w:b/>
                <w:bCs/>
                <w:i/>
                <w:iCs/>
                <w:szCs w:val="22"/>
              </w:rPr>
              <w:t>*upload files* “</w:t>
            </w:r>
          </w:p>
          <w:p w14:paraId="6D9750D1" w14:textId="77777777" w:rsidR="00A5298E" w:rsidRPr="00411623" w:rsidRDefault="00A5298E" w:rsidP="00A5298E">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The file size must not exceed 25MB.</w:t>
            </w:r>
          </w:p>
          <w:p w14:paraId="6104443B" w14:textId="77777777" w:rsidR="00A5298E" w:rsidRPr="00411623" w:rsidRDefault="00A5298E" w:rsidP="00A5298E">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 xml:space="preserve">Bigger file size and in appropriate file format must not be allowed and error message must be displayed. </w:t>
            </w:r>
            <w:r w:rsidRPr="00411623">
              <w:rPr>
                <w:rFonts w:asciiTheme="minorHAnsi" w:hAnsiTheme="minorHAnsi" w:cstheme="minorHAnsi"/>
                <w:b/>
                <w:bCs/>
                <w:sz w:val="22"/>
                <w:szCs w:val="22"/>
              </w:rPr>
              <w:t>“Size exceeds the maximum allowed size</w:t>
            </w:r>
            <w:r w:rsidRPr="00411623">
              <w:rPr>
                <w:rFonts w:asciiTheme="minorHAnsi" w:hAnsiTheme="minorHAnsi" w:cstheme="minorHAnsi"/>
                <w:sz w:val="22"/>
                <w:szCs w:val="22"/>
              </w:rPr>
              <w:t>.</w:t>
            </w:r>
          </w:p>
          <w:p w14:paraId="7BBA7142" w14:textId="77777777" w:rsidR="00A5298E" w:rsidRPr="00411623" w:rsidRDefault="00A5298E" w:rsidP="00A5298E">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lastRenderedPageBreak/>
              <w:t>This field is mandatory for file upload if user selects YES option.</w:t>
            </w:r>
          </w:p>
          <w:p w14:paraId="3A97EB69" w14:textId="77777777" w:rsidR="00A5298E" w:rsidRPr="00411623" w:rsidRDefault="00A5298E" w:rsidP="00A5298E">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If left blank without any selection the default answer will be considered as NO.</w:t>
            </w:r>
          </w:p>
          <w:p w14:paraId="712EED7D" w14:textId="77777777" w:rsidR="00A5298E" w:rsidRPr="00411623" w:rsidRDefault="00A5298E" w:rsidP="00A5298E">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If User clicks on YES and fails to upload file, the validation will be performed while submit is clicked.</w:t>
            </w:r>
          </w:p>
          <w:p w14:paraId="3059C627" w14:textId="77777777" w:rsidR="00A5298E" w:rsidRPr="00411623" w:rsidRDefault="00A5298E" w:rsidP="00A5298E">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Error message will be displayed asking to upload the file.”</w:t>
            </w:r>
            <w:r w:rsidRPr="00411623">
              <w:rPr>
                <w:rFonts w:asciiTheme="minorHAnsi" w:hAnsiTheme="minorHAnsi" w:cstheme="minorHAnsi"/>
                <w:b/>
                <w:bCs/>
                <w:sz w:val="22"/>
                <w:szCs w:val="22"/>
              </w:rPr>
              <w:t xml:space="preserve"> Please upload the File to proceed”</w:t>
            </w:r>
          </w:p>
          <w:p w14:paraId="6A90ADFC" w14:textId="77777777" w:rsidR="00A5298E" w:rsidRPr="00411623" w:rsidRDefault="00A5298E" w:rsidP="00A5298E">
            <w:pPr>
              <w:pStyle w:val="paragraph"/>
              <w:spacing w:line="276" w:lineRule="auto"/>
              <w:jc w:val="both"/>
              <w:textAlignment w:val="baseline"/>
              <w:rPr>
                <w:rFonts w:asciiTheme="minorHAnsi" w:hAnsiTheme="minorHAnsi" w:cstheme="minorHAnsi"/>
                <w:sz w:val="22"/>
                <w:szCs w:val="22"/>
              </w:rPr>
            </w:pPr>
          </w:p>
        </w:tc>
        <w:tc>
          <w:tcPr>
            <w:tcW w:w="1080" w:type="dxa"/>
            <w:tcBorders>
              <w:top w:val="single" w:sz="4" w:space="0" w:color="auto"/>
              <w:left w:val="single" w:sz="4" w:space="0" w:color="auto"/>
              <w:bottom w:val="single" w:sz="4" w:space="0" w:color="auto"/>
              <w:right w:val="single" w:sz="4" w:space="0" w:color="auto"/>
            </w:tcBorders>
          </w:tcPr>
          <w:p w14:paraId="4B6F99C0" w14:textId="321AF643" w:rsidR="00A5298E" w:rsidRPr="00411623" w:rsidRDefault="00A5298E" w:rsidP="00A5298E">
            <w:pPr>
              <w:ind w:left="75"/>
              <w:rPr>
                <w:rFonts w:asciiTheme="minorHAnsi" w:hAnsiTheme="minorHAnsi" w:cstheme="minorHAnsi"/>
                <w:szCs w:val="22"/>
              </w:rPr>
            </w:pPr>
            <w:r w:rsidRPr="00411623">
              <w:rPr>
                <w:rFonts w:asciiTheme="minorHAnsi" w:hAnsiTheme="minorHAnsi" w:cstheme="minorHAnsi"/>
                <w:b/>
                <w:bCs/>
                <w:szCs w:val="22"/>
              </w:rPr>
              <w:lastRenderedPageBreak/>
              <w:t>BRD_5.1</w:t>
            </w:r>
          </w:p>
        </w:tc>
      </w:tr>
      <w:tr w:rsidR="00A5298E" w:rsidRPr="00411623" w14:paraId="59273039" w14:textId="77777777" w:rsidTr="003049CB">
        <w:trPr>
          <w:trHeight w:val="465"/>
        </w:trPr>
        <w:tc>
          <w:tcPr>
            <w:tcW w:w="1277" w:type="dxa"/>
            <w:tcBorders>
              <w:top w:val="single" w:sz="4" w:space="0" w:color="auto"/>
              <w:left w:val="single" w:sz="4" w:space="0" w:color="auto"/>
              <w:bottom w:val="single" w:sz="4" w:space="0" w:color="auto"/>
              <w:right w:val="single" w:sz="4" w:space="0" w:color="auto"/>
            </w:tcBorders>
            <w:vAlign w:val="center"/>
          </w:tcPr>
          <w:p w14:paraId="4D152814" w14:textId="1A23553C" w:rsidR="00A5298E" w:rsidRPr="00411623" w:rsidRDefault="002E4211" w:rsidP="00A5298E">
            <w:pPr>
              <w:ind w:left="90"/>
              <w:rPr>
                <w:rFonts w:asciiTheme="minorHAnsi" w:hAnsiTheme="minorHAnsi" w:cstheme="minorHAnsi"/>
                <w:szCs w:val="22"/>
              </w:rPr>
            </w:pPr>
            <w:r w:rsidRPr="00411623">
              <w:rPr>
                <w:rFonts w:asciiTheme="minorHAnsi" w:hAnsiTheme="minorHAnsi" w:cstheme="minorHAnsi"/>
                <w:szCs w:val="22"/>
              </w:rPr>
              <w:t>FS-010</w:t>
            </w:r>
          </w:p>
        </w:tc>
        <w:tc>
          <w:tcPr>
            <w:tcW w:w="1753" w:type="dxa"/>
            <w:tcBorders>
              <w:top w:val="single" w:sz="4" w:space="0" w:color="auto"/>
              <w:left w:val="single" w:sz="4" w:space="0" w:color="auto"/>
              <w:bottom w:val="single" w:sz="4" w:space="0" w:color="auto"/>
              <w:right w:val="single" w:sz="4" w:space="0" w:color="auto"/>
            </w:tcBorders>
            <w:vAlign w:val="center"/>
          </w:tcPr>
          <w:p w14:paraId="4F71E4A8" w14:textId="77777777" w:rsidR="00A5298E" w:rsidRPr="00411623" w:rsidRDefault="00A5298E" w:rsidP="00A5298E">
            <w:pPr>
              <w:spacing w:line="276" w:lineRule="auto"/>
              <w:rPr>
                <w:rFonts w:asciiTheme="minorHAnsi" w:hAnsiTheme="minorHAnsi" w:cstheme="minorHAnsi"/>
                <w:szCs w:val="22"/>
                <w:lang w:val="en-AE" w:eastAsia="en-AE"/>
              </w:rPr>
            </w:pPr>
            <w:r w:rsidRPr="00411623">
              <w:rPr>
                <w:rFonts w:asciiTheme="minorHAnsi" w:hAnsiTheme="minorHAnsi" w:cstheme="minorHAnsi"/>
                <w:b/>
                <w:bCs/>
                <w:szCs w:val="22"/>
              </w:rPr>
              <w:t>Seventh Questionnaire_</w:t>
            </w:r>
            <w:r w:rsidRPr="00411623">
              <w:rPr>
                <w:rFonts w:asciiTheme="minorHAnsi" w:hAnsiTheme="minorHAnsi" w:cstheme="minorHAnsi"/>
                <w:b/>
                <w:bCs/>
                <w:color w:val="0070C0"/>
                <w:szCs w:val="22"/>
              </w:rPr>
              <w:t xml:space="preserve">       </w:t>
            </w:r>
            <w:r w:rsidRPr="00411623">
              <w:rPr>
                <w:rFonts w:asciiTheme="minorHAnsi" w:hAnsiTheme="minorHAnsi" w:cstheme="minorHAnsi"/>
                <w:szCs w:val="22"/>
                <w:lang w:val="en-AE" w:eastAsia="en-AE"/>
              </w:rPr>
              <w:t xml:space="preserve">Are there any witnesses </w:t>
            </w:r>
            <w:proofErr w:type="gramStart"/>
            <w:r w:rsidRPr="00411623">
              <w:rPr>
                <w:rFonts w:asciiTheme="minorHAnsi" w:hAnsiTheme="minorHAnsi" w:cstheme="minorHAnsi"/>
                <w:szCs w:val="22"/>
                <w:lang w:val="en-AE" w:eastAsia="en-AE"/>
              </w:rPr>
              <w:t>of</w:t>
            </w:r>
            <w:proofErr w:type="gramEnd"/>
            <w:r w:rsidRPr="00411623">
              <w:rPr>
                <w:rFonts w:asciiTheme="minorHAnsi" w:hAnsiTheme="minorHAnsi" w:cstheme="minorHAnsi"/>
                <w:szCs w:val="22"/>
                <w:lang w:val="en-AE" w:eastAsia="en-AE"/>
              </w:rPr>
              <w:t xml:space="preserve"> the event about which you are reporting or is there anyone else who is willing or able to provide additional information about this event?</w:t>
            </w:r>
          </w:p>
          <w:p w14:paraId="5F5DD4B9" w14:textId="77777777" w:rsidR="00A5298E" w:rsidRPr="00411623" w:rsidRDefault="00A5298E" w:rsidP="00A5298E">
            <w:pPr>
              <w:spacing w:line="276" w:lineRule="auto"/>
              <w:rPr>
                <w:rFonts w:asciiTheme="minorHAnsi" w:hAnsiTheme="minorHAnsi" w:cstheme="minorHAnsi"/>
                <w:b/>
                <w:bCs/>
                <w:color w:val="0070C0"/>
                <w:szCs w:val="22"/>
              </w:rPr>
            </w:pPr>
          </w:p>
          <w:p w14:paraId="3FAF63BA" w14:textId="77777777" w:rsidR="00A5298E" w:rsidRPr="00411623" w:rsidRDefault="00A5298E" w:rsidP="00A5298E">
            <w:pPr>
              <w:spacing w:line="276" w:lineRule="auto"/>
              <w:rPr>
                <w:rFonts w:asciiTheme="minorHAnsi" w:hAnsiTheme="minorHAnsi" w:cstheme="minorHAnsi"/>
                <w:b/>
                <w:bCs/>
                <w:szCs w:val="22"/>
              </w:rPr>
            </w:pP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2DB6B94A" w14:textId="77777777" w:rsidR="00A5298E" w:rsidRPr="00411623" w:rsidRDefault="00A5298E" w:rsidP="00A5298E">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Two radio buttons will be provided as YES/NO.</w:t>
            </w:r>
          </w:p>
          <w:p w14:paraId="55EF1DEE" w14:textId="77777777" w:rsidR="00A5298E" w:rsidRPr="00411623" w:rsidRDefault="00A5298E" w:rsidP="00A5298E">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If YES, the below options will be expanded for the user to fill.</w:t>
            </w:r>
          </w:p>
          <w:p w14:paraId="515C0954" w14:textId="77777777" w:rsidR="00A5298E" w:rsidRPr="00411623" w:rsidRDefault="00A5298E" w:rsidP="00A5298E">
            <w:pPr>
              <w:spacing w:line="276" w:lineRule="auto"/>
              <w:ind w:left="1080"/>
              <w:rPr>
                <w:rFonts w:asciiTheme="minorHAnsi" w:hAnsiTheme="minorHAnsi" w:cstheme="minorHAnsi"/>
                <w:szCs w:val="22"/>
                <w:lang w:val="en-AE" w:eastAsia="en-AE"/>
              </w:rPr>
            </w:pPr>
            <w:r w:rsidRPr="00411623">
              <w:rPr>
                <w:rFonts w:asciiTheme="minorHAnsi" w:hAnsiTheme="minorHAnsi" w:cstheme="minorHAnsi"/>
                <w:szCs w:val="22"/>
                <w:lang w:val="en-AE" w:eastAsia="en-AE"/>
              </w:rPr>
              <w:t xml:space="preserve"> If yes, please fill this form:</w:t>
            </w:r>
          </w:p>
          <w:p w14:paraId="52DEBB7F" w14:textId="77777777" w:rsidR="00A5298E" w:rsidRPr="00411623" w:rsidRDefault="00A5298E" w:rsidP="00A5298E">
            <w:pPr>
              <w:pStyle w:val="ListParagraph"/>
              <w:numPr>
                <w:ilvl w:val="0"/>
                <w:numId w:val="43"/>
              </w:numPr>
              <w:suppressAutoHyphens/>
              <w:spacing w:line="276" w:lineRule="auto"/>
              <w:ind w:left="1800"/>
              <w:rPr>
                <w:rFonts w:asciiTheme="minorHAnsi" w:hAnsiTheme="minorHAnsi" w:cstheme="minorHAnsi"/>
                <w:sz w:val="22"/>
                <w:szCs w:val="22"/>
                <w:lang w:val="en-AE" w:eastAsia="en-AE"/>
              </w:rPr>
            </w:pPr>
            <w:r w:rsidRPr="00411623">
              <w:rPr>
                <w:rFonts w:asciiTheme="minorHAnsi" w:hAnsiTheme="minorHAnsi" w:cstheme="minorHAnsi"/>
                <w:b/>
                <w:bCs/>
                <w:sz w:val="22"/>
                <w:szCs w:val="22"/>
                <w:lang w:val="en-AE" w:eastAsia="en-AE"/>
              </w:rPr>
              <w:t>Job Title/Position</w:t>
            </w:r>
            <w:r w:rsidRPr="00411623">
              <w:rPr>
                <w:rFonts w:asciiTheme="minorHAnsi" w:hAnsiTheme="minorHAnsi" w:cstheme="minorHAnsi"/>
                <w:sz w:val="22"/>
                <w:szCs w:val="22"/>
                <w:lang w:val="en-AE" w:eastAsia="en-AE"/>
              </w:rPr>
              <w:t xml:space="preserve"> -Text box must be displayed where the user enters the details</w:t>
            </w:r>
          </w:p>
          <w:p w14:paraId="45CBEB20" w14:textId="77777777" w:rsidR="00A5298E" w:rsidRPr="00411623" w:rsidRDefault="00A5298E" w:rsidP="00A5298E">
            <w:pPr>
              <w:pStyle w:val="ListParagraph"/>
              <w:numPr>
                <w:ilvl w:val="0"/>
                <w:numId w:val="43"/>
              </w:numPr>
              <w:suppressAutoHyphens/>
              <w:spacing w:line="276" w:lineRule="auto"/>
              <w:ind w:left="1800"/>
              <w:rPr>
                <w:rFonts w:asciiTheme="minorHAnsi" w:hAnsiTheme="minorHAnsi" w:cstheme="minorHAnsi"/>
                <w:sz w:val="22"/>
                <w:szCs w:val="22"/>
                <w:lang w:val="en-AE" w:eastAsia="en-AE"/>
              </w:rPr>
            </w:pPr>
            <w:r w:rsidRPr="00411623">
              <w:rPr>
                <w:rFonts w:asciiTheme="minorHAnsi" w:hAnsiTheme="minorHAnsi" w:cstheme="minorHAnsi"/>
                <w:b/>
                <w:bCs/>
                <w:sz w:val="22"/>
                <w:szCs w:val="22"/>
                <w:lang w:val="en-AE" w:eastAsia="en-AE"/>
              </w:rPr>
              <w:t>First name</w:t>
            </w:r>
            <w:r w:rsidRPr="00411623">
              <w:rPr>
                <w:rFonts w:asciiTheme="minorHAnsi" w:hAnsiTheme="minorHAnsi" w:cstheme="minorHAnsi"/>
                <w:sz w:val="22"/>
                <w:szCs w:val="22"/>
                <w:lang w:val="en-AE" w:eastAsia="en-AE"/>
              </w:rPr>
              <w:t xml:space="preserve"> -Text box must be displayed where the user enters the details</w:t>
            </w:r>
          </w:p>
          <w:p w14:paraId="3B080B5C" w14:textId="77777777" w:rsidR="00A5298E" w:rsidRPr="00411623" w:rsidRDefault="00A5298E" w:rsidP="00A5298E">
            <w:pPr>
              <w:pStyle w:val="ListParagraph"/>
              <w:numPr>
                <w:ilvl w:val="0"/>
                <w:numId w:val="43"/>
              </w:numPr>
              <w:suppressAutoHyphens/>
              <w:spacing w:line="276" w:lineRule="auto"/>
              <w:ind w:left="1800"/>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Middle -Text box must be displayed where the user enters the details</w:t>
            </w:r>
          </w:p>
          <w:p w14:paraId="3EA88F01" w14:textId="77777777" w:rsidR="00A5298E" w:rsidRPr="00411623" w:rsidRDefault="00A5298E" w:rsidP="00A5298E">
            <w:pPr>
              <w:pStyle w:val="ListParagraph"/>
              <w:spacing w:line="276" w:lineRule="auto"/>
              <w:ind w:left="1800"/>
              <w:rPr>
                <w:rFonts w:asciiTheme="minorHAnsi" w:hAnsiTheme="minorHAnsi" w:cstheme="minorHAnsi"/>
                <w:b/>
                <w:bCs/>
                <w:sz w:val="22"/>
                <w:szCs w:val="22"/>
                <w:lang w:val="en-AE" w:eastAsia="en-AE"/>
              </w:rPr>
            </w:pPr>
            <w:r w:rsidRPr="00411623">
              <w:rPr>
                <w:rFonts w:asciiTheme="minorHAnsi" w:hAnsiTheme="minorHAnsi" w:cstheme="minorHAnsi"/>
                <w:b/>
                <w:bCs/>
                <w:sz w:val="22"/>
                <w:szCs w:val="22"/>
                <w:lang w:val="en-AE" w:eastAsia="en-AE"/>
              </w:rPr>
              <w:t>*Optional fields*</w:t>
            </w:r>
          </w:p>
          <w:p w14:paraId="6382F73F" w14:textId="77777777" w:rsidR="00A5298E" w:rsidRPr="00411623" w:rsidRDefault="00A5298E" w:rsidP="00A5298E">
            <w:pPr>
              <w:pStyle w:val="ListParagraph"/>
              <w:numPr>
                <w:ilvl w:val="0"/>
                <w:numId w:val="43"/>
              </w:numPr>
              <w:suppressAutoHyphens/>
              <w:spacing w:line="276" w:lineRule="auto"/>
              <w:ind w:left="1800"/>
              <w:rPr>
                <w:rFonts w:asciiTheme="minorHAnsi" w:hAnsiTheme="minorHAnsi" w:cstheme="minorHAnsi"/>
                <w:sz w:val="22"/>
                <w:szCs w:val="22"/>
                <w:lang w:val="en-AE" w:eastAsia="en-AE"/>
              </w:rPr>
            </w:pPr>
            <w:r w:rsidRPr="00411623">
              <w:rPr>
                <w:rFonts w:asciiTheme="minorHAnsi" w:hAnsiTheme="minorHAnsi" w:cstheme="minorHAnsi"/>
                <w:b/>
                <w:bCs/>
                <w:sz w:val="22"/>
                <w:szCs w:val="22"/>
                <w:lang w:val="en-AE" w:eastAsia="en-AE"/>
              </w:rPr>
              <w:t>Last name</w:t>
            </w:r>
            <w:r w:rsidRPr="00411623">
              <w:rPr>
                <w:rFonts w:asciiTheme="minorHAnsi" w:hAnsiTheme="minorHAnsi" w:cstheme="minorHAnsi"/>
                <w:sz w:val="22"/>
                <w:szCs w:val="22"/>
                <w:lang w:val="en-AE" w:eastAsia="en-AE"/>
              </w:rPr>
              <w:t xml:space="preserve"> -Text box must be displayed where the user enters the details</w:t>
            </w:r>
          </w:p>
          <w:p w14:paraId="32541C94" w14:textId="77777777" w:rsidR="00A5298E" w:rsidRPr="00411623" w:rsidRDefault="00A5298E" w:rsidP="00A5298E">
            <w:pPr>
              <w:pStyle w:val="ListParagraph"/>
              <w:numPr>
                <w:ilvl w:val="0"/>
                <w:numId w:val="43"/>
              </w:numPr>
              <w:suppressAutoHyphens/>
              <w:spacing w:line="276" w:lineRule="auto"/>
              <w:ind w:left="1800"/>
              <w:rPr>
                <w:rFonts w:asciiTheme="minorHAnsi" w:hAnsiTheme="minorHAnsi" w:cstheme="minorHAnsi"/>
                <w:sz w:val="22"/>
                <w:szCs w:val="22"/>
                <w:lang w:val="en-AE" w:eastAsia="en-AE"/>
              </w:rPr>
            </w:pPr>
            <w:r w:rsidRPr="00411623">
              <w:rPr>
                <w:rFonts w:asciiTheme="minorHAnsi" w:hAnsiTheme="minorHAnsi" w:cstheme="minorHAnsi"/>
                <w:b/>
                <w:bCs/>
                <w:sz w:val="22"/>
                <w:szCs w:val="22"/>
                <w:lang w:val="en-AE" w:eastAsia="en-AE"/>
              </w:rPr>
              <w:t>Add a phone</w:t>
            </w:r>
            <w:r w:rsidRPr="00411623">
              <w:rPr>
                <w:rFonts w:asciiTheme="minorHAnsi" w:hAnsiTheme="minorHAnsi" w:cstheme="minorHAnsi"/>
                <w:sz w:val="22"/>
                <w:szCs w:val="22"/>
                <w:lang w:val="en-AE" w:eastAsia="en-AE"/>
              </w:rPr>
              <w:t xml:space="preserve"> -Text box must be displayed where the user enters the details</w:t>
            </w:r>
          </w:p>
          <w:p w14:paraId="5FD93ACC" w14:textId="77777777" w:rsidR="00A5298E" w:rsidRPr="00411623" w:rsidRDefault="00A5298E" w:rsidP="00A5298E">
            <w:pPr>
              <w:pStyle w:val="ListParagraph"/>
              <w:spacing w:line="276" w:lineRule="auto"/>
              <w:ind w:left="1800"/>
              <w:rPr>
                <w:rFonts w:asciiTheme="minorHAnsi" w:hAnsiTheme="minorHAnsi" w:cstheme="minorHAnsi"/>
                <w:b/>
                <w:bCs/>
                <w:sz w:val="22"/>
                <w:szCs w:val="22"/>
                <w:lang w:val="en-AE" w:eastAsia="en-AE"/>
              </w:rPr>
            </w:pPr>
            <w:r w:rsidRPr="00411623">
              <w:rPr>
                <w:rFonts w:asciiTheme="minorHAnsi" w:hAnsiTheme="minorHAnsi" w:cstheme="minorHAnsi"/>
                <w:b/>
                <w:bCs/>
                <w:sz w:val="22"/>
                <w:szCs w:val="22"/>
                <w:lang w:val="en-AE" w:eastAsia="en-AE"/>
              </w:rPr>
              <w:t>*Optional fields *</w:t>
            </w:r>
          </w:p>
          <w:p w14:paraId="2BB18691" w14:textId="77777777" w:rsidR="00A5298E" w:rsidRPr="00411623" w:rsidRDefault="00A5298E" w:rsidP="00A5298E">
            <w:pPr>
              <w:pStyle w:val="ListParagraph"/>
              <w:numPr>
                <w:ilvl w:val="0"/>
                <w:numId w:val="43"/>
              </w:numPr>
              <w:suppressAutoHyphens/>
              <w:spacing w:line="276" w:lineRule="auto"/>
              <w:ind w:left="1800"/>
              <w:rPr>
                <w:rFonts w:asciiTheme="minorHAnsi" w:hAnsiTheme="minorHAnsi" w:cstheme="minorHAnsi"/>
                <w:sz w:val="22"/>
                <w:szCs w:val="22"/>
                <w:lang w:val="en-AE" w:eastAsia="en-AE"/>
              </w:rPr>
            </w:pPr>
            <w:r w:rsidRPr="00411623">
              <w:rPr>
                <w:rFonts w:asciiTheme="minorHAnsi" w:hAnsiTheme="minorHAnsi" w:cstheme="minorHAnsi"/>
                <w:b/>
                <w:bCs/>
                <w:sz w:val="22"/>
                <w:szCs w:val="22"/>
                <w:lang w:val="en-AE" w:eastAsia="en-AE"/>
              </w:rPr>
              <w:t>Add an email</w:t>
            </w:r>
            <w:r w:rsidRPr="00411623">
              <w:rPr>
                <w:rFonts w:asciiTheme="minorHAnsi" w:hAnsiTheme="minorHAnsi" w:cstheme="minorHAnsi"/>
                <w:sz w:val="22"/>
                <w:szCs w:val="22"/>
                <w:lang w:val="en-AE" w:eastAsia="en-AE"/>
              </w:rPr>
              <w:t xml:space="preserve"> -Text box must be displayed where the user enters the details</w:t>
            </w:r>
          </w:p>
          <w:p w14:paraId="54843613" w14:textId="77777777" w:rsidR="00A5298E" w:rsidRPr="00411623" w:rsidRDefault="00A5298E" w:rsidP="00A5298E">
            <w:pPr>
              <w:pStyle w:val="ListParagraph"/>
              <w:spacing w:line="276" w:lineRule="auto"/>
              <w:ind w:left="1800"/>
              <w:rPr>
                <w:rFonts w:asciiTheme="minorHAnsi" w:hAnsiTheme="minorHAnsi" w:cstheme="minorHAnsi"/>
                <w:b/>
                <w:bCs/>
                <w:sz w:val="22"/>
                <w:szCs w:val="22"/>
                <w:lang w:val="en-AE" w:eastAsia="en-AE"/>
              </w:rPr>
            </w:pPr>
            <w:r w:rsidRPr="00411623">
              <w:rPr>
                <w:rFonts w:asciiTheme="minorHAnsi" w:hAnsiTheme="minorHAnsi" w:cstheme="minorHAnsi"/>
                <w:b/>
                <w:bCs/>
                <w:sz w:val="22"/>
                <w:szCs w:val="22"/>
                <w:lang w:val="en-AE" w:eastAsia="en-AE"/>
              </w:rPr>
              <w:t xml:space="preserve">*Optional fields </w:t>
            </w:r>
          </w:p>
          <w:p w14:paraId="6F1B6917" w14:textId="77777777" w:rsidR="00A5298E" w:rsidRPr="00411623" w:rsidRDefault="00A5298E" w:rsidP="00A5298E">
            <w:pPr>
              <w:pStyle w:val="ListParagraph"/>
              <w:numPr>
                <w:ilvl w:val="0"/>
                <w:numId w:val="43"/>
              </w:numPr>
              <w:suppressAutoHyphens/>
              <w:spacing w:line="276" w:lineRule="auto"/>
              <w:ind w:left="1800"/>
              <w:rPr>
                <w:rFonts w:asciiTheme="minorHAnsi" w:hAnsiTheme="minorHAnsi" w:cstheme="minorHAnsi"/>
                <w:sz w:val="22"/>
                <w:szCs w:val="22"/>
                <w:lang w:val="en-AE" w:eastAsia="en-AE"/>
              </w:rPr>
            </w:pPr>
            <w:r w:rsidRPr="00411623">
              <w:rPr>
                <w:rFonts w:asciiTheme="minorHAnsi" w:hAnsiTheme="minorHAnsi" w:cstheme="minorHAnsi"/>
                <w:b/>
                <w:bCs/>
                <w:sz w:val="22"/>
                <w:szCs w:val="22"/>
                <w:lang w:val="en-AE" w:eastAsia="en-AE"/>
              </w:rPr>
              <w:t>Add an address</w:t>
            </w:r>
            <w:r w:rsidRPr="00411623">
              <w:rPr>
                <w:rFonts w:asciiTheme="minorHAnsi" w:hAnsiTheme="minorHAnsi" w:cstheme="minorHAnsi"/>
                <w:sz w:val="22"/>
                <w:szCs w:val="22"/>
                <w:lang w:val="en-AE" w:eastAsia="en-AE"/>
              </w:rPr>
              <w:t>-Text box must be displayed where the user enters the details</w:t>
            </w:r>
          </w:p>
          <w:p w14:paraId="099B90AB" w14:textId="77777777" w:rsidR="00A5298E" w:rsidRPr="00411623" w:rsidRDefault="00A5298E" w:rsidP="00A5298E">
            <w:pPr>
              <w:pStyle w:val="ListParagraph"/>
              <w:spacing w:line="276" w:lineRule="auto"/>
              <w:ind w:left="1800"/>
              <w:rPr>
                <w:rFonts w:asciiTheme="minorHAnsi" w:hAnsiTheme="minorHAnsi" w:cstheme="minorHAnsi"/>
                <w:b/>
                <w:bCs/>
                <w:sz w:val="22"/>
                <w:szCs w:val="22"/>
                <w:lang w:val="en-AE" w:eastAsia="en-AE"/>
              </w:rPr>
            </w:pPr>
            <w:r w:rsidRPr="00411623">
              <w:rPr>
                <w:rFonts w:asciiTheme="minorHAnsi" w:hAnsiTheme="minorHAnsi" w:cstheme="minorHAnsi"/>
                <w:b/>
                <w:bCs/>
                <w:sz w:val="22"/>
                <w:szCs w:val="22"/>
                <w:lang w:val="en-AE" w:eastAsia="en-AE"/>
              </w:rPr>
              <w:t xml:space="preserve"> *Optional fields *</w:t>
            </w:r>
          </w:p>
          <w:p w14:paraId="1F32484F" w14:textId="77777777" w:rsidR="00A5298E" w:rsidRPr="00411623" w:rsidRDefault="00A5298E" w:rsidP="00A5298E">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If left blank without any selection the default answer will be considered as NO.</w:t>
            </w:r>
          </w:p>
          <w:p w14:paraId="4691B5F4" w14:textId="670915DF" w:rsidR="00A5298E" w:rsidRPr="00411623" w:rsidRDefault="00A5298E" w:rsidP="00A5298E">
            <w:pPr>
              <w:pStyle w:val="paragraph"/>
              <w:spacing w:before="0" w:beforeAutospacing="0" w:after="0" w:afterAutospacing="0" w:line="276" w:lineRule="auto"/>
              <w:ind w:left="720"/>
              <w:jc w:val="both"/>
              <w:textAlignment w:val="baseline"/>
              <w:rPr>
                <w:rFonts w:asciiTheme="minorHAnsi" w:hAnsiTheme="minorHAnsi" w:cstheme="minorHAnsi"/>
                <w:sz w:val="22"/>
                <w:szCs w:val="22"/>
              </w:rPr>
            </w:pPr>
          </w:p>
        </w:tc>
        <w:tc>
          <w:tcPr>
            <w:tcW w:w="1080" w:type="dxa"/>
            <w:tcBorders>
              <w:top w:val="single" w:sz="4" w:space="0" w:color="auto"/>
              <w:left w:val="single" w:sz="4" w:space="0" w:color="auto"/>
              <w:bottom w:val="single" w:sz="4" w:space="0" w:color="auto"/>
              <w:right w:val="single" w:sz="4" w:space="0" w:color="auto"/>
            </w:tcBorders>
          </w:tcPr>
          <w:p w14:paraId="5EFE343F" w14:textId="4F66476C" w:rsidR="00A5298E" w:rsidRPr="00411623" w:rsidRDefault="00A5298E" w:rsidP="00A5298E">
            <w:pPr>
              <w:ind w:left="75"/>
              <w:rPr>
                <w:rFonts w:asciiTheme="minorHAnsi" w:hAnsiTheme="minorHAnsi" w:cstheme="minorHAnsi"/>
                <w:szCs w:val="22"/>
              </w:rPr>
            </w:pPr>
            <w:r w:rsidRPr="00411623">
              <w:rPr>
                <w:rFonts w:asciiTheme="minorHAnsi" w:hAnsiTheme="minorHAnsi" w:cstheme="minorHAnsi"/>
                <w:b/>
                <w:bCs/>
                <w:szCs w:val="22"/>
              </w:rPr>
              <w:t>BRD_5.1</w:t>
            </w:r>
          </w:p>
        </w:tc>
      </w:tr>
      <w:tr w:rsidR="005E6887" w:rsidRPr="00411623" w14:paraId="1B37BCA2" w14:textId="77777777" w:rsidTr="003049CB">
        <w:trPr>
          <w:trHeight w:val="465"/>
        </w:trPr>
        <w:tc>
          <w:tcPr>
            <w:tcW w:w="1277" w:type="dxa"/>
            <w:tcBorders>
              <w:top w:val="single" w:sz="4" w:space="0" w:color="auto"/>
              <w:left w:val="single" w:sz="4" w:space="0" w:color="auto"/>
              <w:bottom w:val="single" w:sz="4" w:space="0" w:color="auto"/>
              <w:right w:val="single" w:sz="4" w:space="0" w:color="auto"/>
            </w:tcBorders>
            <w:vAlign w:val="center"/>
          </w:tcPr>
          <w:p w14:paraId="4885DBCB" w14:textId="738B8211" w:rsidR="005E6887" w:rsidRPr="00411623" w:rsidRDefault="005E6887" w:rsidP="005E6887">
            <w:pPr>
              <w:ind w:left="90"/>
              <w:rPr>
                <w:rFonts w:asciiTheme="minorHAnsi" w:hAnsiTheme="minorHAnsi" w:cstheme="minorHAnsi"/>
                <w:szCs w:val="22"/>
              </w:rPr>
            </w:pPr>
            <w:r w:rsidRPr="00411623">
              <w:rPr>
                <w:rFonts w:asciiTheme="minorHAnsi" w:hAnsiTheme="minorHAnsi" w:cstheme="minorHAnsi"/>
                <w:szCs w:val="22"/>
              </w:rPr>
              <w:t>FS-011</w:t>
            </w:r>
          </w:p>
        </w:tc>
        <w:tc>
          <w:tcPr>
            <w:tcW w:w="1753" w:type="dxa"/>
            <w:tcBorders>
              <w:top w:val="single" w:sz="4" w:space="0" w:color="auto"/>
              <w:left w:val="single" w:sz="4" w:space="0" w:color="auto"/>
              <w:bottom w:val="single" w:sz="4" w:space="0" w:color="auto"/>
              <w:right w:val="single" w:sz="4" w:space="0" w:color="auto"/>
            </w:tcBorders>
            <w:vAlign w:val="center"/>
          </w:tcPr>
          <w:p w14:paraId="524DCC7E" w14:textId="45095BDB" w:rsidR="005E6887" w:rsidRPr="00411623" w:rsidRDefault="005E6887" w:rsidP="005E6887">
            <w:pPr>
              <w:spacing w:line="276" w:lineRule="auto"/>
              <w:rPr>
                <w:rFonts w:asciiTheme="minorHAnsi" w:hAnsiTheme="minorHAnsi" w:cstheme="minorHAnsi"/>
                <w:b/>
                <w:bCs/>
                <w:szCs w:val="22"/>
              </w:rPr>
            </w:pPr>
            <w:r w:rsidRPr="00411623">
              <w:rPr>
                <w:rFonts w:asciiTheme="minorHAnsi" w:hAnsiTheme="minorHAnsi" w:cstheme="minorHAnsi"/>
                <w:b/>
                <w:bCs/>
                <w:szCs w:val="22"/>
              </w:rPr>
              <w:t>Eighth Questionnaire_</w:t>
            </w:r>
            <w:r w:rsidRPr="00411623">
              <w:rPr>
                <w:rFonts w:asciiTheme="minorHAnsi" w:hAnsiTheme="minorHAnsi" w:cstheme="minorHAnsi"/>
                <w:b/>
                <w:bCs/>
                <w:color w:val="0070C0"/>
                <w:szCs w:val="22"/>
              </w:rPr>
              <w:t xml:space="preserve">        </w:t>
            </w:r>
            <w:r w:rsidRPr="00411623">
              <w:rPr>
                <w:rFonts w:asciiTheme="minorHAnsi" w:hAnsiTheme="minorHAnsi" w:cstheme="minorHAnsi"/>
                <w:szCs w:val="22"/>
                <w:lang w:val="en-AE" w:eastAsia="en-AE"/>
              </w:rPr>
              <w:t xml:space="preserve">Would you like to provide your name and contact </w:t>
            </w:r>
            <w:r w:rsidRPr="00411623">
              <w:rPr>
                <w:rFonts w:asciiTheme="minorHAnsi" w:hAnsiTheme="minorHAnsi" w:cstheme="minorHAnsi"/>
                <w:szCs w:val="22"/>
                <w:lang w:val="en-AE" w:eastAsia="en-AE"/>
              </w:rPr>
              <w:lastRenderedPageBreak/>
              <w:t>information?  Please be assured that if you choose to identify yourself, this information will be kept strictly confidential (unless the concern requires investigation by law</w:t>
            </w:r>
            <w:r w:rsidRPr="00411623">
              <w:rPr>
                <w:rFonts w:asciiTheme="minorHAnsi" w:hAnsiTheme="minorHAnsi" w:cstheme="minorHAnsi"/>
                <w:b/>
                <w:bCs/>
                <w:color w:val="0070C0"/>
                <w:szCs w:val="22"/>
              </w:rPr>
              <w:t xml:space="preserve"> </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61DEE6EB" w14:textId="77777777" w:rsidR="005E6887" w:rsidRPr="00411623" w:rsidRDefault="005E6887" w:rsidP="005E6887">
            <w:pPr>
              <w:pStyle w:val="paragraph"/>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lastRenderedPageBreak/>
              <w:t xml:space="preserve">   </w:t>
            </w:r>
          </w:p>
          <w:p w14:paraId="3F4DAE0C" w14:textId="77777777" w:rsidR="005E6887" w:rsidRPr="00411623" w:rsidRDefault="005E6887" w:rsidP="005E6887">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Two check boxes will be provided as YES/NO.</w:t>
            </w:r>
          </w:p>
          <w:p w14:paraId="221AD2AF" w14:textId="77777777" w:rsidR="005E6887" w:rsidRPr="00411623" w:rsidRDefault="005E6887" w:rsidP="005E6887">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This field is mandatory if YES is chosen.</w:t>
            </w:r>
          </w:p>
          <w:p w14:paraId="7A11529F" w14:textId="77777777" w:rsidR="005E6887" w:rsidRPr="00411623" w:rsidRDefault="005E6887" w:rsidP="005E6887">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If YES, the user must fill the below details, under the text as</w:t>
            </w:r>
          </w:p>
          <w:p w14:paraId="059B8FCE" w14:textId="77777777" w:rsidR="005E6887" w:rsidRPr="00411623" w:rsidRDefault="005E6887" w:rsidP="005E6887">
            <w:pPr>
              <w:spacing w:line="276" w:lineRule="auto"/>
              <w:ind w:left="1080"/>
              <w:rPr>
                <w:rFonts w:asciiTheme="minorHAnsi" w:hAnsiTheme="minorHAnsi" w:cstheme="minorHAnsi"/>
                <w:szCs w:val="22"/>
                <w:lang w:val="en-AE" w:eastAsia="en-AE"/>
              </w:rPr>
            </w:pPr>
            <w:r w:rsidRPr="00411623">
              <w:rPr>
                <w:rFonts w:asciiTheme="minorHAnsi" w:hAnsiTheme="minorHAnsi" w:cstheme="minorHAnsi"/>
                <w:szCs w:val="22"/>
                <w:lang w:val="en-AE" w:eastAsia="en-AE"/>
              </w:rPr>
              <w:lastRenderedPageBreak/>
              <w:t xml:space="preserve"> If yes, please fill this form:</w:t>
            </w:r>
          </w:p>
          <w:p w14:paraId="3BE896FF" w14:textId="77777777" w:rsidR="005E6887" w:rsidRPr="00411623" w:rsidRDefault="005E6887" w:rsidP="005E6887">
            <w:pPr>
              <w:pStyle w:val="ListParagraph"/>
              <w:numPr>
                <w:ilvl w:val="0"/>
                <w:numId w:val="44"/>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b/>
                <w:bCs/>
                <w:sz w:val="22"/>
                <w:szCs w:val="22"/>
                <w:lang w:val="en-AE" w:eastAsia="en-AE"/>
              </w:rPr>
              <w:t>Title</w:t>
            </w:r>
            <w:r w:rsidRPr="00411623">
              <w:rPr>
                <w:rFonts w:asciiTheme="minorHAnsi" w:hAnsiTheme="minorHAnsi" w:cstheme="minorHAnsi"/>
                <w:sz w:val="22"/>
                <w:szCs w:val="22"/>
                <w:lang w:val="en-AE" w:eastAsia="en-AE"/>
              </w:rPr>
              <w:t xml:space="preserve"> -Text box must be displayed where the user enters the details</w:t>
            </w:r>
          </w:p>
          <w:p w14:paraId="64F58136" w14:textId="77777777" w:rsidR="005E6887" w:rsidRPr="00411623" w:rsidRDefault="005E6887" w:rsidP="005E6887">
            <w:pPr>
              <w:pStyle w:val="ListParagraph"/>
              <w:numPr>
                <w:ilvl w:val="0"/>
                <w:numId w:val="44"/>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b/>
                <w:bCs/>
                <w:sz w:val="22"/>
                <w:szCs w:val="22"/>
                <w:lang w:val="en-AE" w:eastAsia="en-AE"/>
              </w:rPr>
              <w:t>First name</w:t>
            </w:r>
            <w:r w:rsidRPr="00411623">
              <w:rPr>
                <w:rFonts w:asciiTheme="minorHAnsi" w:hAnsiTheme="minorHAnsi" w:cstheme="minorHAnsi"/>
                <w:sz w:val="22"/>
                <w:szCs w:val="22"/>
                <w:lang w:val="en-AE" w:eastAsia="en-AE"/>
              </w:rPr>
              <w:t xml:space="preserve"> -Text box must be displayed where the user enters the details</w:t>
            </w:r>
          </w:p>
          <w:p w14:paraId="396AE6E2" w14:textId="77777777" w:rsidR="005E6887" w:rsidRPr="00411623" w:rsidRDefault="005E6887" w:rsidP="005E6887">
            <w:pPr>
              <w:pStyle w:val="ListParagraph"/>
              <w:numPr>
                <w:ilvl w:val="0"/>
                <w:numId w:val="44"/>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b/>
                <w:bCs/>
                <w:sz w:val="22"/>
                <w:szCs w:val="22"/>
                <w:lang w:val="en-AE" w:eastAsia="en-AE"/>
              </w:rPr>
              <w:t>Middle</w:t>
            </w:r>
            <w:r w:rsidRPr="00411623">
              <w:rPr>
                <w:rFonts w:asciiTheme="minorHAnsi" w:hAnsiTheme="minorHAnsi" w:cstheme="minorHAnsi"/>
                <w:sz w:val="22"/>
                <w:szCs w:val="22"/>
                <w:lang w:val="en-AE" w:eastAsia="en-AE"/>
              </w:rPr>
              <w:t xml:space="preserve"> -Text box must be displayed where the user enters the details</w:t>
            </w:r>
          </w:p>
          <w:p w14:paraId="55284604" w14:textId="77777777" w:rsidR="005E6887" w:rsidRPr="00411623" w:rsidRDefault="005E6887" w:rsidP="005E6887">
            <w:pPr>
              <w:pStyle w:val="ListParagraph"/>
              <w:spacing w:line="276" w:lineRule="auto"/>
              <w:ind w:left="1800"/>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*Optional*</w:t>
            </w:r>
          </w:p>
          <w:p w14:paraId="0512E019" w14:textId="77777777" w:rsidR="005E6887" w:rsidRPr="00411623" w:rsidRDefault="005E6887" w:rsidP="005E6887">
            <w:pPr>
              <w:pStyle w:val="ListParagraph"/>
              <w:numPr>
                <w:ilvl w:val="0"/>
                <w:numId w:val="44"/>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b/>
                <w:bCs/>
                <w:sz w:val="22"/>
                <w:szCs w:val="22"/>
                <w:lang w:val="en-AE" w:eastAsia="en-AE"/>
              </w:rPr>
              <w:t>Last name</w:t>
            </w:r>
            <w:r w:rsidRPr="00411623">
              <w:rPr>
                <w:rFonts w:asciiTheme="minorHAnsi" w:hAnsiTheme="minorHAnsi" w:cstheme="minorHAnsi"/>
                <w:sz w:val="22"/>
                <w:szCs w:val="22"/>
                <w:lang w:val="en-AE" w:eastAsia="en-AE"/>
              </w:rPr>
              <w:t xml:space="preserve"> -Text box must be displayed where the user enters the details</w:t>
            </w:r>
          </w:p>
          <w:p w14:paraId="402BCDFD" w14:textId="77777777" w:rsidR="005E6887" w:rsidRPr="00411623" w:rsidRDefault="005E6887" w:rsidP="005E6887">
            <w:pPr>
              <w:pStyle w:val="ListParagraph"/>
              <w:numPr>
                <w:ilvl w:val="0"/>
                <w:numId w:val="44"/>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b/>
                <w:bCs/>
                <w:sz w:val="22"/>
                <w:szCs w:val="22"/>
                <w:lang w:val="en-AE" w:eastAsia="en-AE"/>
              </w:rPr>
              <w:t>Add a phone</w:t>
            </w:r>
            <w:r w:rsidRPr="00411623">
              <w:rPr>
                <w:rFonts w:asciiTheme="minorHAnsi" w:hAnsiTheme="minorHAnsi" w:cstheme="minorHAnsi"/>
                <w:sz w:val="22"/>
                <w:szCs w:val="22"/>
                <w:lang w:val="en-AE" w:eastAsia="en-AE"/>
              </w:rPr>
              <w:t xml:space="preserve"> -Text box must be displayed where the user enters the details</w:t>
            </w:r>
          </w:p>
          <w:p w14:paraId="6B8A3182" w14:textId="77777777" w:rsidR="005E6887" w:rsidRPr="00411623" w:rsidRDefault="005E6887" w:rsidP="005E6887">
            <w:pPr>
              <w:pStyle w:val="ListParagraph"/>
              <w:spacing w:line="276" w:lineRule="auto"/>
              <w:ind w:left="1800"/>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w:t>
            </w:r>
            <w:r w:rsidRPr="00411623">
              <w:rPr>
                <w:rFonts w:asciiTheme="minorHAnsi" w:hAnsiTheme="minorHAnsi" w:cstheme="minorHAnsi"/>
                <w:b/>
                <w:bCs/>
                <w:sz w:val="22"/>
                <w:szCs w:val="22"/>
                <w:lang w:val="en-AE" w:eastAsia="en-AE"/>
              </w:rPr>
              <w:t>Optional</w:t>
            </w:r>
            <w:r w:rsidRPr="00411623">
              <w:rPr>
                <w:rFonts w:asciiTheme="minorHAnsi" w:hAnsiTheme="minorHAnsi" w:cstheme="minorHAnsi"/>
                <w:sz w:val="22"/>
                <w:szCs w:val="22"/>
                <w:lang w:val="en-AE" w:eastAsia="en-AE"/>
              </w:rPr>
              <w:t>*</w:t>
            </w:r>
          </w:p>
          <w:p w14:paraId="2F9A36D2" w14:textId="77777777" w:rsidR="005E6887" w:rsidRPr="00411623" w:rsidRDefault="005E6887" w:rsidP="005E6887">
            <w:pPr>
              <w:pStyle w:val="ListParagraph"/>
              <w:numPr>
                <w:ilvl w:val="0"/>
                <w:numId w:val="44"/>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b/>
                <w:bCs/>
                <w:sz w:val="22"/>
                <w:szCs w:val="22"/>
                <w:lang w:val="en-AE" w:eastAsia="en-AE"/>
              </w:rPr>
              <w:t>Add an email</w:t>
            </w:r>
            <w:r w:rsidRPr="00411623">
              <w:rPr>
                <w:rFonts w:asciiTheme="minorHAnsi" w:hAnsiTheme="minorHAnsi" w:cstheme="minorHAnsi"/>
                <w:sz w:val="22"/>
                <w:szCs w:val="22"/>
                <w:lang w:val="en-AE" w:eastAsia="en-AE"/>
              </w:rPr>
              <w:t xml:space="preserve"> -Text box must be displayed where the user enters the details</w:t>
            </w:r>
          </w:p>
          <w:p w14:paraId="4A35F406" w14:textId="77777777" w:rsidR="005E6887" w:rsidRPr="00411623" w:rsidRDefault="005E6887" w:rsidP="005E6887">
            <w:pPr>
              <w:pStyle w:val="ListParagraph"/>
              <w:spacing w:line="276" w:lineRule="auto"/>
              <w:ind w:left="1800"/>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w:t>
            </w:r>
            <w:r w:rsidRPr="00411623">
              <w:rPr>
                <w:rFonts w:asciiTheme="minorHAnsi" w:hAnsiTheme="minorHAnsi" w:cstheme="minorHAnsi"/>
                <w:b/>
                <w:bCs/>
                <w:sz w:val="22"/>
                <w:szCs w:val="22"/>
                <w:lang w:val="en-AE" w:eastAsia="en-AE"/>
              </w:rPr>
              <w:t>Optional</w:t>
            </w:r>
            <w:r w:rsidRPr="00411623">
              <w:rPr>
                <w:rFonts w:asciiTheme="minorHAnsi" w:hAnsiTheme="minorHAnsi" w:cstheme="minorHAnsi"/>
                <w:sz w:val="22"/>
                <w:szCs w:val="22"/>
                <w:lang w:val="en-AE" w:eastAsia="en-AE"/>
              </w:rPr>
              <w:t xml:space="preserve"> *</w:t>
            </w:r>
          </w:p>
          <w:p w14:paraId="12DF6CF0" w14:textId="77777777" w:rsidR="005E6887" w:rsidRPr="00411623" w:rsidRDefault="005E6887" w:rsidP="005E6887">
            <w:pPr>
              <w:pStyle w:val="ListParagraph"/>
              <w:numPr>
                <w:ilvl w:val="0"/>
                <w:numId w:val="44"/>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b/>
                <w:bCs/>
                <w:sz w:val="22"/>
                <w:szCs w:val="22"/>
                <w:lang w:val="en-AE" w:eastAsia="en-AE"/>
              </w:rPr>
              <w:t>Add an address</w:t>
            </w:r>
            <w:r w:rsidRPr="00411623">
              <w:rPr>
                <w:rFonts w:asciiTheme="minorHAnsi" w:hAnsiTheme="minorHAnsi" w:cstheme="minorHAnsi"/>
                <w:sz w:val="22"/>
                <w:szCs w:val="22"/>
                <w:lang w:val="en-AE" w:eastAsia="en-AE"/>
              </w:rPr>
              <w:t>-Text box must be displayed where the user enters the details</w:t>
            </w:r>
          </w:p>
          <w:p w14:paraId="2062F61A" w14:textId="77777777" w:rsidR="005E6887" w:rsidRPr="00411623" w:rsidRDefault="005E6887" w:rsidP="005E6887">
            <w:pPr>
              <w:pStyle w:val="ListParagraph"/>
              <w:spacing w:line="276" w:lineRule="auto"/>
              <w:ind w:left="1800"/>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w:t>
            </w:r>
            <w:r w:rsidRPr="00411623">
              <w:rPr>
                <w:rFonts w:asciiTheme="minorHAnsi" w:hAnsiTheme="minorHAnsi" w:cstheme="minorHAnsi"/>
                <w:b/>
                <w:bCs/>
                <w:sz w:val="22"/>
                <w:szCs w:val="22"/>
                <w:lang w:val="en-AE" w:eastAsia="en-AE"/>
              </w:rPr>
              <w:t>Optional</w:t>
            </w:r>
            <w:r w:rsidRPr="00411623">
              <w:rPr>
                <w:rFonts w:asciiTheme="minorHAnsi" w:hAnsiTheme="minorHAnsi" w:cstheme="minorHAnsi"/>
                <w:sz w:val="22"/>
                <w:szCs w:val="22"/>
                <w:lang w:val="en-AE" w:eastAsia="en-AE"/>
              </w:rPr>
              <w:t>*</w:t>
            </w:r>
          </w:p>
          <w:p w14:paraId="0F87FECB" w14:textId="77777777" w:rsidR="005E6887" w:rsidRPr="00411623" w:rsidRDefault="005E6887" w:rsidP="005E6887">
            <w:pPr>
              <w:pStyle w:val="ListParagraph"/>
              <w:numPr>
                <w:ilvl w:val="0"/>
                <w:numId w:val="44"/>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b/>
                <w:bCs/>
                <w:sz w:val="22"/>
                <w:szCs w:val="22"/>
                <w:lang w:val="en-AE" w:eastAsia="en-AE"/>
              </w:rPr>
              <w:t>CBD customer account number or RIM</w:t>
            </w:r>
            <w:r w:rsidRPr="00411623">
              <w:rPr>
                <w:rFonts w:asciiTheme="minorHAnsi" w:hAnsiTheme="minorHAnsi" w:cstheme="minorHAnsi"/>
                <w:sz w:val="22"/>
                <w:szCs w:val="22"/>
                <w:lang w:val="en-AE" w:eastAsia="en-AE"/>
              </w:rPr>
              <w:t xml:space="preserve"> -Text box must be displayed where the user enters the details</w:t>
            </w:r>
          </w:p>
          <w:p w14:paraId="6F465FD3" w14:textId="77777777" w:rsidR="005E6887" w:rsidRPr="00411623" w:rsidRDefault="005E6887" w:rsidP="005E6887">
            <w:pPr>
              <w:pStyle w:val="ListParagraph"/>
              <w:spacing w:line="276" w:lineRule="auto"/>
              <w:ind w:left="1800"/>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w:t>
            </w:r>
            <w:r w:rsidRPr="00411623">
              <w:rPr>
                <w:rFonts w:asciiTheme="minorHAnsi" w:hAnsiTheme="minorHAnsi" w:cstheme="minorHAnsi"/>
                <w:b/>
                <w:bCs/>
                <w:sz w:val="22"/>
                <w:szCs w:val="22"/>
                <w:lang w:val="en-AE" w:eastAsia="en-AE"/>
              </w:rPr>
              <w:t>Optional</w:t>
            </w:r>
            <w:r w:rsidRPr="00411623">
              <w:rPr>
                <w:rFonts w:asciiTheme="minorHAnsi" w:hAnsiTheme="minorHAnsi" w:cstheme="minorHAnsi"/>
                <w:sz w:val="22"/>
                <w:szCs w:val="22"/>
                <w:lang w:val="en-AE" w:eastAsia="en-AE"/>
              </w:rPr>
              <w:t>*</w:t>
            </w:r>
          </w:p>
          <w:p w14:paraId="79D716B0" w14:textId="77777777" w:rsidR="005E6887" w:rsidRPr="00411623" w:rsidRDefault="005E6887" w:rsidP="005E6887">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If left blank without any selection the default answer will be considered as NO.</w:t>
            </w:r>
          </w:p>
          <w:p w14:paraId="0DAADE22" w14:textId="77777777" w:rsidR="005E6887" w:rsidRPr="00411623" w:rsidRDefault="005E6887" w:rsidP="005E6887">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p>
        </w:tc>
        <w:tc>
          <w:tcPr>
            <w:tcW w:w="1080" w:type="dxa"/>
            <w:tcBorders>
              <w:top w:val="single" w:sz="4" w:space="0" w:color="auto"/>
              <w:left w:val="single" w:sz="4" w:space="0" w:color="auto"/>
              <w:bottom w:val="single" w:sz="4" w:space="0" w:color="auto"/>
              <w:right w:val="single" w:sz="4" w:space="0" w:color="auto"/>
            </w:tcBorders>
          </w:tcPr>
          <w:p w14:paraId="6F188874" w14:textId="11840D24" w:rsidR="005E6887" w:rsidRPr="00411623" w:rsidRDefault="00D066F2" w:rsidP="005E6887">
            <w:pPr>
              <w:ind w:left="75"/>
              <w:rPr>
                <w:rFonts w:asciiTheme="minorHAnsi" w:hAnsiTheme="minorHAnsi" w:cstheme="minorHAnsi"/>
                <w:b/>
                <w:bCs/>
                <w:szCs w:val="22"/>
              </w:rPr>
            </w:pPr>
            <w:r w:rsidRPr="00411623">
              <w:rPr>
                <w:rFonts w:asciiTheme="minorHAnsi" w:hAnsiTheme="minorHAnsi" w:cstheme="minorHAnsi"/>
                <w:b/>
                <w:bCs/>
                <w:szCs w:val="22"/>
              </w:rPr>
              <w:lastRenderedPageBreak/>
              <w:t>BRD_5.1</w:t>
            </w:r>
          </w:p>
        </w:tc>
      </w:tr>
      <w:tr w:rsidR="005E6887" w:rsidRPr="00411623" w14:paraId="77CD199B" w14:textId="77777777" w:rsidTr="003049CB">
        <w:trPr>
          <w:trHeight w:val="465"/>
        </w:trPr>
        <w:tc>
          <w:tcPr>
            <w:tcW w:w="1277" w:type="dxa"/>
            <w:tcBorders>
              <w:top w:val="single" w:sz="4" w:space="0" w:color="auto"/>
              <w:left w:val="single" w:sz="4" w:space="0" w:color="auto"/>
              <w:bottom w:val="single" w:sz="4" w:space="0" w:color="auto"/>
              <w:right w:val="single" w:sz="4" w:space="0" w:color="auto"/>
            </w:tcBorders>
            <w:vAlign w:val="center"/>
          </w:tcPr>
          <w:p w14:paraId="3812C3CE" w14:textId="42749A0C" w:rsidR="005E6887" w:rsidRPr="00411623" w:rsidRDefault="005E6887" w:rsidP="005E6887">
            <w:pPr>
              <w:ind w:left="90"/>
              <w:rPr>
                <w:rFonts w:asciiTheme="minorHAnsi" w:hAnsiTheme="minorHAnsi" w:cstheme="minorHAnsi"/>
                <w:szCs w:val="22"/>
              </w:rPr>
            </w:pPr>
            <w:r w:rsidRPr="00411623">
              <w:rPr>
                <w:rFonts w:asciiTheme="minorHAnsi" w:hAnsiTheme="minorHAnsi" w:cstheme="minorHAnsi"/>
                <w:szCs w:val="22"/>
              </w:rPr>
              <w:t>FS-012</w:t>
            </w:r>
          </w:p>
        </w:tc>
        <w:tc>
          <w:tcPr>
            <w:tcW w:w="1753" w:type="dxa"/>
            <w:tcBorders>
              <w:top w:val="single" w:sz="4" w:space="0" w:color="auto"/>
              <w:left w:val="single" w:sz="4" w:space="0" w:color="auto"/>
              <w:bottom w:val="single" w:sz="4" w:space="0" w:color="auto"/>
              <w:right w:val="single" w:sz="4" w:space="0" w:color="auto"/>
            </w:tcBorders>
            <w:vAlign w:val="center"/>
          </w:tcPr>
          <w:p w14:paraId="42EE7AD8" w14:textId="125C555C" w:rsidR="005E6887" w:rsidRPr="00411623" w:rsidRDefault="005E6887" w:rsidP="005E6887">
            <w:pPr>
              <w:spacing w:line="276" w:lineRule="auto"/>
              <w:rPr>
                <w:rFonts w:asciiTheme="minorHAnsi" w:hAnsiTheme="minorHAnsi" w:cstheme="minorHAnsi"/>
                <w:b/>
                <w:bCs/>
                <w:szCs w:val="22"/>
              </w:rPr>
            </w:pPr>
            <w:r w:rsidRPr="00411623">
              <w:rPr>
                <w:rFonts w:asciiTheme="minorHAnsi" w:hAnsiTheme="minorHAnsi" w:cstheme="minorHAnsi"/>
                <w:b/>
                <w:bCs/>
                <w:szCs w:val="22"/>
              </w:rPr>
              <w:t>Acknowledging the form and submitting this concern checkbox</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7B435C3F" w14:textId="77777777" w:rsidR="005E6887" w:rsidRPr="00411623" w:rsidRDefault="005E6887" w:rsidP="005E6887">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Check box will be displayed for the user as below,</w:t>
            </w:r>
          </w:p>
          <w:p w14:paraId="6236D512" w14:textId="77777777" w:rsidR="005E6887" w:rsidRPr="00411623" w:rsidRDefault="005E6887" w:rsidP="005E6887">
            <w:pPr>
              <w:pStyle w:val="ListParagraph"/>
              <w:numPr>
                <w:ilvl w:val="0"/>
                <w:numId w:val="40"/>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The below content will be displayed as text above the checkbox “</w:t>
            </w:r>
            <w:r w:rsidRPr="00411623">
              <w:rPr>
                <w:rFonts w:asciiTheme="minorHAnsi" w:hAnsiTheme="minorHAnsi" w:cstheme="minorHAnsi"/>
                <w:b/>
                <w:bCs/>
                <w:sz w:val="22"/>
                <w:szCs w:val="22"/>
                <w:lang w:val="en-AE" w:eastAsia="en-AE"/>
              </w:rPr>
              <w:t>Commercial Bank of Dubai takes all reported concerns seriously and will, as appropriate, conduct investigations and take necessary measures, including disciplinary action or prosecution, when warranted. By submitting this concern, you are acknowledging that this report is truthful and accurate, reflecting your own experience.</w:t>
            </w:r>
            <w:r w:rsidRPr="00411623">
              <w:rPr>
                <w:rFonts w:asciiTheme="minorHAnsi" w:hAnsiTheme="minorHAnsi" w:cstheme="minorHAnsi"/>
                <w:sz w:val="22"/>
                <w:szCs w:val="22"/>
                <w:lang w:val="en-AE" w:eastAsia="en-AE"/>
              </w:rPr>
              <w:t xml:space="preserve"> “</w:t>
            </w:r>
          </w:p>
          <w:p w14:paraId="6C98FADD" w14:textId="77777777" w:rsidR="005E6887" w:rsidRPr="00411623" w:rsidRDefault="005E6887" w:rsidP="005E6887">
            <w:pPr>
              <w:pStyle w:val="ListParagraph"/>
              <w:numPr>
                <w:ilvl w:val="0"/>
                <w:numId w:val="40"/>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*Check box* I confirm that I report this matter with good intentions towards the Bank and in good faith and not for the personal gains or motives or for the malicious reporting of others.</w:t>
            </w:r>
          </w:p>
          <w:p w14:paraId="43DCDCA2" w14:textId="77777777" w:rsidR="005E6887" w:rsidRPr="00411623" w:rsidRDefault="005E6887" w:rsidP="005E6887">
            <w:pPr>
              <w:pStyle w:val="ListParagraph"/>
              <w:numPr>
                <w:ilvl w:val="0"/>
                <w:numId w:val="40"/>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User must check the check box before submitting the form.</w:t>
            </w:r>
          </w:p>
          <w:p w14:paraId="0B08FF82" w14:textId="77777777" w:rsidR="005E6887" w:rsidRPr="00411623" w:rsidRDefault="005E6887" w:rsidP="005E6887">
            <w:pPr>
              <w:pStyle w:val="ListParagraph"/>
              <w:numPr>
                <w:ilvl w:val="0"/>
                <w:numId w:val="40"/>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rPr>
              <w:lastRenderedPageBreak/>
              <w:t>This check box is mandatory. When unchecked and clicked submit button error message will be displayed.</w:t>
            </w:r>
          </w:p>
          <w:p w14:paraId="733ECABB" w14:textId="77777777" w:rsidR="005E6887" w:rsidRPr="00411623" w:rsidRDefault="005E6887" w:rsidP="005E6887">
            <w:pPr>
              <w:pStyle w:val="ListParagraph"/>
              <w:spacing w:line="276" w:lineRule="auto"/>
              <w:rPr>
                <w:rFonts w:asciiTheme="minorHAnsi" w:hAnsiTheme="minorHAnsi" w:cstheme="minorHAnsi"/>
                <w:b/>
                <w:bCs/>
                <w:sz w:val="22"/>
                <w:szCs w:val="22"/>
                <w:lang w:val="en-AE" w:eastAsia="en-AE"/>
              </w:rPr>
            </w:pPr>
            <w:r w:rsidRPr="00411623">
              <w:rPr>
                <w:rFonts w:asciiTheme="minorHAnsi" w:hAnsiTheme="minorHAnsi" w:cstheme="minorHAnsi"/>
                <w:b/>
                <w:bCs/>
                <w:sz w:val="22"/>
                <w:szCs w:val="22"/>
              </w:rPr>
              <w:t>“</w:t>
            </w:r>
            <w:r w:rsidRPr="00411623">
              <w:rPr>
                <w:rFonts w:asciiTheme="minorHAnsi" w:hAnsiTheme="minorHAnsi" w:cstheme="minorHAnsi"/>
                <w:b/>
                <w:bCs/>
                <w:sz w:val="22"/>
                <w:szCs w:val="22"/>
                <w:lang w:val="en-AE"/>
              </w:rPr>
              <w:t>Please Indicate that you accept the </w:t>
            </w:r>
            <w:r w:rsidRPr="00411623">
              <w:rPr>
                <w:rFonts w:asciiTheme="minorHAnsi" w:hAnsiTheme="minorHAnsi" w:cstheme="minorHAnsi"/>
                <w:b/>
                <w:bCs/>
                <w:sz w:val="22"/>
                <w:szCs w:val="22"/>
              </w:rPr>
              <w:t>Consent check box before proceeding for submission”</w:t>
            </w:r>
          </w:p>
          <w:p w14:paraId="51EB9579" w14:textId="77777777" w:rsidR="005E6887" w:rsidRPr="00411623" w:rsidRDefault="005E6887" w:rsidP="005E6887">
            <w:pPr>
              <w:pStyle w:val="paragraph"/>
              <w:spacing w:line="276" w:lineRule="auto"/>
              <w:jc w:val="both"/>
              <w:textAlignment w:val="baseline"/>
              <w:rPr>
                <w:rFonts w:asciiTheme="minorHAnsi" w:hAnsiTheme="minorHAnsi" w:cstheme="minorHAnsi"/>
                <w:sz w:val="22"/>
                <w:szCs w:val="22"/>
              </w:rPr>
            </w:pPr>
          </w:p>
        </w:tc>
        <w:tc>
          <w:tcPr>
            <w:tcW w:w="1080" w:type="dxa"/>
            <w:tcBorders>
              <w:top w:val="single" w:sz="4" w:space="0" w:color="auto"/>
              <w:left w:val="single" w:sz="4" w:space="0" w:color="auto"/>
              <w:bottom w:val="single" w:sz="4" w:space="0" w:color="auto"/>
              <w:right w:val="single" w:sz="4" w:space="0" w:color="auto"/>
            </w:tcBorders>
          </w:tcPr>
          <w:p w14:paraId="55D2171A" w14:textId="2ABEE60B" w:rsidR="005E6887" w:rsidRPr="00411623" w:rsidRDefault="005E6887" w:rsidP="005E6887">
            <w:pPr>
              <w:ind w:left="75"/>
              <w:rPr>
                <w:rFonts w:asciiTheme="minorHAnsi" w:hAnsiTheme="minorHAnsi" w:cstheme="minorHAnsi"/>
                <w:szCs w:val="22"/>
              </w:rPr>
            </w:pPr>
            <w:r w:rsidRPr="00411623">
              <w:rPr>
                <w:rFonts w:asciiTheme="minorHAnsi" w:hAnsiTheme="minorHAnsi" w:cstheme="minorHAnsi"/>
                <w:b/>
                <w:bCs/>
                <w:szCs w:val="22"/>
              </w:rPr>
              <w:lastRenderedPageBreak/>
              <w:t>BRD_5.1</w:t>
            </w:r>
          </w:p>
        </w:tc>
      </w:tr>
      <w:tr w:rsidR="005E6887" w:rsidRPr="00411623" w14:paraId="68D89EAE" w14:textId="77777777" w:rsidTr="003049CB">
        <w:trPr>
          <w:trHeight w:val="465"/>
        </w:trPr>
        <w:tc>
          <w:tcPr>
            <w:tcW w:w="1277" w:type="dxa"/>
            <w:tcBorders>
              <w:top w:val="single" w:sz="4" w:space="0" w:color="auto"/>
              <w:left w:val="single" w:sz="4" w:space="0" w:color="auto"/>
              <w:bottom w:val="single" w:sz="4" w:space="0" w:color="auto"/>
              <w:right w:val="single" w:sz="4" w:space="0" w:color="auto"/>
            </w:tcBorders>
            <w:vAlign w:val="center"/>
          </w:tcPr>
          <w:p w14:paraId="23024A8D" w14:textId="095B5EA0" w:rsidR="005E6887" w:rsidRPr="00411623" w:rsidRDefault="005E6887" w:rsidP="005E6887">
            <w:pPr>
              <w:ind w:left="90"/>
              <w:rPr>
                <w:rFonts w:asciiTheme="minorHAnsi" w:hAnsiTheme="minorHAnsi" w:cstheme="minorHAnsi"/>
                <w:szCs w:val="22"/>
              </w:rPr>
            </w:pPr>
            <w:r w:rsidRPr="00411623">
              <w:rPr>
                <w:rFonts w:asciiTheme="minorHAnsi" w:hAnsiTheme="minorHAnsi" w:cstheme="minorHAnsi"/>
                <w:szCs w:val="22"/>
              </w:rPr>
              <w:t>FS-013</w:t>
            </w:r>
          </w:p>
        </w:tc>
        <w:tc>
          <w:tcPr>
            <w:tcW w:w="1753" w:type="dxa"/>
            <w:tcBorders>
              <w:top w:val="single" w:sz="4" w:space="0" w:color="auto"/>
              <w:left w:val="single" w:sz="4" w:space="0" w:color="auto"/>
              <w:bottom w:val="single" w:sz="4" w:space="0" w:color="auto"/>
              <w:right w:val="single" w:sz="4" w:space="0" w:color="auto"/>
            </w:tcBorders>
            <w:vAlign w:val="center"/>
          </w:tcPr>
          <w:p w14:paraId="29F2CBFB" w14:textId="594C68A1" w:rsidR="005E6887" w:rsidRPr="00411623" w:rsidRDefault="005E6887" w:rsidP="005E6887">
            <w:pPr>
              <w:spacing w:line="276" w:lineRule="auto"/>
              <w:rPr>
                <w:rFonts w:asciiTheme="minorHAnsi" w:hAnsiTheme="minorHAnsi" w:cstheme="minorHAnsi"/>
                <w:b/>
                <w:bCs/>
                <w:szCs w:val="22"/>
              </w:rPr>
            </w:pPr>
            <w:r w:rsidRPr="00411623">
              <w:rPr>
                <w:rFonts w:asciiTheme="minorHAnsi" w:hAnsiTheme="minorHAnsi" w:cstheme="minorHAnsi"/>
                <w:b/>
                <w:bCs/>
                <w:szCs w:val="22"/>
              </w:rPr>
              <w:t>Submit button</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6356C626" w14:textId="77777777" w:rsidR="005E6887" w:rsidRPr="00411623" w:rsidRDefault="005E6887" w:rsidP="005E6887">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After filling the valid details and checking the checkboxes the user must be allowed to click the submit button.</w:t>
            </w:r>
          </w:p>
          <w:p w14:paraId="12FC7B98" w14:textId="77777777" w:rsidR="005E6887" w:rsidRPr="00411623" w:rsidRDefault="005E6887" w:rsidP="005E6887">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 xml:space="preserve">After successful submission, email will be sent to the dedicated inbox  </w:t>
            </w:r>
            <w:hyperlink r:id="rId17" w:history="1">
              <w:r w:rsidRPr="00411623">
                <w:rPr>
                  <w:rStyle w:val="Hyperlink"/>
                  <w:rFonts w:asciiTheme="minorHAnsi" w:hAnsiTheme="minorHAnsi" w:cstheme="minorHAnsi"/>
                  <w:b/>
                  <w:bCs/>
                  <w:sz w:val="22"/>
                  <w:szCs w:val="22"/>
                </w:rPr>
                <w:t>whistleblower@cbd.ae</w:t>
              </w:r>
            </w:hyperlink>
            <w:r w:rsidRPr="00411623">
              <w:rPr>
                <w:rFonts w:asciiTheme="minorHAnsi" w:hAnsiTheme="minorHAnsi" w:cstheme="minorHAnsi"/>
                <w:sz w:val="22"/>
                <w:szCs w:val="22"/>
              </w:rPr>
              <w:t>.</w:t>
            </w:r>
          </w:p>
          <w:p w14:paraId="6D7EBAA8" w14:textId="77777777" w:rsidR="005E6887" w:rsidRPr="00411623" w:rsidRDefault="005E6887" w:rsidP="005E6887">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If any check box is left unchecked error message must be displayed while submitting the form</w:t>
            </w:r>
          </w:p>
          <w:p w14:paraId="62881DF8" w14:textId="04006EE2" w:rsidR="005E6887" w:rsidRPr="00411623" w:rsidRDefault="005E6887" w:rsidP="005E6887">
            <w:pPr>
              <w:pStyle w:val="paragraph"/>
              <w:spacing w:before="0" w:beforeAutospacing="0" w:after="0" w:afterAutospacing="0" w:line="276" w:lineRule="auto"/>
              <w:ind w:left="720"/>
              <w:jc w:val="both"/>
              <w:textAlignment w:val="baseline"/>
              <w:rPr>
                <w:rFonts w:asciiTheme="minorHAnsi" w:hAnsiTheme="minorHAnsi" w:cstheme="minorHAnsi"/>
                <w:sz w:val="22"/>
                <w:szCs w:val="22"/>
              </w:rPr>
            </w:pPr>
          </w:p>
        </w:tc>
        <w:tc>
          <w:tcPr>
            <w:tcW w:w="1080" w:type="dxa"/>
            <w:tcBorders>
              <w:top w:val="single" w:sz="4" w:space="0" w:color="auto"/>
              <w:left w:val="single" w:sz="4" w:space="0" w:color="auto"/>
              <w:bottom w:val="single" w:sz="4" w:space="0" w:color="auto"/>
              <w:right w:val="single" w:sz="4" w:space="0" w:color="auto"/>
            </w:tcBorders>
          </w:tcPr>
          <w:p w14:paraId="1AF29F5E" w14:textId="788C0331" w:rsidR="005E6887" w:rsidRPr="00411623" w:rsidRDefault="005E6887" w:rsidP="005E6887">
            <w:pPr>
              <w:ind w:left="75"/>
              <w:rPr>
                <w:rFonts w:asciiTheme="minorHAnsi" w:hAnsiTheme="minorHAnsi" w:cstheme="minorHAnsi"/>
                <w:szCs w:val="22"/>
              </w:rPr>
            </w:pPr>
            <w:r w:rsidRPr="00411623">
              <w:rPr>
                <w:rFonts w:asciiTheme="minorHAnsi" w:hAnsiTheme="minorHAnsi" w:cstheme="minorHAnsi"/>
                <w:b/>
                <w:bCs/>
                <w:szCs w:val="22"/>
              </w:rPr>
              <w:t>BRD_5.1</w:t>
            </w:r>
          </w:p>
        </w:tc>
      </w:tr>
      <w:tr w:rsidR="005E6887" w:rsidRPr="00411623" w14:paraId="40E785AC" w14:textId="77777777" w:rsidTr="003049CB">
        <w:trPr>
          <w:trHeight w:val="465"/>
        </w:trPr>
        <w:tc>
          <w:tcPr>
            <w:tcW w:w="1277" w:type="dxa"/>
            <w:tcBorders>
              <w:top w:val="single" w:sz="4" w:space="0" w:color="auto"/>
              <w:left w:val="single" w:sz="4" w:space="0" w:color="auto"/>
              <w:bottom w:val="single" w:sz="4" w:space="0" w:color="auto"/>
              <w:right w:val="single" w:sz="4" w:space="0" w:color="auto"/>
            </w:tcBorders>
            <w:vAlign w:val="center"/>
          </w:tcPr>
          <w:p w14:paraId="5B71CD93" w14:textId="76F98808" w:rsidR="005E6887" w:rsidRPr="00411623" w:rsidRDefault="005E6887" w:rsidP="005E6887">
            <w:pPr>
              <w:ind w:left="90"/>
              <w:rPr>
                <w:rFonts w:asciiTheme="minorHAnsi" w:hAnsiTheme="minorHAnsi" w:cstheme="minorHAnsi"/>
                <w:szCs w:val="22"/>
              </w:rPr>
            </w:pPr>
            <w:r w:rsidRPr="00411623">
              <w:rPr>
                <w:rFonts w:asciiTheme="minorHAnsi" w:hAnsiTheme="minorHAnsi" w:cstheme="minorHAnsi"/>
                <w:szCs w:val="22"/>
              </w:rPr>
              <w:t>FS-014</w:t>
            </w:r>
          </w:p>
        </w:tc>
        <w:tc>
          <w:tcPr>
            <w:tcW w:w="1753" w:type="dxa"/>
            <w:tcBorders>
              <w:top w:val="single" w:sz="4" w:space="0" w:color="auto"/>
              <w:left w:val="single" w:sz="4" w:space="0" w:color="auto"/>
              <w:bottom w:val="single" w:sz="4" w:space="0" w:color="auto"/>
              <w:right w:val="single" w:sz="4" w:space="0" w:color="auto"/>
            </w:tcBorders>
            <w:vAlign w:val="center"/>
          </w:tcPr>
          <w:p w14:paraId="37E87A50" w14:textId="0CFFDF1F" w:rsidR="005E6887" w:rsidRPr="00411623" w:rsidRDefault="005E6887" w:rsidP="005E6887">
            <w:pPr>
              <w:spacing w:line="276" w:lineRule="auto"/>
              <w:rPr>
                <w:rFonts w:asciiTheme="minorHAnsi" w:hAnsiTheme="minorHAnsi" w:cstheme="minorHAnsi"/>
                <w:b/>
                <w:bCs/>
                <w:szCs w:val="22"/>
              </w:rPr>
            </w:pPr>
            <w:r w:rsidRPr="00411623">
              <w:rPr>
                <w:rFonts w:asciiTheme="minorHAnsi" w:hAnsiTheme="minorHAnsi" w:cstheme="minorHAnsi"/>
                <w:b/>
                <w:bCs/>
                <w:szCs w:val="22"/>
              </w:rPr>
              <w:t>PDF Form validation</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1FBCCEB5" w14:textId="77777777" w:rsidR="005E6887" w:rsidRPr="00411623" w:rsidRDefault="005E6887" w:rsidP="005E6887">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 xml:space="preserve">The Generated PDF will be sent to the dedicated inbox </w:t>
            </w:r>
            <w:hyperlink r:id="rId18" w:history="1">
              <w:r w:rsidRPr="00411623">
                <w:rPr>
                  <w:rStyle w:val="Hyperlink"/>
                  <w:rFonts w:asciiTheme="minorHAnsi" w:hAnsiTheme="minorHAnsi" w:cstheme="minorHAnsi"/>
                  <w:sz w:val="22"/>
                  <w:szCs w:val="22"/>
                </w:rPr>
                <w:t>whistleblowing@cbd.ae</w:t>
              </w:r>
            </w:hyperlink>
            <w:r w:rsidRPr="00411623">
              <w:rPr>
                <w:rFonts w:asciiTheme="minorHAnsi" w:hAnsiTheme="minorHAnsi" w:cstheme="minorHAnsi"/>
                <w:sz w:val="22"/>
                <w:szCs w:val="22"/>
              </w:rPr>
              <w:t>.</w:t>
            </w:r>
          </w:p>
          <w:p w14:paraId="656F145E" w14:textId="5C95D588" w:rsidR="005E6887" w:rsidRPr="00411623" w:rsidRDefault="005E6887" w:rsidP="005E6887">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PDF will follow the approved Template as per business.</w:t>
            </w:r>
          </w:p>
          <w:p w14:paraId="6CA916D7" w14:textId="7A5448D5" w:rsidR="005E6887" w:rsidRPr="00411623" w:rsidRDefault="005E6887" w:rsidP="005E6887">
            <w:pPr>
              <w:pStyle w:val="paragraph"/>
              <w:spacing w:before="0" w:beforeAutospacing="0" w:after="0" w:afterAutospacing="0" w:line="276" w:lineRule="auto"/>
              <w:ind w:left="720"/>
              <w:jc w:val="both"/>
              <w:textAlignment w:val="baseline"/>
              <w:rPr>
                <w:rFonts w:asciiTheme="minorHAnsi" w:hAnsiTheme="minorHAnsi" w:cstheme="minorHAnsi"/>
                <w:sz w:val="22"/>
                <w:szCs w:val="22"/>
              </w:rPr>
            </w:pPr>
          </w:p>
        </w:tc>
        <w:tc>
          <w:tcPr>
            <w:tcW w:w="1080" w:type="dxa"/>
            <w:tcBorders>
              <w:top w:val="single" w:sz="4" w:space="0" w:color="auto"/>
              <w:left w:val="single" w:sz="4" w:space="0" w:color="auto"/>
              <w:bottom w:val="single" w:sz="4" w:space="0" w:color="auto"/>
              <w:right w:val="single" w:sz="4" w:space="0" w:color="auto"/>
            </w:tcBorders>
          </w:tcPr>
          <w:p w14:paraId="2DDE36C2" w14:textId="31CBBABD" w:rsidR="005E6887" w:rsidRPr="00411623" w:rsidRDefault="005E6887" w:rsidP="005E6887">
            <w:pPr>
              <w:ind w:left="75"/>
              <w:rPr>
                <w:rFonts w:asciiTheme="minorHAnsi" w:hAnsiTheme="minorHAnsi" w:cstheme="minorHAnsi"/>
                <w:szCs w:val="22"/>
              </w:rPr>
            </w:pPr>
            <w:r w:rsidRPr="00411623">
              <w:rPr>
                <w:rFonts w:asciiTheme="minorHAnsi" w:hAnsiTheme="minorHAnsi" w:cstheme="minorHAnsi"/>
                <w:b/>
                <w:bCs/>
                <w:szCs w:val="22"/>
              </w:rPr>
              <w:t>BRD_5.1</w:t>
            </w:r>
          </w:p>
        </w:tc>
      </w:tr>
      <w:tr w:rsidR="005E6887" w:rsidRPr="00411623" w14:paraId="0AC0CAD8" w14:textId="77777777" w:rsidTr="003049CB">
        <w:trPr>
          <w:trHeight w:val="465"/>
        </w:trPr>
        <w:tc>
          <w:tcPr>
            <w:tcW w:w="1277" w:type="dxa"/>
            <w:tcBorders>
              <w:top w:val="single" w:sz="4" w:space="0" w:color="auto"/>
              <w:left w:val="single" w:sz="4" w:space="0" w:color="auto"/>
              <w:bottom w:val="single" w:sz="4" w:space="0" w:color="auto"/>
              <w:right w:val="single" w:sz="4" w:space="0" w:color="auto"/>
            </w:tcBorders>
            <w:vAlign w:val="center"/>
          </w:tcPr>
          <w:p w14:paraId="02980DB6" w14:textId="4B96EDA3" w:rsidR="005E6887" w:rsidRPr="00411623" w:rsidRDefault="005E6887" w:rsidP="005E6887">
            <w:pPr>
              <w:ind w:left="90"/>
              <w:rPr>
                <w:rFonts w:asciiTheme="minorHAnsi" w:hAnsiTheme="minorHAnsi" w:cstheme="minorHAnsi"/>
                <w:szCs w:val="22"/>
              </w:rPr>
            </w:pPr>
            <w:r w:rsidRPr="00411623">
              <w:rPr>
                <w:rFonts w:asciiTheme="minorHAnsi" w:hAnsiTheme="minorHAnsi" w:cstheme="minorHAnsi"/>
                <w:szCs w:val="22"/>
              </w:rPr>
              <w:t>FS-015</w:t>
            </w:r>
          </w:p>
        </w:tc>
        <w:tc>
          <w:tcPr>
            <w:tcW w:w="1753" w:type="dxa"/>
            <w:tcBorders>
              <w:top w:val="single" w:sz="4" w:space="0" w:color="auto"/>
              <w:left w:val="single" w:sz="4" w:space="0" w:color="auto"/>
              <w:bottom w:val="single" w:sz="4" w:space="0" w:color="auto"/>
              <w:right w:val="single" w:sz="4" w:space="0" w:color="auto"/>
            </w:tcBorders>
            <w:vAlign w:val="center"/>
          </w:tcPr>
          <w:p w14:paraId="1E52C21B" w14:textId="2132669C" w:rsidR="005E6887" w:rsidRPr="00411623" w:rsidRDefault="005E6887" w:rsidP="005E6887">
            <w:pPr>
              <w:spacing w:line="276" w:lineRule="auto"/>
              <w:rPr>
                <w:rFonts w:asciiTheme="minorHAnsi" w:hAnsiTheme="minorHAnsi" w:cstheme="minorHAnsi"/>
                <w:b/>
                <w:bCs/>
                <w:szCs w:val="22"/>
              </w:rPr>
            </w:pPr>
            <w:r w:rsidRPr="00411623">
              <w:rPr>
                <w:rFonts w:asciiTheme="minorHAnsi" w:hAnsiTheme="minorHAnsi" w:cstheme="minorHAnsi"/>
                <w:b/>
                <w:bCs/>
                <w:szCs w:val="22"/>
              </w:rPr>
              <w:t>Success and Failure messages post Form submission.</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2597339C" w14:textId="77777777" w:rsidR="005E6887" w:rsidRPr="00411623" w:rsidRDefault="005E6887" w:rsidP="005E6887">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 xml:space="preserve">For </w:t>
            </w:r>
            <w:r w:rsidRPr="00411623">
              <w:rPr>
                <w:rFonts w:asciiTheme="minorHAnsi" w:hAnsiTheme="minorHAnsi" w:cstheme="minorHAnsi"/>
                <w:b/>
                <w:bCs/>
                <w:sz w:val="22"/>
                <w:szCs w:val="22"/>
              </w:rPr>
              <w:t>successful submission</w:t>
            </w:r>
            <w:r w:rsidRPr="00411623">
              <w:rPr>
                <w:rFonts w:asciiTheme="minorHAnsi" w:hAnsiTheme="minorHAnsi" w:cstheme="minorHAnsi"/>
                <w:sz w:val="22"/>
                <w:szCs w:val="22"/>
              </w:rPr>
              <w:t xml:space="preserve"> below message must be displayed to the User</w:t>
            </w:r>
          </w:p>
          <w:p w14:paraId="34A39F58" w14:textId="77777777" w:rsidR="005E6887" w:rsidRPr="00411623" w:rsidRDefault="005E6887" w:rsidP="005E6887">
            <w:pPr>
              <w:pStyle w:val="paragraph"/>
              <w:spacing w:before="0" w:beforeAutospacing="0" w:after="0" w:afterAutospacing="0" w:line="276" w:lineRule="auto"/>
              <w:ind w:left="720"/>
              <w:jc w:val="both"/>
              <w:textAlignment w:val="baseline"/>
              <w:rPr>
                <w:rFonts w:asciiTheme="minorHAnsi" w:hAnsiTheme="minorHAnsi" w:cstheme="minorHAnsi"/>
                <w:b/>
                <w:bCs/>
                <w:sz w:val="22"/>
                <w:szCs w:val="22"/>
              </w:rPr>
            </w:pPr>
            <w:r w:rsidRPr="00411623">
              <w:rPr>
                <w:rFonts w:asciiTheme="minorHAnsi" w:hAnsiTheme="minorHAnsi" w:cstheme="minorHAnsi"/>
                <w:b/>
                <w:bCs/>
                <w:sz w:val="22"/>
                <w:szCs w:val="22"/>
              </w:rPr>
              <w:t>“Thank you for contacting us and for drawing our attention to the concerns you have.  Please note that the concerns you raised will be treated with confidentiality and high importance.”</w:t>
            </w:r>
          </w:p>
          <w:p w14:paraId="5B6C86E3" w14:textId="77777777" w:rsidR="005E6887" w:rsidRPr="00411623" w:rsidRDefault="005E6887" w:rsidP="005E6887">
            <w:pPr>
              <w:pStyle w:val="paragraph"/>
              <w:numPr>
                <w:ilvl w:val="0"/>
                <w:numId w:val="40"/>
              </w:numPr>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 xml:space="preserve">For </w:t>
            </w:r>
            <w:r w:rsidRPr="00411623">
              <w:rPr>
                <w:rFonts w:asciiTheme="minorHAnsi" w:hAnsiTheme="minorHAnsi" w:cstheme="minorHAnsi"/>
                <w:b/>
                <w:bCs/>
                <w:sz w:val="22"/>
                <w:szCs w:val="22"/>
              </w:rPr>
              <w:t>Failure</w:t>
            </w:r>
            <w:r w:rsidRPr="00411623">
              <w:rPr>
                <w:rFonts w:asciiTheme="minorHAnsi" w:hAnsiTheme="minorHAnsi" w:cstheme="minorHAnsi"/>
                <w:sz w:val="22"/>
                <w:szCs w:val="22"/>
              </w:rPr>
              <w:t xml:space="preserve"> below error message must be displayed to the user</w:t>
            </w:r>
          </w:p>
          <w:p w14:paraId="67ED481F" w14:textId="700A6FB6" w:rsidR="005E6887" w:rsidRPr="00411623" w:rsidRDefault="005E6887" w:rsidP="005E6887">
            <w:pPr>
              <w:pStyle w:val="paragraph"/>
              <w:spacing w:before="0" w:beforeAutospacing="0" w:after="0" w:afterAutospacing="0" w:line="276" w:lineRule="auto"/>
              <w:ind w:left="720"/>
              <w:jc w:val="both"/>
              <w:textAlignment w:val="baseline"/>
              <w:rPr>
                <w:rFonts w:asciiTheme="minorHAnsi" w:hAnsiTheme="minorHAnsi" w:cstheme="minorHAnsi"/>
                <w:sz w:val="22"/>
                <w:szCs w:val="22"/>
              </w:rPr>
            </w:pPr>
            <w:r w:rsidRPr="00411623">
              <w:rPr>
                <w:rFonts w:asciiTheme="minorHAnsi" w:hAnsiTheme="minorHAnsi" w:cstheme="minorHAnsi"/>
                <w:b/>
                <w:bCs/>
                <w:sz w:val="22"/>
                <w:szCs w:val="22"/>
              </w:rPr>
              <w:t>“There was an error trying to send your message. Please try again later.”</w:t>
            </w:r>
          </w:p>
        </w:tc>
        <w:tc>
          <w:tcPr>
            <w:tcW w:w="1080" w:type="dxa"/>
            <w:tcBorders>
              <w:top w:val="single" w:sz="4" w:space="0" w:color="auto"/>
              <w:left w:val="single" w:sz="4" w:space="0" w:color="auto"/>
              <w:bottom w:val="single" w:sz="4" w:space="0" w:color="auto"/>
              <w:right w:val="single" w:sz="4" w:space="0" w:color="auto"/>
            </w:tcBorders>
          </w:tcPr>
          <w:p w14:paraId="14F4B497" w14:textId="7B2DAA2E" w:rsidR="005E6887" w:rsidRPr="00411623" w:rsidRDefault="005E6887" w:rsidP="005E6887">
            <w:pPr>
              <w:ind w:left="75"/>
              <w:rPr>
                <w:rFonts w:asciiTheme="minorHAnsi" w:hAnsiTheme="minorHAnsi" w:cstheme="minorHAnsi"/>
                <w:szCs w:val="22"/>
              </w:rPr>
            </w:pPr>
            <w:r w:rsidRPr="00411623">
              <w:rPr>
                <w:rFonts w:asciiTheme="minorHAnsi" w:hAnsiTheme="minorHAnsi" w:cstheme="minorHAnsi"/>
                <w:b/>
                <w:bCs/>
                <w:szCs w:val="22"/>
              </w:rPr>
              <w:t>BRD_5.1</w:t>
            </w:r>
          </w:p>
        </w:tc>
      </w:tr>
      <w:tr w:rsidR="005E6887" w:rsidRPr="00411623" w14:paraId="0A10EEB2" w14:textId="77777777" w:rsidTr="003049CB">
        <w:trPr>
          <w:trHeight w:val="465"/>
        </w:trPr>
        <w:tc>
          <w:tcPr>
            <w:tcW w:w="1277" w:type="dxa"/>
            <w:tcBorders>
              <w:top w:val="single" w:sz="4" w:space="0" w:color="auto"/>
              <w:left w:val="single" w:sz="4" w:space="0" w:color="auto"/>
              <w:bottom w:val="single" w:sz="4" w:space="0" w:color="auto"/>
              <w:right w:val="single" w:sz="4" w:space="0" w:color="auto"/>
            </w:tcBorders>
            <w:vAlign w:val="center"/>
          </w:tcPr>
          <w:p w14:paraId="1BA2E8D9" w14:textId="72E7CF75" w:rsidR="005E6887" w:rsidRPr="00411623" w:rsidRDefault="005E6887" w:rsidP="005E6887">
            <w:pPr>
              <w:ind w:left="90"/>
              <w:rPr>
                <w:rFonts w:asciiTheme="minorHAnsi" w:hAnsiTheme="minorHAnsi" w:cstheme="minorHAnsi"/>
                <w:szCs w:val="22"/>
              </w:rPr>
            </w:pPr>
            <w:r w:rsidRPr="00411623">
              <w:rPr>
                <w:rFonts w:asciiTheme="minorHAnsi" w:hAnsiTheme="minorHAnsi" w:cstheme="minorHAnsi"/>
                <w:szCs w:val="22"/>
              </w:rPr>
              <w:t>FS-016</w:t>
            </w:r>
          </w:p>
        </w:tc>
        <w:tc>
          <w:tcPr>
            <w:tcW w:w="1753" w:type="dxa"/>
            <w:tcBorders>
              <w:top w:val="single" w:sz="4" w:space="0" w:color="auto"/>
              <w:left w:val="single" w:sz="4" w:space="0" w:color="auto"/>
              <w:bottom w:val="single" w:sz="4" w:space="0" w:color="auto"/>
              <w:right w:val="single" w:sz="4" w:space="0" w:color="auto"/>
            </w:tcBorders>
            <w:vAlign w:val="center"/>
          </w:tcPr>
          <w:p w14:paraId="53CB89BF" w14:textId="46A1D8D6" w:rsidR="005E6887" w:rsidRPr="00411623" w:rsidRDefault="005E6887" w:rsidP="005E6887">
            <w:pPr>
              <w:spacing w:line="276" w:lineRule="auto"/>
              <w:rPr>
                <w:rFonts w:asciiTheme="minorHAnsi" w:hAnsiTheme="minorHAnsi" w:cstheme="minorHAnsi"/>
                <w:b/>
                <w:bCs/>
                <w:szCs w:val="22"/>
              </w:rPr>
            </w:pPr>
            <w:r w:rsidRPr="00411623">
              <w:rPr>
                <w:rFonts w:asciiTheme="minorHAnsi" w:hAnsiTheme="minorHAnsi" w:cstheme="minorHAnsi"/>
                <w:b/>
                <w:bCs/>
                <w:szCs w:val="22"/>
              </w:rPr>
              <w:t>Data Requirements</w:t>
            </w:r>
          </w:p>
        </w:tc>
        <w:tc>
          <w:tcPr>
            <w:tcW w:w="567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14:paraId="42705814" w14:textId="0FD67427" w:rsidR="005E6887" w:rsidRPr="00411623" w:rsidRDefault="005E6887" w:rsidP="005E6887">
            <w:pPr>
              <w:pStyle w:val="paragraph"/>
              <w:spacing w:before="0" w:beforeAutospacing="0" w:after="0" w:afterAutospacing="0" w:line="276" w:lineRule="auto"/>
              <w:jc w:val="both"/>
              <w:textAlignment w:val="baseline"/>
              <w:rPr>
                <w:rFonts w:asciiTheme="minorHAnsi" w:hAnsiTheme="minorHAnsi" w:cstheme="minorHAnsi"/>
                <w:sz w:val="22"/>
                <w:szCs w:val="22"/>
              </w:rPr>
            </w:pPr>
            <w:r w:rsidRPr="00411623">
              <w:rPr>
                <w:rFonts w:asciiTheme="minorHAnsi" w:hAnsiTheme="minorHAnsi" w:cstheme="minorHAnsi"/>
                <w:sz w:val="22"/>
                <w:szCs w:val="22"/>
              </w:rPr>
              <w:t>Not Applicable</w:t>
            </w:r>
          </w:p>
        </w:tc>
        <w:tc>
          <w:tcPr>
            <w:tcW w:w="1080" w:type="dxa"/>
            <w:tcBorders>
              <w:top w:val="single" w:sz="4" w:space="0" w:color="auto"/>
              <w:left w:val="single" w:sz="4" w:space="0" w:color="auto"/>
              <w:bottom w:val="single" w:sz="4" w:space="0" w:color="auto"/>
              <w:right w:val="single" w:sz="4" w:space="0" w:color="auto"/>
            </w:tcBorders>
          </w:tcPr>
          <w:p w14:paraId="6AEFBC1F" w14:textId="103FE1E6" w:rsidR="005E6887" w:rsidRPr="00411623" w:rsidRDefault="005E6887" w:rsidP="005E6887">
            <w:pPr>
              <w:ind w:left="75"/>
              <w:rPr>
                <w:rFonts w:asciiTheme="minorHAnsi" w:hAnsiTheme="minorHAnsi" w:cstheme="minorHAnsi"/>
                <w:b/>
                <w:bCs/>
                <w:szCs w:val="22"/>
              </w:rPr>
            </w:pPr>
            <w:r w:rsidRPr="00411623">
              <w:rPr>
                <w:rFonts w:asciiTheme="minorHAnsi" w:hAnsiTheme="minorHAnsi" w:cstheme="minorHAnsi"/>
                <w:b/>
                <w:bCs/>
                <w:szCs w:val="22"/>
              </w:rPr>
              <w:t>BRD_5.1.1</w:t>
            </w:r>
          </w:p>
        </w:tc>
      </w:tr>
    </w:tbl>
    <w:p w14:paraId="15A44464" w14:textId="77777777" w:rsidR="0098395E" w:rsidRPr="00411623" w:rsidRDefault="0083621C" w:rsidP="00A33A57">
      <w:pPr>
        <w:pStyle w:val="BodyText"/>
        <w:ind w:left="432"/>
        <w:rPr>
          <w:rFonts w:asciiTheme="minorHAnsi" w:eastAsiaTheme="minorHAnsi" w:hAnsiTheme="minorHAnsi" w:cstheme="minorHAnsi"/>
          <w:i/>
          <w:color w:val="808080" w:themeColor="background1" w:themeShade="80"/>
          <w:szCs w:val="22"/>
          <w:lang w:eastAsia="en-US"/>
        </w:rPr>
      </w:pPr>
      <w:r w:rsidRPr="00411623">
        <w:rPr>
          <w:rFonts w:asciiTheme="minorHAnsi" w:hAnsiTheme="minorHAnsi" w:cstheme="minorHAnsi"/>
          <w:szCs w:val="22"/>
        </w:rPr>
        <w:t xml:space="preserve"> </w:t>
      </w:r>
    </w:p>
    <w:p w14:paraId="59E0781C" w14:textId="230C0677" w:rsidR="00A07AA4" w:rsidRPr="00411623" w:rsidRDefault="00A07AA4" w:rsidP="002B4777">
      <w:pPr>
        <w:pStyle w:val="Heading10"/>
        <w:keepLines/>
        <w:numPr>
          <w:ilvl w:val="0"/>
          <w:numId w:val="29"/>
        </w:numPr>
        <w:tabs>
          <w:tab w:val="clear" w:pos="720"/>
        </w:tabs>
        <w:suppressAutoHyphens w:val="0"/>
        <w:spacing w:before="360"/>
        <w:ind w:left="432" w:hanging="432"/>
        <w:rPr>
          <w:rFonts w:asciiTheme="minorHAnsi" w:hAnsiTheme="minorHAnsi" w:cstheme="minorHAnsi"/>
          <w:sz w:val="22"/>
          <w:szCs w:val="22"/>
        </w:rPr>
      </w:pPr>
      <w:bookmarkStart w:id="427" w:name="_Toc195603115"/>
      <w:r w:rsidRPr="00411623">
        <w:rPr>
          <w:rFonts w:asciiTheme="minorHAnsi" w:hAnsiTheme="minorHAnsi" w:cstheme="minorHAnsi"/>
          <w:sz w:val="22"/>
          <w:szCs w:val="22"/>
        </w:rPr>
        <w:t>Non-Functional Specification</w:t>
      </w:r>
      <w:bookmarkEnd w:id="427"/>
    </w:p>
    <w:p w14:paraId="49EE17FC" w14:textId="64259CEF" w:rsidR="00346C3D" w:rsidRPr="00411623" w:rsidRDefault="00764C79" w:rsidP="00764C79">
      <w:pPr>
        <w:pStyle w:val="TemplateInstructions"/>
        <w:ind w:left="432" w:right="0"/>
        <w:jc w:val="both"/>
        <w:rPr>
          <w:rFonts w:asciiTheme="minorHAnsi" w:eastAsia="Times New Roman" w:hAnsiTheme="minorHAnsi" w:cstheme="minorHAnsi"/>
          <w:bCs/>
          <w:i w:val="0"/>
          <w:caps/>
          <w:color w:val="auto"/>
          <w:kern w:val="1"/>
          <w:szCs w:val="22"/>
          <w:lang w:eastAsia="ar-SA"/>
        </w:rPr>
      </w:pPr>
      <w:r w:rsidRPr="00411623">
        <w:rPr>
          <w:rFonts w:asciiTheme="minorHAnsi" w:eastAsia="Times New Roman" w:hAnsiTheme="minorHAnsi" w:cstheme="minorHAnsi"/>
          <w:bCs/>
          <w:i w:val="0"/>
          <w:caps/>
          <w:color w:val="auto"/>
          <w:kern w:val="1"/>
          <w:szCs w:val="22"/>
          <w:lang w:eastAsia="ar-SA"/>
        </w:rPr>
        <w:t>N/A</w:t>
      </w:r>
    </w:p>
    <w:p w14:paraId="7DB1A8DF" w14:textId="4C7CDFA6" w:rsidR="00346C3D" w:rsidRPr="00411623" w:rsidRDefault="00346C3D" w:rsidP="00346C3D">
      <w:pPr>
        <w:pStyle w:val="Heading3"/>
        <w:keepLines/>
        <w:numPr>
          <w:ilvl w:val="1"/>
          <w:numId w:val="29"/>
        </w:numPr>
        <w:suppressAutoHyphens w:val="0"/>
        <w:spacing w:before="200" w:after="0"/>
        <w:ind w:left="720" w:hanging="720"/>
        <w:rPr>
          <w:rFonts w:asciiTheme="minorHAnsi" w:hAnsiTheme="minorHAnsi" w:cstheme="minorHAnsi"/>
          <w:sz w:val="22"/>
          <w:szCs w:val="22"/>
        </w:rPr>
      </w:pPr>
      <w:bookmarkStart w:id="428" w:name="_Toc195603116"/>
      <w:r w:rsidRPr="00411623">
        <w:rPr>
          <w:rFonts w:asciiTheme="minorHAnsi" w:hAnsiTheme="minorHAnsi" w:cstheme="minorHAnsi"/>
          <w:sz w:val="22"/>
          <w:szCs w:val="22"/>
        </w:rPr>
        <w:t>Security and Privacy Specifications</w:t>
      </w:r>
      <w:bookmarkEnd w:id="428"/>
    </w:p>
    <w:p w14:paraId="56B8F83F" w14:textId="377F2AAB" w:rsidR="00A01C1A" w:rsidRPr="00411623" w:rsidRDefault="00764C79" w:rsidP="00F13BFA">
      <w:pPr>
        <w:ind w:left="720"/>
        <w:rPr>
          <w:rFonts w:asciiTheme="minorHAnsi" w:hAnsiTheme="minorHAnsi" w:cstheme="minorHAnsi"/>
          <w:bCs/>
          <w:caps/>
          <w:kern w:val="1"/>
          <w:szCs w:val="22"/>
        </w:rPr>
      </w:pPr>
      <w:r w:rsidRPr="00411623">
        <w:rPr>
          <w:rFonts w:asciiTheme="minorHAnsi" w:hAnsiTheme="minorHAnsi" w:cstheme="minorHAnsi"/>
          <w:bCs/>
          <w:caps/>
          <w:kern w:val="1"/>
          <w:szCs w:val="22"/>
        </w:rPr>
        <w:t>N/A</w:t>
      </w:r>
    </w:p>
    <w:p w14:paraId="32113615" w14:textId="1EFDCFB9" w:rsidR="00346C3D" w:rsidRPr="00411623" w:rsidRDefault="00346C3D" w:rsidP="00764C79">
      <w:pPr>
        <w:pStyle w:val="Heading3"/>
        <w:keepLines/>
        <w:numPr>
          <w:ilvl w:val="1"/>
          <w:numId w:val="29"/>
        </w:numPr>
        <w:suppressAutoHyphens w:val="0"/>
        <w:spacing w:before="200" w:after="0"/>
        <w:ind w:left="720" w:hanging="720"/>
        <w:rPr>
          <w:rFonts w:asciiTheme="minorHAnsi" w:hAnsiTheme="minorHAnsi" w:cstheme="minorHAnsi"/>
          <w:sz w:val="22"/>
          <w:szCs w:val="22"/>
        </w:rPr>
      </w:pPr>
      <w:bookmarkStart w:id="429" w:name="_Toc195603117"/>
      <w:r w:rsidRPr="00411623">
        <w:rPr>
          <w:rFonts w:asciiTheme="minorHAnsi" w:hAnsiTheme="minorHAnsi" w:cstheme="minorHAnsi"/>
          <w:sz w:val="22"/>
          <w:szCs w:val="22"/>
        </w:rPr>
        <w:t>Other non-functional specifications</w:t>
      </w:r>
      <w:bookmarkEnd w:id="429"/>
    </w:p>
    <w:p w14:paraId="49C736BB" w14:textId="42BBC469" w:rsidR="00764C79" w:rsidRPr="00411623" w:rsidRDefault="00764C79" w:rsidP="00764C79">
      <w:pPr>
        <w:ind w:left="720"/>
        <w:rPr>
          <w:rFonts w:asciiTheme="minorHAnsi" w:hAnsiTheme="minorHAnsi" w:cstheme="minorHAnsi"/>
          <w:bCs/>
          <w:caps/>
          <w:kern w:val="1"/>
          <w:szCs w:val="22"/>
        </w:rPr>
      </w:pPr>
      <w:r w:rsidRPr="00411623">
        <w:rPr>
          <w:rFonts w:asciiTheme="minorHAnsi" w:hAnsiTheme="minorHAnsi" w:cstheme="minorHAnsi"/>
          <w:bCs/>
          <w:caps/>
          <w:kern w:val="1"/>
          <w:szCs w:val="22"/>
        </w:rPr>
        <w:t>N/A</w:t>
      </w:r>
    </w:p>
    <w:p w14:paraId="79D8F414" w14:textId="77777777" w:rsidR="00F13BFA" w:rsidRPr="00411623" w:rsidRDefault="00F13BFA" w:rsidP="00764C79">
      <w:pPr>
        <w:ind w:left="720"/>
        <w:rPr>
          <w:rFonts w:asciiTheme="minorHAnsi" w:hAnsiTheme="minorHAnsi" w:cstheme="minorHAnsi"/>
          <w:bCs/>
          <w:caps/>
          <w:kern w:val="1"/>
          <w:szCs w:val="22"/>
        </w:rPr>
      </w:pPr>
    </w:p>
    <w:p w14:paraId="5E9C60A1" w14:textId="0A16BD5C" w:rsidR="00855879" w:rsidRPr="00411623" w:rsidRDefault="009D5CD0" w:rsidP="002B4777">
      <w:pPr>
        <w:pStyle w:val="Heading10"/>
        <w:keepLines/>
        <w:numPr>
          <w:ilvl w:val="0"/>
          <w:numId w:val="29"/>
        </w:numPr>
        <w:tabs>
          <w:tab w:val="clear" w:pos="720"/>
        </w:tabs>
        <w:suppressAutoHyphens w:val="0"/>
        <w:spacing w:before="360"/>
        <w:ind w:left="432" w:hanging="432"/>
        <w:rPr>
          <w:rFonts w:asciiTheme="minorHAnsi" w:hAnsiTheme="minorHAnsi" w:cstheme="minorHAnsi"/>
          <w:sz w:val="22"/>
          <w:szCs w:val="22"/>
        </w:rPr>
      </w:pPr>
      <w:bookmarkStart w:id="430" w:name="_Toc195603118"/>
      <w:bookmarkEnd w:id="422"/>
      <w:bookmarkEnd w:id="423"/>
      <w:bookmarkEnd w:id="424"/>
      <w:r w:rsidRPr="00411623">
        <w:rPr>
          <w:rFonts w:asciiTheme="minorHAnsi" w:hAnsiTheme="minorHAnsi" w:cstheme="minorHAnsi"/>
          <w:sz w:val="22"/>
          <w:szCs w:val="22"/>
        </w:rPr>
        <w:lastRenderedPageBreak/>
        <w:t>Interface Specifications</w:t>
      </w:r>
      <w:bookmarkEnd w:id="430"/>
      <w:r w:rsidR="001D67B9" w:rsidRPr="00411623">
        <w:rPr>
          <w:rFonts w:asciiTheme="minorHAnsi" w:hAnsiTheme="minorHAnsi" w:cstheme="minorHAnsi"/>
          <w:sz w:val="22"/>
          <w:szCs w:val="22"/>
        </w:rPr>
        <w:t xml:space="preserve"> </w:t>
      </w:r>
    </w:p>
    <w:p w14:paraId="085BA6CD" w14:textId="77777777" w:rsidR="00562B0C" w:rsidRPr="00411623" w:rsidRDefault="00562B0C" w:rsidP="00562B0C">
      <w:pPr>
        <w:rPr>
          <w:szCs w:val="22"/>
        </w:rPr>
      </w:pPr>
    </w:p>
    <w:p w14:paraId="66825932" w14:textId="77777777" w:rsidR="00562B0C" w:rsidRPr="00411623" w:rsidRDefault="00562B0C" w:rsidP="00562B0C">
      <w:pPr>
        <w:rPr>
          <w:szCs w:val="22"/>
        </w:rPr>
      </w:pPr>
    </w:p>
    <w:tbl>
      <w:tblPr>
        <w:tblW w:w="8930" w:type="dxa"/>
        <w:tblInd w:w="421" w:type="dxa"/>
        <w:tblLook w:val="04A0" w:firstRow="1" w:lastRow="0" w:firstColumn="1" w:lastColumn="0" w:noHBand="0" w:noVBand="1"/>
      </w:tblPr>
      <w:tblGrid>
        <w:gridCol w:w="1806"/>
        <w:gridCol w:w="7124"/>
      </w:tblGrid>
      <w:tr w:rsidR="00562B0C" w:rsidRPr="00411623" w14:paraId="6A2C92C9" w14:textId="77777777" w:rsidTr="00562B0C">
        <w:trPr>
          <w:trHeight w:val="290"/>
        </w:trPr>
        <w:tc>
          <w:tcPr>
            <w:tcW w:w="180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B5815A" w14:textId="77777777" w:rsidR="00562B0C" w:rsidRPr="00411623" w:rsidRDefault="00562B0C" w:rsidP="00140E30">
            <w:pPr>
              <w:rPr>
                <w:rFonts w:ascii="Aptos" w:hAnsi="Aptos"/>
                <w:b/>
                <w:bCs/>
                <w:color w:val="000000"/>
                <w:szCs w:val="22"/>
              </w:rPr>
            </w:pPr>
            <w:bookmarkStart w:id="431" w:name="RANGE!A1"/>
            <w:r w:rsidRPr="00411623">
              <w:rPr>
                <w:rFonts w:ascii="Aptos" w:hAnsi="Aptos"/>
                <w:b/>
                <w:bCs/>
                <w:color w:val="000000"/>
                <w:szCs w:val="22"/>
              </w:rPr>
              <w:t>Method</w:t>
            </w:r>
            <w:bookmarkEnd w:id="431"/>
          </w:p>
        </w:tc>
        <w:tc>
          <w:tcPr>
            <w:tcW w:w="7124" w:type="dxa"/>
            <w:tcBorders>
              <w:top w:val="single" w:sz="4" w:space="0" w:color="auto"/>
              <w:left w:val="nil"/>
              <w:bottom w:val="single" w:sz="4" w:space="0" w:color="auto"/>
              <w:right w:val="single" w:sz="4" w:space="0" w:color="auto"/>
            </w:tcBorders>
            <w:shd w:val="clear" w:color="auto" w:fill="auto"/>
            <w:noWrap/>
            <w:vAlign w:val="bottom"/>
            <w:hideMark/>
          </w:tcPr>
          <w:p w14:paraId="3A304DFC" w14:textId="77777777" w:rsidR="00562B0C" w:rsidRPr="00411623" w:rsidRDefault="00562B0C" w:rsidP="00140E30">
            <w:pPr>
              <w:rPr>
                <w:rFonts w:ascii="Aptos Narrow" w:hAnsi="Aptos Narrow"/>
                <w:color w:val="000000"/>
                <w:szCs w:val="22"/>
              </w:rPr>
            </w:pPr>
            <w:r w:rsidRPr="00411623">
              <w:rPr>
                <w:rFonts w:ascii="Aptos Narrow" w:hAnsi="Aptos Narrow"/>
                <w:color w:val="000000"/>
                <w:szCs w:val="22"/>
              </w:rPr>
              <w:t xml:space="preserve"> POST</w:t>
            </w:r>
          </w:p>
        </w:tc>
      </w:tr>
      <w:tr w:rsidR="00562B0C" w:rsidRPr="00411623" w14:paraId="37D379CD" w14:textId="77777777" w:rsidTr="00562B0C">
        <w:trPr>
          <w:trHeight w:val="290"/>
        </w:trPr>
        <w:tc>
          <w:tcPr>
            <w:tcW w:w="1806" w:type="dxa"/>
            <w:tcBorders>
              <w:top w:val="nil"/>
              <w:left w:val="single" w:sz="4" w:space="0" w:color="auto"/>
              <w:bottom w:val="single" w:sz="4" w:space="0" w:color="auto"/>
              <w:right w:val="single" w:sz="4" w:space="0" w:color="auto"/>
            </w:tcBorders>
            <w:shd w:val="clear" w:color="auto" w:fill="auto"/>
            <w:noWrap/>
            <w:vAlign w:val="center"/>
          </w:tcPr>
          <w:p w14:paraId="4B082BD8" w14:textId="77777777" w:rsidR="00562B0C" w:rsidRPr="00411623" w:rsidRDefault="00562B0C" w:rsidP="00140E30">
            <w:pPr>
              <w:rPr>
                <w:rFonts w:ascii="Aptos" w:hAnsi="Aptos"/>
                <w:b/>
                <w:bCs/>
                <w:color w:val="000000"/>
                <w:szCs w:val="22"/>
              </w:rPr>
            </w:pPr>
            <w:r w:rsidRPr="00411623">
              <w:rPr>
                <w:rFonts w:ascii="Aptos" w:hAnsi="Aptos"/>
                <w:b/>
                <w:bCs/>
                <w:color w:val="000000"/>
                <w:szCs w:val="22"/>
              </w:rPr>
              <w:t>API</w:t>
            </w:r>
          </w:p>
        </w:tc>
        <w:tc>
          <w:tcPr>
            <w:tcW w:w="7124" w:type="dxa"/>
            <w:tcBorders>
              <w:top w:val="nil"/>
              <w:left w:val="nil"/>
              <w:bottom w:val="single" w:sz="4" w:space="0" w:color="auto"/>
              <w:right w:val="single" w:sz="4" w:space="0" w:color="auto"/>
            </w:tcBorders>
            <w:shd w:val="clear" w:color="auto" w:fill="auto"/>
            <w:noWrap/>
            <w:vAlign w:val="bottom"/>
          </w:tcPr>
          <w:p w14:paraId="1386DCDB" w14:textId="167F0A7D" w:rsidR="00562B0C" w:rsidRPr="00CB73C8" w:rsidRDefault="00562B0C" w:rsidP="00140E30">
            <w:pPr>
              <w:rPr>
                <w:rFonts w:ascii="Aptos" w:hAnsi="Aptos"/>
                <w:color w:val="000000"/>
                <w:szCs w:val="22"/>
                <w:lang w:val="en-AE"/>
              </w:rPr>
            </w:pPr>
            <w:r w:rsidRPr="00411623">
              <w:rPr>
                <w:rFonts w:ascii="Aptos" w:hAnsi="Aptos"/>
                <w:color w:val="000000"/>
                <w:szCs w:val="22"/>
              </w:rPr>
              <w:t>https://</w:t>
            </w:r>
            <w:r w:rsidR="00CB73C8" w:rsidRPr="00CB73C8">
              <w:rPr>
                <w:rFonts w:ascii="Aptos" w:eastAsiaTheme="minorHAnsi" w:hAnsi="Aptos" w:cs="Aptos"/>
                <w:sz w:val="24"/>
                <w:szCs w:val="24"/>
                <w:lang w:val="en-AE" w:eastAsia="en-US"/>
              </w:rPr>
              <w:t xml:space="preserve"> </w:t>
            </w:r>
            <w:hyperlink r:id="rId19" w:history="1">
              <w:r w:rsidR="00CB73C8" w:rsidRPr="00CB73C8">
                <w:rPr>
                  <w:rStyle w:val="Hyperlink"/>
                  <w:rFonts w:ascii="Aptos" w:hAnsi="Aptos"/>
                  <w:szCs w:val="22"/>
                  <w:lang w:val="en-AE"/>
                </w:rPr>
                <w:t>https://cbddxb.sharepoint.com/sites/PBG-DEV</w:t>
              </w:r>
            </w:hyperlink>
            <w:r w:rsidRPr="00411623">
              <w:rPr>
                <w:rFonts w:ascii="Aptos" w:hAnsi="Aptos"/>
                <w:color w:val="000000"/>
                <w:szCs w:val="22"/>
              </w:rPr>
              <w:t>/_</w:t>
            </w:r>
            <w:proofErr w:type="spellStart"/>
            <w:r w:rsidRPr="00411623">
              <w:rPr>
                <w:rFonts w:ascii="Aptos" w:hAnsi="Aptos"/>
                <w:color w:val="000000"/>
                <w:szCs w:val="22"/>
              </w:rPr>
              <w:t>api</w:t>
            </w:r>
            <w:proofErr w:type="spellEnd"/>
            <w:r w:rsidRPr="00411623">
              <w:rPr>
                <w:rFonts w:ascii="Aptos" w:hAnsi="Aptos"/>
                <w:color w:val="000000"/>
                <w:szCs w:val="22"/>
              </w:rPr>
              <w:t>/web/lists/</w:t>
            </w:r>
            <w:proofErr w:type="spellStart"/>
            <w:r w:rsidRPr="00411623">
              <w:rPr>
                <w:rFonts w:ascii="Aptos" w:hAnsi="Aptos"/>
                <w:color w:val="000000"/>
                <w:szCs w:val="22"/>
              </w:rPr>
              <w:t>GetByTitle</w:t>
            </w:r>
            <w:proofErr w:type="spellEnd"/>
            <w:r w:rsidRPr="00411623">
              <w:rPr>
                <w:rFonts w:ascii="Aptos" w:hAnsi="Aptos"/>
                <w:color w:val="000000"/>
                <w:szCs w:val="22"/>
              </w:rPr>
              <w:t>(</w:t>
            </w:r>
            <w:r w:rsidR="00471543">
              <w:rPr>
                <w:rFonts w:ascii="Aptos" w:hAnsi="Aptos"/>
                <w:color w:val="000000"/>
                <w:szCs w:val="22"/>
              </w:rPr>
              <w:t>‘Whistleblower’</w:t>
            </w:r>
            <w:r w:rsidRPr="00411623">
              <w:rPr>
                <w:rFonts w:ascii="Aptos" w:hAnsi="Aptos"/>
                <w:color w:val="000000"/>
                <w:szCs w:val="22"/>
              </w:rPr>
              <w:t>)/items</w:t>
            </w:r>
          </w:p>
        </w:tc>
      </w:tr>
    </w:tbl>
    <w:p w14:paraId="17D836A8" w14:textId="77777777" w:rsidR="00562B0C" w:rsidRDefault="00562B0C" w:rsidP="00562B0C">
      <w:pPr>
        <w:rPr>
          <w:szCs w:val="22"/>
        </w:rPr>
      </w:pPr>
    </w:p>
    <w:p w14:paraId="1AA4DBDB" w14:textId="393C6FDC" w:rsidR="00CB73C8" w:rsidRPr="00CB73C8" w:rsidRDefault="00CB73C8" w:rsidP="00562B0C">
      <w:pPr>
        <w:rPr>
          <w:rFonts w:asciiTheme="minorHAnsi" w:hAnsiTheme="minorHAnsi" w:cstheme="minorHAnsi"/>
          <w:szCs w:val="22"/>
          <w:lang w:val="en-AE" w:eastAsia="en-AE"/>
        </w:rPr>
      </w:pPr>
      <w:r w:rsidRPr="00CB73C8">
        <w:rPr>
          <w:rFonts w:asciiTheme="minorHAnsi" w:hAnsiTheme="minorHAnsi" w:cstheme="minorHAnsi"/>
          <w:szCs w:val="22"/>
          <w:lang w:val="en-AE" w:eastAsia="en-AE"/>
        </w:rPr>
        <w:t xml:space="preserve">Below is the document for SharePoint Integration, that will be used to integrate with </w:t>
      </w:r>
    </w:p>
    <w:p w14:paraId="018737FE" w14:textId="346388A0" w:rsidR="00562B0C" w:rsidRPr="00CB73C8" w:rsidRDefault="00CB73C8" w:rsidP="00562B0C">
      <w:pPr>
        <w:rPr>
          <w:rFonts w:asciiTheme="minorHAnsi" w:hAnsiTheme="minorHAnsi" w:cstheme="minorHAnsi"/>
          <w:szCs w:val="22"/>
          <w:lang w:val="en-AE" w:eastAsia="en-AE"/>
        </w:rPr>
      </w:pPr>
      <w:r w:rsidRPr="00CB73C8">
        <w:rPr>
          <w:rFonts w:asciiTheme="minorHAnsi" w:hAnsiTheme="minorHAnsi" w:cstheme="minorHAnsi"/>
          <w:szCs w:val="22"/>
          <w:lang w:val="en-AE" w:eastAsia="en-AE"/>
        </w:rPr>
        <w:t>SharePoint.</w:t>
      </w:r>
    </w:p>
    <w:p w14:paraId="28B0547B" w14:textId="77777777" w:rsidR="00CB73C8" w:rsidRDefault="00CB73C8" w:rsidP="00562B0C">
      <w:pPr>
        <w:rPr>
          <w:szCs w:val="22"/>
        </w:rPr>
      </w:pPr>
    </w:p>
    <w:bookmarkStart w:id="432" w:name="_MON_1806330030"/>
    <w:bookmarkEnd w:id="432"/>
    <w:p w14:paraId="6314CB59" w14:textId="22B0E61D" w:rsidR="00CB73C8" w:rsidRDefault="00CB73C8" w:rsidP="00562B0C">
      <w:pPr>
        <w:rPr>
          <w:szCs w:val="22"/>
        </w:rPr>
      </w:pPr>
      <w:r>
        <w:rPr>
          <w:szCs w:val="22"/>
        </w:rPr>
        <w:object w:dxaOrig="1537" w:dyaOrig="993" w14:anchorId="7778A6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8pt;height:49.8pt" o:ole="">
            <v:imagedata r:id="rId20" o:title=""/>
          </v:shape>
          <o:OLEObject Type="Embed" ProgID="Word.Document.12" ShapeID="_x0000_i1025" DrawAspect="Icon" ObjectID="_1806484361" r:id="rId21">
            <o:FieldCodes>\s</o:FieldCodes>
          </o:OLEObject>
        </w:object>
      </w:r>
    </w:p>
    <w:p w14:paraId="01A6849C" w14:textId="77777777" w:rsidR="00CB73C8" w:rsidRDefault="00CB73C8" w:rsidP="00562B0C">
      <w:pPr>
        <w:rPr>
          <w:szCs w:val="22"/>
        </w:rPr>
      </w:pPr>
    </w:p>
    <w:p w14:paraId="07D35CF1" w14:textId="77777777" w:rsidR="00CB73C8" w:rsidRPr="00411623" w:rsidRDefault="00CB73C8" w:rsidP="00562B0C">
      <w:pPr>
        <w:rPr>
          <w:szCs w:val="22"/>
        </w:rPr>
      </w:pPr>
    </w:p>
    <w:tbl>
      <w:tblPr>
        <w:tblStyle w:val="TableGrid"/>
        <w:tblW w:w="0" w:type="auto"/>
        <w:tblInd w:w="432" w:type="dxa"/>
        <w:tblLook w:val="04A0" w:firstRow="1" w:lastRow="0" w:firstColumn="1" w:lastColumn="0" w:noHBand="0" w:noVBand="1"/>
      </w:tblPr>
      <w:tblGrid>
        <w:gridCol w:w="3611"/>
        <w:gridCol w:w="2551"/>
        <w:gridCol w:w="1663"/>
        <w:gridCol w:w="1093"/>
      </w:tblGrid>
      <w:tr w:rsidR="00FA3BD8" w:rsidRPr="00411623" w14:paraId="62201AF7" w14:textId="77777777" w:rsidTr="005E7067">
        <w:trPr>
          <w:trHeight w:val="589"/>
        </w:trPr>
        <w:tc>
          <w:tcPr>
            <w:tcW w:w="3611" w:type="dxa"/>
            <w:shd w:val="clear" w:color="auto" w:fill="8DB3E2" w:themeFill="text2" w:themeFillTint="66"/>
          </w:tcPr>
          <w:p w14:paraId="708FE579" w14:textId="1D26FA28" w:rsidR="00D534FC" w:rsidRPr="00411623" w:rsidRDefault="00D534FC" w:rsidP="006B7013">
            <w:pPr>
              <w:ind w:left="90"/>
              <w:jc w:val="center"/>
              <w:rPr>
                <w:rFonts w:asciiTheme="minorHAnsi" w:hAnsiTheme="minorHAnsi" w:cstheme="minorHAnsi"/>
                <w:b/>
                <w:color w:val="FFFFFF" w:themeColor="background1"/>
                <w:szCs w:val="22"/>
              </w:rPr>
            </w:pPr>
            <w:r w:rsidRPr="00411623">
              <w:rPr>
                <w:rFonts w:asciiTheme="minorHAnsi" w:hAnsiTheme="minorHAnsi" w:cstheme="minorHAnsi"/>
                <w:b/>
                <w:color w:val="FFFFFF" w:themeColor="background1"/>
                <w:szCs w:val="22"/>
              </w:rPr>
              <w:t>Field Information</w:t>
            </w:r>
          </w:p>
        </w:tc>
        <w:tc>
          <w:tcPr>
            <w:tcW w:w="2551" w:type="dxa"/>
            <w:shd w:val="clear" w:color="auto" w:fill="8DB3E2" w:themeFill="text2" w:themeFillTint="66"/>
          </w:tcPr>
          <w:p w14:paraId="6FFA376D" w14:textId="32B36690" w:rsidR="00D534FC" w:rsidRPr="00411623" w:rsidRDefault="00D534FC" w:rsidP="006B7013">
            <w:pPr>
              <w:ind w:left="90"/>
              <w:jc w:val="center"/>
              <w:rPr>
                <w:rFonts w:asciiTheme="minorHAnsi" w:hAnsiTheme="minorHAnsi" w:cstheme="minorHAnsi"/>
                <w:b/>
                <w:color w:val="FFFFFF" w:themeColor="background1"/>
                <w:szCs w:val="22"/>
              </w:rPr>
            </w:pPr>
            <w:r>
              <w:rPr>
                <w:rFonts w:asciiTheme="minorHAnsi" w:hAnsiTheme="minorHAnsi" w:cstheme="minorHAnsi"/>
                <w:b/>
                <w:color w:val="FFFFFF" w:themeColor="background1"/>
                <w:szCs w:val="22"/>
              </w:rPr>
              <w:t>Field Name</w:t>
            </w:r>
          </w:p>
        </w:tc>
        <w:tc>
          <w:tcPr>
            <w:tcW w:w="1663" w:type="dxa"/>
            <w:shd w:val="clear" w:color="auto" w:fill="8DB3E2" w:themeFill="text2" w:themeFillTint="66"/>
          </w:tcPr>
          <w:p w14:paraId="5B6334BD" w14:textId="48F1669C" w:rsidR="00D534FC" w:rsidRPr="00411623" w:rsidRDefault="00D534FC" w:rsidP="006B7013">
            <w:pPr>
              <w:ind w:left="90"/>
              <w:jc w:val="center"/>
              <w:rPr>
                <w:rFonts w:asciiTheme="minorHAnsi" w:hAnsiTheme="minorHAnsi" w:cstheme="minorHAnsi"/>
                <w:b/>
                <w:color w:val="FFFFFF" w:themeColor="background1"/>
                <w:szCs w:val="22"/>
              </w:rPr>
            </w:pPr>
            <w:r w:rsidRPr="00411623">
              <w:rPr>
                <w:rFonts w:asciiTheme="minorHAnsi" w:hAnsiTheme="minorHAnsi" w:cstheme="minorHAnsi"/>
                <w:b/>
                <w:color w:val="FFFFFF" w:themeColor="background1"/>
                <w:szCs w:val="22"/>
              </w:rPr>
              <w:t>Field type</w:t>
            </w:r>
          </w:p>
        </w:tc>
        <w:tc>
          <w:tcPr>
            <w:tcW w:w="1093" w:type="dxa"/>
            <w:shd w:val="clear" w:color="auto" w:fill="8DB3E2" w:themeFill="text2" w:themeFillTint="66"/>
          </w:tcPr>
          <w:p w14:paraId="07EB1227" w14:textId="436E6748" w:rsidR="00D534FC" w:rsidRPr="00411623" w:rsidRDefault="00D534FC" w:rsidP="006B7013">
            <w:pPr>
              <w:ind w:left="90"/>
              <w:jc w:val="center"/>
              <w:rPr>
                <w:rFonts w:asciiTheme="minorHAnsi" w:hAnsiTheme="minorHAnsi" w:cstheme="minorHAnsi"/>
                <w:b/>
                <w:color w:val="FFFFFF" w:themeColor="background1"/>
                <w:szCs w:val="22"/>
              </w:rPr>
            </w:pPr>
            <w:r w:rsidRPr="00411623">
              <w:rPr>
                <w:rFonts w:asciiTheme="minorHAnsi" w:hAnsiTheme="minorHAnsi" w:cstheme="minorHAnsi"/>
                <w:b/>
                <w:color w:val="FFFFFF" w:themeColor="background1"/>
                <w:szCs w:val="22"/>
              </w:rPr>
              <w:t>Required field</w:t>
            </w:r>
          </w:p>
        </w:tc>
      </w:tr>
      <w:tr w:rsidR="00FA3BD8" w:rsidRPr="00411623" w14:paraId="3DA8E437" w14:textId="77777777" w:rsidTr="005E7067">
        <w:tc>
          <w:tcPr>
            <w:tcW w:w="3611" w:type="dxa"/>
          </w:tcPr>
          <w:p w14:paraId="01EA2AE5" w14:textId="218958F0" w:rsidR="00D534FC" w:rsidRPr="00411623" w:rsidRDefault="00D534FC" w:rsidP="0075271B">
            <w:pPr>
              <w:rPr>
                <w:rFonts w:asciiTheme="minorHAnsi" w:hAnsiTheme="minorHAnsi" w:cstheme="minorHAnsi"/>
                <w:szCs w:val="22"/>
                <w:lang w:val="en-AE" w:eastAsia="en-AE"/>
              </w:rPr>
            </w:pPr>
            <w:r w:rsidRPr="00411623">
              <w:rPr>
                <w:rFonts w:asciiTheme="minorHAnsi" w:hAnsiTheme="minorHAnsi" w:cstheme="minorHAnsi"/>
                <w:szCs w:val="22"/>
                <w:lang w:val="en-AE" w:eastAsia="en-AE"/>
              </w:rPr>
              <w:t>Report a concern title (This form is not intended for reporting emergencies. It should not be used to report urgent situations posing an immediate threat to life or property. Submissions made here may not receive an immediate response. For urgent matters, please contact your local authorities directly.</w:t>
            </w:r>
          </w:p>
          <w:p w14:paraId="04B77291" w14:textId="04D8AADB" w:rsidR="00D534FC" w:rsidRPr="00411623" w:rsidRDefault="00D534FC" w:rsidP="0075271B">
            <w:pPr>
              <w:rPr>
                <w:rFonts w:asciiTheme="minorHAnsi" w:hAnsiTheme="minorHAnsi" w:cstheme="minorHAnsi"/>
                <w:szCs w:val="22"/>
                <w:lang w:val="en-AE" w:eastAsia="en-AE"/>
              </w:rPr>
            </w:pPr>
            <w:r w:rsidRPr="00411623">
              <w:rPr>
                <w:rFonts w:asciiTheme="minorHAnsi" w:hAnsiTheme="minorHAnsi" w:cstheme="minorHAnsi"/>
                <w:szCs w:val="22"/>
                <w:lang w:val="en-AE" w:eastAsia="en-AE"/>
              </w:rPr>
              <w:t xml:space="preserve">Equally, this form should not normally be used for raising routine enquiries or customer complaints. </w:t>
            </w:r>
            <w:proofErr w:type="gramStart"/>
            <w:r w:rsidRPr="00411623">
              <w:rPr>
                <w:rFonts w:asciiTheme="minorHAnsi" w:hAnsiTheme="minorHAnsi" w:cstheme="minorHAnsi"/>
                <w:szCs w:val="22"/>
                <w:lang w:val="en-AE" w:eastAsia="en-AE"/>
              </w:rPr>
              <w:t>In order to</w:t>
            </w:r>
            <w:proofErr w:type="gramEnd"/>
            <w:r w:rsidRPr="00411623">
              <w:rPr>
                <w:rFonts w:asciiTheme="minorHAnsi" w:hAnsiTheme="minorHAnsi" w:cstheme="minorHAnsi"/>
                <w:szCs w:val="22"/>
                <w:lang w:val="en-AE" w:eastAsia="en-AE"/>
              </w:rPr>
              <w:t xml:space="preserve"> raise an enquiry or a customer complaint, please find the necessary information at https://www.cbd.ae/general/customer-care)</w:t>
            </w:r>
          </w:p>
        </w:tc>
        <w:tc>
          <w:tcPr>
            <w:tcW w:w="2551" w:type="dxa"/>
          </w:tcPr>
          <w:p w14:paraId="7AE6E3CE" w14:textId="625EB057" w:rsidR="00D534FC" w:rsidRPr="00411623" w:rsidRDefault="00CF4783" w:rsidP="00090C5C">
            <w:pPr>
              <w:rPr>
                <w:rFonts w:asciiTheme="minorHAnsi" w:hAnsiTheme="minorHAnsi" w:cstheme="minorHAnsi"/>
                <w:szCs w:val="22"/>
                <w:lang w:val="en-AE" w:eastAsia="en-AE"/>
              </w:rPr>
            </w:pPr>
            <w:r>
              <w:rPr>
                <w:rFonts w:asciiTheme="minorHAnsi" w:hAnsiTheme="minorHAnsi" w:cstheme="minorHAnsi"/>
                <w:szCs w:val="22"/>
                <w:lang w:val="en-AE" w:eastAsia="en-AE"/>
              </w:rPr>
              <w:t>Report_a_Concern</w:t>
            </w:r>
          </w:p>
        </w:tc>
        <w:tc>
          <w:tcPr>
            <w:tcW w:w="1663" w:type="dxa"/>
          </w:tcPr>
          <w:p w14:paraId="0CB2C952" w14:textId="6D2D38BF" w:rsidR="00D534FC" w:rsidRPr="00411623" w:rsidRDefault="00D534FC" w:rsidP="00090C5C">
            <w:pPr>
              <w:rPr>
                <w:rFonts w:asciiTheme="minorHAnsi" w:hAnsiTheme="minorHAnsi" w:cstheme="minorHAnsi"/>
                <w:szCs w:val="22"/>
                <w:lang w:val="en-AE" w:eastAsia="en-AE"/>
              </w:rPr>
            </w:pPr>
            <w:r w:rsidRPr="00411623">
              <w:rPr>
                <w:rFonts w:asciiTheme="minorHAnsi" w:hAnsiTheme="minorHAnsi" w:cstheme="minorHAnsi"/>
                <w:szCs w:val="22"/>
                <w:lang w:val="en-AE" w:eastAsia="en-AE"/>
              </w:rPr>
              <w:t>Text</w:t>
            </w:r>
          </w:p>
        </w:tc>
        <w:tc>
          <w:tcPr>
            <w:tcW w:w="1093" w:type="dxa"/>
          </w:tcPr>
          <w:p w14:paraId="41E1FB72" w14:textId="559E2AAD" w:rsidR="00D534FC" w:rsidRPr="00411623" w:rsidRDefault="00D534FC" w:rsidP="00090C5C">
            <w:pPr>
              <w:rPr>
                <w:rFonts w:asciiTheme="minorHAnsi" w:hAnsiTheme="minorHAnsi" w:cstheme="minorHAnsi"/>
                <w:szCs w:val="22"/>
                <w:lang w:val="en-AE" w:eastAsia="en-AE"/>
              </w:rPr>
            </w:pPr>
            <w:r w:rsidRPr="00411623">
              <w:rPr>
                <w:rFonts w:asciiTheme="minorHAnsi" w:hAnsiTheme="minorHAnsi" w:cstheme="minorHAnsi"/>
                <w:szCs w:val="22"/>
                <w:lang w:val="en-AE" w:eastAsia="en-AE"/>
              </w:rPr>
              <w:t>NO</w:t>
            </w:r>
          </w:p>
        </w:tc>
      </w:tr>
      <w:tr w:rsidR="00FA3BD8" w:rsidRPr="00411623" w14:paraId="579AE0FB" w14:textId="77777777" w:rsidTr="005E7067">
        <w:tc>
          <w:tcPr>
            <w:tcW w:w="3611" w:type="dxa"/>
          </w:tcPr>
          <w:p w14:paraId="1347E47B" w14:textId="7B377DA5" w:rsidR="00D534FC" w:rsidRPr="00411623" w:rsidRDefault="00D534FC" w:rsidP="00090C5C">
            <w:pPr>
              <w:rPr>
                <w:rFonts w:asciiTheme="minorHAnsi" w:hAnsiTheme="minorHAnsi" w:cstheme="minorHAnsi"/>
                <w:szCs w:val="22"/>
                <w:lang w:val="en-AE" w:eastAsia="en-AE"/>
              </w:rPr>
            </w:pPr>
            <w:r w:rsidRPr="00411623">
              <w:rPr>
                <w:rFonts w:asciiTheme="minorHAnsi" w:hAnsiTheme="minorHAnsi" w:cstheme="minorHAnsi"/>
                <w:szCs w:val="22"/>
                <w:lang w:val="en-AE" w:eastAsia="en-AE"/>
              </w:rPr>
              <w:t>*Check box*</w:t>
            </w:r>
            <w:r w:rsidRPr="00411623">
              <w:rPr>
                <w:szCs w:val="22"/>
              </w:rPr>
              <w:t xml:space="preserve"> </w:t>
            </w:r>
            <w:r w:rsidRPr="00411623">
              <w:rPr>
                <w:rFonts w:asciiTheme="minorHAnsi" w:hAnsiTheme="minorHAnsi" w:cstheme="minorHAnsi"/>
                <w:szCs w:val="22"/>
                <w:lang w:val="en-AE" w:eastAsia="en-AE"/>
              </w:rPr>
              <w:t xml:space="preserve">I understand this is not an emergency service and that I am giving my express consent to the processing of my personal data as described in CBD’s Privacy at  </w:t>
            </w:r>
            <w:hyperlink r:id="rId22" w:history="1">
              <w:r w:rsidRPr="00411623">
                <w:rPr>
                  <w:rFonts w:asciiTheme="minorHAnsi" w:hAnsiTheme="minorHAnsi" w:cstheme="minorHAnsi"/>
                  <w:szCs w:val="22"/>
                  <w:lang w:val="en-AE" w:eastAsia="en-AE"/>
                </w:rPr>
                <w:t>https://www.cbd.ae/general/privacy-policy</w:t>
              </w:r>
            </w:hyperlink>
          </w:p>
        </w:tc>
        <w:tc>
          <w:tcPr>
            <w:tcW w:w="2551" w:type="dxa"/>
          </w:tcPr>
          <w:p w14:paraId="4E061A3E" w14:textId="623CB223" w:rsidR="00D534FC" w:rsidRPr="00411623" w:rsidRDefault="00CF4783" w:rsidP="00090C5C">
            <w:pPr>
              <w:rPr>
                <w:rFonts w:asciiTheme="minorHAnsi" w:hAnsiTheme="minorHAnsi" w:cstheme="minorHAnsi"/>
                <w:szCs w:val="22"/>
                <w:lang w:val="en-AE" w:eastAsia="en-AE"/>
              </w:rPr>
            </w:pPr>
            <w:r>
              <w:rPr>
                <w:rFonts w:asciiTheme="minorHAnsi" w:hAnsiTheme="minorHAnsi" w:cstheme="minorHAnsi"/>
                <w:szCs w:val="22"/>
                <w:lang w:val="en-AE" w:eastAsia="en-AE"/>
              </w:rPr>
              <w:t>Report_a_Concern</w:t>
            </w:r>
          </w:p>
        </w:tc>
        <w:tc>
          <w:tcPr>
            <w:tcW w:w="1663" w:type="dxa"/>
          </w:tcPr>
          <w:p w14:paraId="4814F5A2" w14:textId="06BE4FC0" w:rsidR="00D534FC" w:rsidRPr="00411623" w:rsidRDefault="00D534FC" w:rsidP="00090C5C">
            <w:pPr>
              <w:rPr>
                <w:rFonts w:asciiTheme="minorHAnsi" w:hAnsiTheme="minorHAnsi" w:cstheme="minorHAnsi"/>
                <w:szCs w:val="22"/>
                <w:lang w:val="en-AE" w:eastAsia="en-AE"/>
              </w:rPr>
            </w:pPr>
            <w:r w:rsidRPr="00411623">
              <w:rPr>
                <w:rFonts w:asciiTheme="minorHAnsi" w:hAnsiTheme="minorHAnsi" w:cstheme="minorHAnsi"/>
                <w:szCs w:val="22"/>
                <w:lang w:val="en-AE" w:eastAsia="en-AE"/>
              </w:rPr>
              <w:t>Check box (Check/Uncheck)</w:t>
            </w:r>
          </w:p>
        </w:tc>
        <w:tc>
          <w:tcPr>
            <w:tcW w:w="1093" w:type="dxa"/>
          </w:tcPr>
          <w:p w14:paraId="67203578" w14:textId="5485C619" w:rsidR="00D534FC" w:rsidRPr="00411623" w:rsidRDefault="00D534FC" w:rsidP="00090C5C">
            <w:pPr>
              <w:rPr>
                <w:rFonts w:asciiTheme="minorHAnsi" w:hAnsiTheme="minorHAnsi" w:cstheme="minorHAnsi"/>
                <w:szCs w:val="22"/>
                <w:lang w:val="en-AE" w:eastAsia="en-AE"/>
              </w:rPr>
            </w:pPr>
            <w:r w:rsidRPr="00411623">
              <w:rPr>
                <w:rFonts w:asciiTheme="minorHAnsi" w:hAnsiTheme="minorHAnsi" w:cstheme="minorHAnsi"/>
                <w:szCs w:val="22"/>
                <w:lang w:val="en-AE" w:eastAsia="en-AE"/>
              </w:rPr>
              <w:t>NO</w:t>
            </w:r>
          </w:p>
        </w:tc>
      </w:tr>
      <w:tr w:rsidR="00FA3BD8" w:rsidRPr="00411623" w14:paraId="41E94DAA" w14:textId="77777777" w:rsidTr="005E7067">
        <w:tc>
          <w:tcPr>
            <w:tcW w:w="3611" w:type="dxa"/>
          </w:tcPr>
          <w:p w14:paraId="6BB5E196" w14:textId="41B7768B" w:rsidR="00D534FC" w:rsidRPr="00411623" w:rsidRDefault="00D534FC" w:rsidP="00090C5C">
            <w:pPr>
              <w:rPr>
                <w:rFonts w:asciiTheme="minorHAnsi" w:hAnsiTheme="minorHAnsi" w:cstheme="minorHAnsi"/>
                <w:szCs w:val="22"/>
                <w:lang w:val="en-AE" w:eastAsia="en-AE"/>
              </w:rPr>
            </w:pPr>
            <w:r w:rsidRPr="00411623">
              <w:rPr>
                <w:rFonts w:asciiTheme="minorHAnsi" w:hAnsiTheme="minorHAnsi" w:cstheme="minorHAnsi"/>
                <w:szCs w:val="22"/>
                <w:lang w:val="en-AE" w:eastAsia="en-AE"/>
              </w:rPr>
              <w:t>What is your relationship to Commercial Bank of Dubai?</w:t>
            </w:r>
          </w:p>
        </w:tc>
        <w:tc>
          <w:tcPr>
            <w:tcW w:w="2551" w:type="dxa"/>
          </w:tcPr>
          <w:p w14:paraId="6696D2A7" w14:textId="62F643FE" w:rsidR="00D534FC" w:rsidRPr="00411623" w:rsidRDefault="00CA57DB" w:rsidP="00090C5C">
            <w:pPr>
              <w:rPr>
                <w:rFonts w:asciiTheme="minorHAnsi" w:hAnsiTheme="minorHAnsi" w:cstheme="minorHAnsi"/>
                <w:szCs w:val="22"/>
                <w:lang w:val="en-AE" w:eastAsia="en-AE"/>
              </w:rPr>
            </w:pPr>
            <w:r>
              <w:rPr>
                <w:rFonts w:asciiTheme="minorHAnsi" w:hAnsiTheme="minorHAnsi" w:cstheme="minorHAnsi"/>
                <w:szCs w:val="22"/>
                <w:lang w:val="en-AE" w:eastAsia="en-AE"/>
              </w:rPr>
              <w:t>Relationship_to_CBD</w:t>
            </w:r>
          </w:p>
        </w:tc>
        <w:tc>
          <w:tcPr>
            <w:tcW w:w="1663" w:type="dxa"/>
          </w:tcPr>
          <w:p w14:paraId="3B9C209E" w14:textId="5B299DC7" w:rsidR="00D534FC" w:rsidRPr="00411623" w:rsidRDefault="00D534FC" w:rsidP="00090C5C">
            <w:pPr>
              <w:rPr>
                <w:rFonts w:asciiTheme="minorHAnsi" w:hAnsiTheme="minorHAnsi" w:cstheme="minorHAnsi"/>
                <w:szCs w:val="22"/>
                <w:lang w:val="en-AE" w:eastAsia="en-AE"/>
              </w:rPr>
            </w:pPr>
            <w:r w:rsidRPr="00411623">
              <w:rPr>
                <w:rFonts w:asciiTheme="minorHAnsi" w:hAnsiTheme="minorHAnsi" w:cstheme="minorHAnsi"/>
                <w:szCs w:val="22"/>
                <w:lang w:val="en-AE" w:eastAsia="en-AE"/>
              </w:rPr>
              <w:t>Text</w:t>
            </w:r>
          </w:p>
        </w:tc>
        <w:tc>
          <w:tcPr>
            <w:tcW w:w="1093" w:type="dxa"/>
          </w:tcPr>
          <w:p w14:paraId="6F9C213E" w14:textId="0B29F150" w:rsidR="00D534FC" w:rsidRPr="00411623" w:rsidRDefault="00D534FC" w:rsidP="00090C5C">
            <w:pPr>
              <w:rPr>
                <w:rFonts w:asciiTheme="minorHAnsi" w:hAnsiTheme="minorHAnsi" w:cstheme="minorHAnsi"/>
                <w:szCs w:val="22"/>
                <w:lang w:val="en-AE" w:eastAsia="en-AE"/>
              </w:rPr>
            </w:pPr>
            <w:r w:rsidRPr="00411623">
              <w:rPr>
                <w:rFonts w:asciiTheme="minorHAnsi" w:hAnsiTheme="minorHAnsi" w:cstheme="minorHAnsi"/>
                <w:szCs w:val="22"/>
                <w:lang w:val="en-AE" w:eastAsia="en-AE"/>
              </w:rPr>
              <w:t>NO</w:t>
            </w:r>
          </w:p>
        </w:tc>
      </w:tr>
      <w:tr w:rsidR="00FA3BD8" w:rsidRPr="00411623" w14:paraId="3141B473" w14:textId="77777777" w:rsidTr="005E7067">
        <w:tc>
          <w:tcPr>
            <w:tcW w:w="3611" w:type="dxa"/>
          </w:tcPr>
          <w:p w14:paraId="19967214" w14:textId="04C41EAA" w:rsidR="00D534FC" w:rsidRPr="00411623" w:rsidRDefault="0090118D" w:rsidP="00090C5C">
            <w:pPr>
              <w:rPr>
                <w:rFonts w:asciiTheme="minorHAnsi" w:hAnsiTheme="minorHAnsi" w:cstheme="minorHAnsi"/>
                <w:szCs w:val="22"/>
                <w:lang w:val="en-AE" w:eastAsia="en-AE"/>
              </w:rPr>
            </w:pPr>
            <w:r w:rsidRPr="0090118D">
              <w:rPr>
                <w:rFonts w:asciiTheme="minorHAnsi" w:hAnsiTheme="minorHAnsi" w:cstheme="minorHAnsi"/>
                <w:b/>
                <w:bCs/>
                <w:szCs w:val="22"/>
                <w:lang w:val="en-AE" w:eastAsia="en-AE"/>
              </w:rPr>
              <w:t>Drop down values</w:t>
            </w:r>
            <w:r>
              <w:rPr>
                <w:rFonts w:asciiTheme="minorHAnsi" w:hAnsiTheme="minorHAnsi" w:cstheme="minorHAnsi"/>
                <w:szCs w:val="22"/>
                <w:lang w:val="en-AE" w:eastAsia="en-AE"/>
              </w:rPr>
              <w:t>-</w:t>
            </w:r>
            <w:r w:rsidR="00D534FC" w:rsidRPr="00411623">
              <w:rPr>
                <w:rFonts w:asciiTheme="minorHAnsi" w:hAnsiTheme="minorHAnsi" w:cstheme="minorHAnsi"/>
                <w:szCs w:val="22"/>
                <w:lang w:val="en-AE" w:eastAsia="en-AE"/>
              </w:rPr>
              <w:t>Consultant, Customer, Employee, Former-Employee, Temporary Employee, Vendor, Other</w:t>
            </w:r>
          </w:p>
          <w:p w14:paraId="2E555750" w14:textId="77777777" w:rsidR="00D534FC" w:rsidRPr="00411623" w:rsidRDefault="00D534FC" w:rsidP="00090C5C">
            <w:pPr>
              <w:rPr>
                <w:rFonts w:asciiTheme="minorHAnsi" w:hAnsiTheme="minorHAnsi" w:cstheme="minorHAnsi"/>
                <w:szCs w:val="22"/>
                <w:lang w:val="en-AE" w:eastAsia="en-AE"/>
              </w:rPr>
            </w:pPr>
          </w:p>
        </w:tc>
        <w:tc>
          <w:tcPr>
            <w:tcW w:w="2551" w:type="dxa"/>
          </w:tcPr>
          <w:p w14:paraId="2C9FD77E" w14:textId="27A01DBB" w:rsidR="00D534FC" w:rsidRPr="00411623" w:rsidRDefault="00CA57DB" w:rsidP="00090C5C">
            <w:pPr>
              <w:rPr>
                <w:rFonts w:asciiTheme="minorHAnsi" w:hAnsiTheme="minorHAnsi" w:cstheme="minorHAnsi"/>
                <w:szCs w:val="22"/>
                <w:lang w:val="en-AE" w:eastAsia="en-AE"/>
              </w:rPr>
            </w:pPr>
            <w:r>
              <w:rPr>
                <w:rFonts w:asciiTheme="minorHAnsi" w:hAnsiTheme="minorHAnsi" w:cstheme="minorHAnsi"/>
                <w:szCs w:val="22"/>
                <w:lang w:val="en-AE" w:eastAsia="en-AE"/>
              </w:rPr>
              <w:t>Relationship_to_CBD</w:t>
            </w:r>
          </w:p>
        </w:tc>
        <w:tc>
          <w:tcPr>
            <w:tcW w:w="1663" w:type="dxa"/>
          </w:tcPr>
          <w:p w14:paraId="1B0368C3" w14:textId="431C3812" w:rsidR="00D534FC" w:rsidRPr="00411623" w:rsidRDefault="00D534FC" w:rsidP="00090C5C">
            <w:pPr>
              <w:rPr>
                <w:rFonts w:asciiTheme="minorHAnsi" w:hAnsiTheme="minorHAnsi" w:cstheme="minorHAnsi"/>
                <w:szCs w:val="22"/>
                <w:lang w:val="en-AE" w:eastAsia="en-AE"/>
              </w:rPr>
            </w:pPr>
            <w:r w:rsidRPr="00411623">
              <w:rPr>
                <w:rFonts w:asciiTheme="minorHAnsi" w:hAnsiTheme="minorHAnsi" w:cstheme="minorHAnsi"/>
                <w:szCs w:val="22"/>
                <w:lang w:val="en-AE" w:eastAsia="en-AE"/>
              </w:rPr>
              <w:t>Dropdown</w:t>
            </w:r>
          </w:p>
        </w:tc>
        <w:tc>
          <w:tcPr>
            <w:tcW w:w="1093" w:type="dxa"/>
          </w:tcPr>
          <w:p w14:paraId="6CD6CC5D" w14:textId="3A20D0D7" w:rsidR="00D534FC" w:rsidRPr="00411623" w:rsidRDefault="00D534FC" w:rsidP="00090C5C">
            <w:pPr>
              <w:rPr>
                <w:rFonts w:asciiTheme="minorHAnsi" w:hAnsiTheme="minorHAnsi" w:cstheme="minorHAnsi"/>
                <w:szCs w:val="22"/>
                <w:lang w:val="en-AE" w:eastAsia="en-AE"/>
              </w:rPr>
            </w:pPr>
            <w:r w:rsidRPr="00411623">
              <w:rPr>
                <w:rFonts w:asciiTheme="minorHAnsi" w:hAnsiTheme="minorHAnsi" w:cstheme="minorHAnsi"/>
                <w:szCs w:val="22"/>
                <w:lang w:val="en-AE" w:eastAsia="en-AE"/>
              </w:rPr>
              <w:t>YES</w:t>
            </w:r>
          </w:p>
        </w:tc>
      </w:tr>
      <w:tr w:rsidR="00FA3BD8" w:rsidRPr="00411623" w14:paraId="11C00E47" w14:textId="77777777" w:rsidTr="005E7067">
        <w:tc>
          <w:tcPr>
            <w:tcW w:w="3611" w:type="dxa"/>
          </w:tcPr>
          <w:p w14:paraId="40B47A24" w14:textId="07408074" w:rsidR="00D534FC" w:rsidRPr="00411623" w:rsidRDefault="00D534FC" w:rsidP="00090C5C">
            <w:pPr>
              <w:rPr>
                <w:rFonts w:asciiTheme="minorHAnsi" w:hAnsiTheme="minorHAnsi" w:cstheme="minorHAnsi"/>
                <w:szCs w:val="22"/>
                <w:lang w:val="en-AE" w:eastAsia="en-AE"/>
              </w:rPr>
            </w:pPr>
            <w:r w:rsidRPr="00411623">
              <w:rPr>
                <w:rFonts w:asciiTheme="minorHAnsi" w:hAnsiTheme="minorHAnsi" w:cstheme="minorHAnsi"/>
                <w:szCs w:val="22"/>
                <w:lang w:val="en-AE" w:eastAsia="en-AE"/>
              </w:rPr>
              <w:t>Please categorise your concern here:</w:t>
            </w:r>
          </w:p>
        </w:tc>
        <w:tc>
          <w:tcPr>
            <w:tcW w:w="2551" w:type="dxa"/>
          </w:tcPr>
          <w:p w14:paraId="1D0A54D8" w14:textId="1B28962A" w:rsidR="00D534FC" w:rsidRPr="00411623" w:rsidRDefault="00CA57DB" w:rsidP="00090C5C">
            <w:pPr>
              <w:rPr>
                <w:rFonts w:asciiTheme="minorHAnsi" w:hAnsiTheme="minorHAnsi" w:cstheme="minorHAnsi"/>
                <w:szCs w:val="22"/>
                <w:lang w:val="en-AE" w:eastAsia="en-AE"/>
              </w:rPr>
            </w:pPr>
            <w:r>
              <w:rPr>
                <w:rFonts w:asciiTheme="minorHAnsi" w:hAnsiTheme="minorHAnsi" w:cstheme="minorHAnsi"/>
                <w:szCs w:val="22"/>
                <w:lang w:val="en-AE" w:eastAsia="en-AE"/>
              </w:rPr>
              <w:t>Concern_Category</w:t>
            </w:r>
          </w:p>
        </w:tc>
        <w:tc>
          <w:tcPr>
            <w:tcW w:w="1663" w:type="dxa"/>
          </w:tcPr>
          <w:p w14:paraId="66BE932A" w14:textId="0B1AC528" w:rsidR="00D534FC" w:rsidRPr="00411623" w:rsidRDefault="00D534FC" w:rsidP="00090C5C">
            <w:pPr>
              <w:rPr>
                <w:rFonts w:asciiTheme="minorHAnsi" w:hAnsiTheme="minorHAnsi" w:cstheme="minorHAnsi"/>
                <w:szCs w:val="22"/>
                <w:lang w:val="en-AE" w:eastAsia="en-AE"/>
              </w:rPr>
            </w:pPr>
            <w:r w:rsidRPr="00411623">
              <w:rPr>
                <w:rFonts w:asciiTheme="minorHAnsi" w:hAnsiTheme="minorHAnsi" w:cstheme="minorHAnsi"/>
                <w:szCs w:val="22"/>
                <w:lang w:val="en-AE" w:eastAsia="en-AE"/>
              </w:rPr>
              <w:t>Text</w:t>
            </w:r>
          </w:p>
        </w:tc>
        <w:tc>
          <w:tcPr>
            <w:tcW w:w="1093" w:type="dxa"/>
          </w:tcPr>
          <w:p w14:paraId="3820952A" w14:textId="4E10E511" w:rsidR="00D534FC" w:rsidRPr="00411623" w:rsidRDefault="00D534FC" w:rsidP="00090C5C">
            <w:pPr>
              <w:rPr>
                <w:rFonts w:asciiTheme="minorHAnsi" w:hAnsiTheme="minorHAnsi" w:cstheme="minorHAnsi"/>
                <w:szCs w:val="22"/>
                <w:lang w:val="en-AE" w:eastAsia="en-AE"/>
              </w:rPr>
            </w:pPr>
            <w:r w:rsidRPr="00411623">
              <w:rPr>
                <w:rFonts w:asciiTheme="minorHAnsi" w:hAnsiTheme="minorHAnsi" w:cstheme="minorHAnsi"/>
                <w:szCs w:val="22"/>
                <w:lang w:val="en-AE" w:eastAsia="en-AE"/>
              </w:rPr>
              <w:t>NO</w:t>
            </w:r>
          </w:p>
        </w:tc>
      </w:tr>
      <w:tr w:rsidR="00FA3BD8" w:rsidRPr="00411623" w14:paraId="07C01E28" w14:textId="77777777" w:rsidTr="005E7067">
        <w:tc>
          <w:tcPr>
            <w:tcW w:w="3611" w:type="dxa"/>
          </w:tcPr>
          <w:p w14:paraId="0FF068A0" w14:textId="38B90BF8" w:rsidR="00D534FC" w:rsidRPr="00411623" w:rsidRDefault="00677ABF" w:rsidP="00090C5C">
            <w:pPr>
              <w:ind w:left="90"/>
              <w:rPr>
                <w:rFonts w:asciiTheme="minorHAnsi" w:hAnsiTheme="minorHAnsi" w:cstheme="minorHAnsi"/>
                <w:szCs w:val="22"/>
                <w:lang w:val="en-AE" w:eastAsia="en-AE"/>
              </w:rPr>
            </w:pPr>
            <w:r w:rsidRPr="0090118D">
              <w:rPr>
                <w:rFonts w:asciiTheme="minorHAnsi" w:hAnsiTheme="minorHAnsi" w:cstheme="minorHAnsi"/>
                <w:b/>
                <w:bCs/>
                <w:szCs w:val="22"/>
                <w:lang w:val="en-AE" w:eastAsia="en-AE"/>
              </w:rPr>
              <w:lastRenderedPageBreak/>
              <w:t>Drop down values</w:t>
            </w:r>
            <w:r w:rsidRPr="00411623">
              <w:rPr>
                <w:rFonts w:asciiTheme="minorHAnsi" w:hAnsiTheme="minorHAnsi" w:cstheme="minorHAnsi"/>
                <w:szCs w:val="22"/>
                <w:lang w:val="en-AE" w:eastAsia="en-AE"/>
              </w:rPr>
              <w:t xml:space="preserve"> </w:t>
            </w:r>
            <w:r>
              <w:rPr>
                <w:rFonts w:asciiTheme="minorHAnsi" w:hAnsiTheme="minorHAnsi" w:cstheme="minorHAnsi"/>
                <w:szCs w:val="22"/>
                <w:lang w:val="en-AE" w:eastAsia="en-AE"/>
              </w:rPr>
              <w:t>-</w:t>
            </w:r>
            <w:r w:rsidR="00D534FC" w:rsidRPr="00411623">
              <w:rPr>
                <w:rFonts w:asciiTheme="minorHAnsi" w:hAnsiTheme="minorHAnsi" w:cstheme="minorHAnsi"/>
                <w:szCs w:val="22"/>
                <w:lang w:val="en-AE" w:eastAsia="en-AE"/>
              </w:rPr>
              <w:t>Insider Trading, Unethical Conduct/Behaviour, Conflict of Interest, Breach of Confidentiality, Money Laundering/Terrorist Financing, Theft or Damage of Physical Equipment, Theft of Data/Information/Passwords, Fraud or Fraudulent Practices, Bribery and Corruption, Discrimination/Harassment and/or retaliation Against Any Employee, Misrepresentation of the Bank’s financials and /or final positions, including unacceptable accounting/disclosure standards, Any other potential violation of UAE law or regulations (including CBUAE, SCA, or Sharia Islamic regulations, Other</w:t>
            </w:r>
          </w:p>
        </w:tc>
        <w:tc>
          <w:tcPr>
            <w:tcW w:w="2551" w:type="dxa"/>
          </w:tcPr>
          <w:p w14:paraId="4450156C" w14:textId="63274570" w:rsidR="00D534FC" w:rsidRPr="00411623" w:rsidRDefault="00FA3BD8" w:rsidP="008614A5">
            <w:pPr>
              <w:rPr>
                <w:rFonts w:asciiTheme="minorHAnsi" w:hAnsiTheme="minorHAnsi" w:cstheme="minorHAnsi"/>
                <w:szCs w:val="22"/>
                <w:lang w:val="en-AE" w:eastAsia="en-AE"/>
              </w:rPr>
            </w:pPr>
            <w:r>
              <w:rPr>
                <w:rFonts w:asciiTheme="minorHAnsi" w:hAnsiTheme="minorHAnsi" w:cstheme="minorHAnsi"/>
                <w:szCs w:val="22"/>
                <w:lang w:val="en-AE" w:eastAsia="en-AE"/>
              </w:rPr>
              <w:t>Concern_Category</w:t>
            </w:r>
          </w:p>
        </w:tc>
        <w:tc>
          <w:tcPr>
            <w:tcW w:w="1663" w:type="dxa"/>
          </w:tcPr>
          <w:p w14:paraId="14EA89C2" w14:textId="3065969F" w:rsidR="00D534FC" w:rsidRPr="00411623" w:rsidRDefault="00D534FC" w:rsidP="008614A5">
            <w:pPr>
              <w:rPr>
                <w:rFonts w:asciiTheme="minorHAnsi" w:hAnsiTheme="minorHAnsi" w:cstheme="minorHAnsi"/>
                <w:szCs w:val="22"/>
                <w:lang w:val="en-AE" w:eastAsia="en-AE"/>
              </w:rPr>
            </w:pPr>
            <w:r w:rsidRPr="00411623">
              <w:rPr>
                <w:rFonts w:asciiTheme="minorHAnsi" w:hAnsiTheme="minorHAnsi" w:cstheme="minorHAnsi"/>
                <w:szCs w:val="22"/>
                <w:lang w:val="en-AE" w:eastAsia="en-AE"/>
              </w:rPr>
              <w:t>Dropdown</w:t>
            </w:r>
          </w:p>
        </w:tc>
        <w:tc>
          <w:tcPr>
            <w:tcW w:w="1093" w:type="dxa"/>
          </w:tcPr>
          <w:p w14:paraId="04B3A3D5" w14:textId="793AFEC4" w:rsidR="00D534FC" w:rsidRPr="00411623" w:rsidRDefault="00D534FC" w:rsidP="00EE5E8C">
            <w:pPr>
              <w:rPr>
                <w:rFonts w:asciiTheme="minorHAnsi" w:hAnsiTheme="minorHAnsi" w:cstheme="minorHAnsi"/>
                <w:szCs w:val="22"/>
                <w:lang w:val="en-AE" w:eastAsia="en-AE"/>
              </w:rPr>
            </w:pPr>
            <w:r w:rsidRPr="00411623">
              <w:rPr>
                <w:rFonts w:asciiTheme="minorHAnsi" w:hAnsiTheme="minorHAnsi" w:cstheme="minorHAnsi"/>
                <w:szCs w:val="22"/>
                <w:lang w:val="en-AE" w:eastAsia="en-AE"/>
              </w:rPr>
              <w:t>YES</w:t>
            </w:r>
          </w:p>
        </w:tc>
      </w:tr>
      <w:tr w:rsidR="00FA3BD8" w:rsidRPr="00411623" w14:paraId="1180F944" w14:textId="77777777" w:rsidTr="005E7067">
        <w:tc>
          <w:tcPr>
            <w:tcW w:w="3611" w:type="dxa"/>
          </w:tcPr>
          <w:p w14:paraId="7EF8EAC3" w14:textId="77777777"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When did the event or concern about which you are reporting occur?</w:t>
            </w:r>
          </w:p>
          <w:p w14:paraId="705195C2" w14:textId="77777777" w:rsidR="00D534FC" w:rsidRPr="00411623" w:rsidRDefault="00D534FC" w:rsidP="00090C5C">
            <w:pPr>
              <w:ind w:left="90"/>
              <w:rPr>
                <w:rFonts w:asciiTheme="minorHAnsi" w:hAnsiTheme="minorHAnsi" w:cstheme="minorHAnsi"/>
                <w:szCs w:val="22"/>
                <w:lang w:val="en-AE" w:eastAsia="en-AE"/>
              </w:rPr>
            </w:pPr>
          </w:p>
        </w:tc>
        <w:tc>
          <w:tcPr>
            <w:tcW w:w="2551" w:type="dxa"/>
          </w:tcPr>
          <w:p w14:paraId="31730B27" w14:textId="57A0E1EE" w:rsidR="00D534FC" w:rsidRPr="00411623" w:rsidRDefault="00FA3BD8" w:rsidP="00090C5C">
            <w:pPr>
              <w:ind w:left="90"/>
              <w:rPr>
                <w:rFonts w:asciiTheme="minorHAnsi" w:hAnsiTheme="minorHAnsi" w:cstheme="minorHAnsi"/>
                <w:szCs w:val="22"/>
                <w:lang w:val="en-AE" w:eastAsia="en-AE"/>
              </w:rPr>
            </w:pPr>
            <w:r>
              <w:rPr>
                <w:rFonts w:asciiTheme="minorHAnsi" w:hAnsiTheme="minorHAnsi" w:cstheme="minorHAnsi"/>
                <w:szCs w:val="22"/>
                <w:lang w:val="en-AE" w:eastAsia="en-AE"/>
              </w:rPr>
              <w:t>Date_of_event_occurence</w:t>
            </w:r>
          </w:p>
        </w:tc>
        <w:tc>
          <w:tcPr>
            <w:tcW w:w="1663" w:type="dxa"/>
          </w:tcPr>
          <w:p w14:paraId="04EB1A48" w14:textId="4F52AAE6"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Text</w:t>
            </w:r>
          </w:p>
        </w:tc>
        <w:tc>
          <w:tcPr>
            <w:tcW w:w="1093" w:type="dxa"/>
          </w:tcPr>
          <w:p w14:paraId="4A5BF7B9" w14:textId="528C7FDC" w:rsidR="00D534FC" w:rsidRPr="00411623" w:rsidRDefault="00D534FC" w:rsidP="008614A5">
            <w:pPr>
              <w:rPr>
                <w:rFonts w:asciiTheme="minorHAnsi" w:hAnsiTheme="minorHAnsi" w:cstheme="minorHAnsi"/>
                <w:szCs w:val="22"/>
                <w:lang w:val="en-AE" w:eastAsia="en-AE"/>
              </w:rPr>
            </w:pPr>
            <w:r w:rsidRPr="00411623">
              <w:rPr>
                <w:rFonts w:asciiTheme="minorHAnsi" w:hAnsiTheme="minorHAnsi" w:cstheme="minorHAnsi"/>
                <w:szCs w:val="22"/>
                <w:lang w:val="en-AE" w:eastAsia="en-AE"/>
              </w:rPr>
              <w:t>NO</w:t>
            </w:r>
          </w:p>
        </w:tc>
      </w:tr>
      <w:tr w:rsidR="00FA3BD8" w:rsidRPr="00411623" w14:paraId="400AC764" w14:textId="77777777" w:rsidTr="005E7067">
        <w:tc>
          <w:tcPr>
            <w:tcW w:w="3611" w:type="dxa"/>
          </w:tcPr>
          <w:p w14:paraId="1BE74FAA" w14:textId="246E49C0" w:rsidR="00D534FC" w:rsidRPr="00411623" w:rsidRDefault="00677ABF" w:rsidP="00090C5C">
            <w:pPr>
              <w:ind w:left="90"/>
              <w:rPr>
                <w:rFonts w:asciiTheme="minorHAnsi" w:hAnsiTheme="minorHAnsi" w:cstheme="minorHAnsi"/>
                <w:szCs w:val="22"/>
                <w:lang w:val="en-AE" w:eastAsia="en-AE"/>
              </w:rPr>
            </w:pPr>
            <w:r w:rsidRPr="00677ABF">
              <w:rPr>
                <w:rFonts w:asciiTheme="minorHAnsi" w:hAnsiTheme="minorHAnsi" w:cstheme="minorHAnsi"/>
                <w:b/>
                <w:bCs/>
                <w:szCs w:val="22"/>
                <w:lang w:val="en-AE" w:eastAsia="en-AE"/>
              </w:rPr>
              <w:t>Pop up calendar</w:t>
            </w:r>
            <w:r>
              <w:rPr>
                <w:rFonts w:asciiTheme="minorHAnsi" w:hAnsiTheme="minorHAnsi" w:cstheme="minorHAnsi"/>
                <w:szCs w:val="22"/>
                <w:lang w:val="en-AE" w:eastAsia="en-AE"/>
              </w:rPr>
              <w:t>-</w:t>
            </w:r>
            <w:r w:rsidR="00D534FC" w:rsidRPr="00411623">
              <w:rPr>
                <w:rFonts w:asciiTheme="minorHAnsi" w:hAnsiTheme="minorHAnsi" w:cstheme="minorHAnsi"/>
                <w:szCs w:val="22"/>
                <w:lang w:val="en-AE" w:eastAsia="en-AE"/>
              </w:rPr>
              <w:t>Date</w:t>
            </w:r>
          </w:p>
        </w:tc>
        <w:tc>
          <w:tcPr>
            <w:tcW w:w="2551" w:type="dxa"/>
          </w:tcPr>
          <w:p w14:paraId="2D99D834" w14:textId="336BD78D" w:rsidR="00D534FC" w:rsidRPr="00411623" w:rsidRDefault="00FA3BD8" w:rsidP="00090C5C">
            <w:pPr>
              <w:ind w:left="90"/>
              <w:rPr>
                <w:rFonts w:asciiTheme="minorHAnsi" w:hAnsiTheme="minorHAnsi" w:cstheme="minorHAnsi"/>
                <w:szCs w:val="22"/>
                <w:lang w:val="en-AE" w:eastAsia="en-AE"/>
              </w:rPr>
            </w:pPr>
            <w:r>
              <w:rPr>
                <w:rFonts w:asciiTheme="minorHAnsi" w:hAnsiTheme="minorHAnsi" w:cstheme="minorHAnsi"/>
                <w:szCs w:val="22"/>
                <w:lang w:val="en-AE" w:eastAsia="en-AE"/>
              </w:rPr>
              <w:t>Date_of_event_occurence</w:t>
            </w:r>
          </w:p>
        </w:tc>
        <w:tc>
          <w:tcPr>
            <w:tcW w:w="1663" w:type="dxa"/>
          </w:tcPr>
          <w:p w14:paraId="13E7FBCF" w14:textId="257FA997"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Date/Time</w:t>
            </w:r>
          </w:p>
        </w:tc>
        <w:tc>
          <w:tcPr>
            <w:tcW w:w="1093" w:type="dxa"/>
          </w:tcPr>
          <w:p w14:paraId="45B3FFE0" w14:textId="2A6A0E2D" w:rsidR="00D534FC" w:rsidRPr="00411623" w:rsidRDefault="00D534FC" w:rsidP="00A87AE2">
            <w:pPr>
              <w:rPr>
                <w:rFonts w:asciiTheme="minorHAnsi" w:hAnsiTheme="minorHAnsi" w:cstheme="minorHAnsi"/>
                <w:szCs w:val="22"/>
                <w:lang w:val="en-AE" w:eastAsia="en-AE"/>
              </w:rPr>
            </w:pPr>
            <w:r w:rsidRPr="00411623">
              <w:rPr>
                <w:rFonts w:asciiTheme="minorHAnsi" w:hAnsiTheme="minorHAnsi" w:cstheme="minorHAnsi"/>
                <w:szCs w:val="22"/>
                <w:lang w:val="en-AE" w:eastAsia="en-AE"/>
              </w:rPr>
              <w:t>YES</w:t>
            </w:r>
          </w:p>
        </w:tc>
      </w:tr>
      <w:tr w:rsidR="00FA3BD8" w:rsidRPr="00411623" w14:paraId="3304938B" w14:textId="77777777" w:rsidTr="005E7067">
        <w:tc>
          <w:tcPr>
            <w:tcW w:w="3611" w:type="dxa"/>
          </w:tcPr>
          <w:p w14:paraId="78901B78" w14:textId="78D3CB40"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If unsure, please provide approximate date or a range of dates when the concern occurred</w:t>
            </w:r>
          </w:p>
        </w:tc>
        <w:tc>
          <w:tcPr>
            <w:tcW w:w="2551" w:type="dxa"/>
          </w:tcPr>
          <w:p w14:paraId="0A183C92" w14:textId="637A6EA0" w:rsidR="00D534FC" w:rsidRPr="00411623" w:rsidRDefault="00217A11" w:rsidP="00090C5C">
            <w:pPr>
              <w:ind w:left="90"/>
              <w:rPr>
                <w:rFonts w:asciiTheme="minorHAnsi" w:hAnsiTheme="minorHAnsi" w:cstheme="minorHAnsi"/>
                <w:szCs w:val="22"/>
                <w:lang w:val="en-AE" w:eastAsia="en-AE"/>
              </w:rPr>
            </w:pPr>
            <w:r>
              <w:rPr>
                <w:rFonts w:asciiTheme="minorHAnsi" w:hAnsiTheme="minorHAnsi" w:cstheme="minorHAnsi"/>
                <w:szCs w:val="22"/>
                <w:lang w:val="en-AE" w:eastAsia="en-AE"/>
              </w:rPr>
              <w:t>Date_of_event_occurence</w:t>
            </w:r>
          </w:p>
        </w:tc>
        <w:tc>
          <w:tcPr>
            <w:tcW w:w="1663" w:type="dxa"/>
          </w:tcPr>
          <w:p w14:paraId="4B7ACA1F" w14:textId="02080E46"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Text</w:t>
            </w:r>
          </w:p>
        </w:tc>
        <w:tc>
          <w:tcPr>
            <w:tcW w:w="1093" w:type="dxa"/>
          </w:tcPr>
          <w:p w14:paraId="40A8E718" w14:textId="3E52B923" w:rsidR="00D534FC" w:rsidRPr="00411623" w:rsidRDefault="00D534FC" w:rsidP="00A87AE2">
            <w:pPr>
              <w:rPr>
                <w:rFonts w:asciiTheme="minorHAnsi" w:hAnsiTheme="minorHAnsi" w:cstheme="minorHAnsi"/>
                <w:szCs w:val="22"/>
                <w:lang w:val="en-AE" w:eastAsia="en-AE"/>
              </w:rPr>
            </w:pPr>
            <w:r w:rsidRPr="00411623">
              <w:rPr>
                <w:rFonts w:asciiTheme="minorHAnsi" w:hAnsiTheme="minorHAnsi" w:cstheme="minorHAnsi"/>
                <w:szCs w:val="22"/>
                <w:lang w:val="en-AE" w:eastAsia="en-AE"/>
              </w:rPr>
              <w:t>NO</w:t>
            </w:r>
          </w:p>
        </w:tc>
      </w:tr>
      <w:tr w:rsidR="00FA3BD8" w:rsidRPr="00411623" w14:paraId="7127B476" w14:textId="77777777" w:rsidTr="005E7067">
        <w:tc>
          <w:tcPr>
            <w:tcW w:w="3611" w:type="dxa"/>
          </w:tcPr>
          <w:p w14:paraId="74A09505" w14:textId="77777777"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Has this been an ongoing / recurring occurrence or a one-off event?</w:t>
            </w:r>
          </w:p>
          <w:p w14:paraId="519D0154" w14:textId="77777777" w:rsidR="00D534FC" w:rsidRPr="00411623" w:rsidRDefault="00D534FC" w:rsidP="00090C5C">
            <w:pPr>
              <w:ind w:left="90"/>
              <w:rPr>
                <w:rFonts w:asciiTheme="minorHAnsi" w:hAnsiTheme="minorHAnsi" w:cstheme="minorHAnsi"/>
                <w:szCs w:val="22"/>
                <w:lang w:val="en-AE" w:eastAsia="en-AE"/>
              </w:rPr>
            </w:pPr>
          </w:p>
        </w:tc>
        <w:tc>
          <w:tcPr>
            <w:tcW w:w="2551" w:type="dxa"/>
          </w:tcPr>
          <w:p w14:paraId="2C60831D" w14:textId="4E684AF3" w:rsidR="00D534FC" w:rsidRPr="00411623" w:rsidRDefault="009B2434" w:rsidP="00090C5C">
            <w:pPr>
              <w:ind w:left="90"/>
              <w:rPr>
                <w:rFonts w:asciiTheme="minorHAnsi" w:hAnsiTheme="minorHAnsi" w:cstheme="minorHAnsi"/>
                <w:szCs w:val="22"/>
                <w:lang w:val="en-AE" w:eastAsia="en-AE"/>
              </w:rPr>
            </w:pPr>
            <w:r>
              <w:rPr>
                <w:rFonts w:asciiTheme="minorHAnsi" w:hAnsiTheme="minorHAnsi" w:cstheme="minorHAnsi"/>
                <w:szCs w:val="22"/>
                <w:lang w:val="en-AE" w:eastAsia="en-AE"/>
              </w:rPr>
              <w:t>Event_occurence</w:t>
            </w:r>
          </w:p>
        </w:tc>
        <w:tc>
          <w:tcPr>
            <w:tcW w:w="1663" w:type="dxa"/>
          </w:tcPr>
          <w:p w14:paraId="0F48D873" w14:textId="5ED855CD"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Text</w:t>
            </w:r>
          </w:p>
        </w:tc>
        <w:tc>
          <w:tcPr>
            <w:tcW w:w="1093" w:type="dxa"/>
          </w:tcPr>
          <w:p w14:paraId="78A45A96" w14:textId="48DAC12E" w:rsidR="00D534FC" w:rsidRPr="00411623" w:rsidRDefault="00D534FC" w:rsidP="00A87AE2">
            <w:pPr>
              <w:rPr>
                <w:rFonts w:asciiTheme="minorHAnsi" w:hAnsiTheme="minorHAnsi" w:cstheme="minorHAnsi"/>
                <w:szCs w:val="22"/>
                <w:lang w:val="en-AE" w:eastAsia="en-AE"/>
              </w:rPr>
            </w:pPr>
            <w:r w:rsidRPr="00411623">
              <w:rPr>
                <w:rFonts w:asciiTheme="minorHAnsi" w:hAnsiTheme="minorHAnsi" w:cstheme="minorHAnsi"/>
                <w:szCs w:val="22"/>
                <w:lang w:val="en-AE" w:eastAsia="en-AE"/>
              </w:rPr>
              <w:t>NO</w:t>
            </w:r>
          </w:p>
        </w:tc>
      </w:tr>
      <w:tr w:rsidR="00FA3BD8" w:rsidRPr="00411623" w14:paraId="58B80D03" w14:textId="77777777" w:rsidTr="005E7067">
        <w:tc>
          <w:tcPr>
            <w:tcW w:w="3611" w:type="dxa"/>
          </w:tcPr>
          <w:p w14:paraId="27D81969" w14:textId="38E550F0" w:rsidR="00D534FC" w:rsidRPr="00411623" w:rsidRDefault="00977D63" w:rsidP="00090C5C">
            <w:pPr>
              <w:ind w:left="90"/>
              <w:rPr>
                <w:rFonts w:asciiTheme="minorHAnsi" w:hAnsiTheme="minorHAnsi" w:cstheme="minorHAnsi"/>
                <w:szCs w:val="22"/>
                <w:lang w:val="en-AE" w:eastAsia="en-AE"/>
              </w:rPr>
            </w:pPr>
            <w:r w:rsidRPr="00977D63">
              <w:rPr>
                <w:rFonts w:asciiTheme="minorHAnsi" w:hAnsiTheme="minorHAnsi" w:cstheme="minorHAnsi"/>
                <w:b/>
                <w:bCs/>
                <w:szCs w:val="22"/>
                <w:lang w:val="en-AE" w:eastAsia="en-AE"/>
              </w:rPr>
              <w:t>Radio button values</w:t>
            </w:r>
            <w:r w:rsidRPr="00411623">
              <w:rPr>
                <w:rFonts w:asciiTheme="minorHAnsi" w:hAnsiTheme="minorHAnsi" w:cstheme="minorHAnsi"/>
                <w:szCs w:val="22"/>
                <w:lang w:val="en-AE" w:eastAsia="en-AE"/>
              </w:rPr>
              <w:t xml:space="preserve"> </w:t>
            </w:r>
            <w:r>
              <w:rPr>
                <w:rFonts w:asciiTheme="minorHAnsi" w:hAnsiTheme="minorHAnsi" w:cstheme="minorHAnsi"/>
                <w:szCs w:val="22"/>
                <w:lang w:val="en-AE" w:eastAsia="en-AE"/>
              </w:rPr>
              <w:t>-</w:t>
            </w:r>
            <w:r w:rsidR="00D534FC" w:rsidRPr="00411623">
              <w:rPr>
                <w:rFonts w:asciiTheme="minorHAnsi" w:hAnsiTheme="minorHAnsi" w:cstheme="minorHAnsi"/>
                <w:szCs w:val="22"/>
                <w:lang w:val="en-AE" w:eastAsia="en-AE"/>
              </w:rPr>
              <w:t xml:space="preserve">ongoing / recurring </w:t>
            </w:r>
          </w:p>
          <w:p w14:paraId="2853AB83" w14:textId="1093A520"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one-off</w:t>
            </w:r>
          </w:p>
          <w:p w14:paraId="5DA09313" w14:textId="77777777" w:rsidR="00D534FC" w:rsidRPr="00411623" w:rsidRDefault="00D534FC" w:rsidP="00090C5C">
            <w:pPr>
              <w:ind w:left="90"/>
              <w:rPr>
                <w:rFonts w:asciiTheme="minorHAnsi" w:hAnsiTheme="minorHAnsi" w:cstheme="minorHAnsi"/>
                <w:szCs w:val="22"/>
                <w:lang w:val="en-AE" w:eastAsia="en-AE"/>
              </w:rPr>
            </w:pPr>
          </w:p>
        </w:tc>
        <w:tc>
          <w:tcPr>
            <w:tcW w:w="2551" w:type="dxa"/>
          </w:tcPr>
          <w:p w14:paraId="51A08C6D" w14:textId="61150684" w:rsidR="00D534FC" w:rsidRPr="00411623" w:rsidRDefault="009B2434" w:rsidP="00090C5C">
            <w:pPr>
              <w:ind w:left="90"/>
              <w:rPr>
                <w:rFonts w:asciiTheme="minorHAnsi" w:hAnsiTheme="minorHAnsi" w:cstheme="minorHAnsi"/>
                <w:szCs w:val="22"/>
                <w:lang w:val="en-AE" w:eastAsia="en-AE"/>
              </w:rPr>
            </w:pPr>
            <w:r>
              <w:rPr>
                <w:rFonts w:asciiTheme="minorHAnsi" w:hAnsiTheme="minorHAnsi" w:cstheme="minorHAnsi"/>
                <w:szCs w:val="22"/>
                <w:lang w:val="en-AE" w:eastAsia="en-AE"/>
              </w:rPr>
              <w:t>Event_occurence</w:t>
            </w:r>
          </w:p>
        </w:tc>
        <w:tc>
          <w:tcPr>
            <w:tcW w:w="1663" w:type="dxa"/>
          </w:tcPr>
          <w:p w14:paraId="74371FF5" w14:textId="0D92BE70"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Radio buttons</w:t>
            </w:r>
          </w:p>
        </w:tc>
        <w:tc>
          <w:tcPr>
            <w:tcW w:w="1093" w:type="dxa"/>
          </w:tcPr>
          <w:p w14:paraId="01D1F4F7" w14:textId="5A9199CF" w:rsidR="00D534FC" w:rsidRPr="00411623" w:rsidRDefault="00D534FC" w:rsidP="00A87AE2">
            <w:pPr>
              <w:rPr>
                <w:rFonts w:asciiTheme="minorHAnsi" w:hAnsiTheme="minorHAnsi" w:cstheme="minorHAnsi"/>
                <w:szCs w:val="22"/>
                <w:lang w:val="en-AE" w:eastAsia="en-AE"/>
              </w:rPr>
            </w:pPr>
            <w:r w:rsidRPr="00411623">
              <w:rPr>
                <w:rFonts w:asciiTheme="minorHAnsi" w:hAnsiTheme="minorHAnsi" w:cstheme="minorHAnsi"/>
                <w:szCs w:val="22"/>
                <w:lang w:val="en-AE" w:eastAsia="en-AE"/>
              </w:rPr>
              <w:t>YES</w:t>
            </w:r>
          </w:p>
        </w:tc>
      </w:tr>
      <w:tr w:rsidR="00FA3BD8" w:rsidRPr="00411623" w14:paraId="07EC3AA2" w14:textId="77777777" w:rsidTr="005E7067">
        <w:tc>
          <w:tcPr>
            <w:tcW w:w="3611" w:type="dxa"/>
          </w:tcPr>
          <w:p w14:paraId="7E6617D9" w14:textId="77777777"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Please describe the event or concern about which you are reporting and be as detailed as possible.</w:t>
            </w:r>
          </w:p>
          <w:p w14:paraId="30EF6A2C" w14:textId="77777777" w:rsidR="00D534FC" w:rsidRPr="00411623" w:rsidRDefault="00D534FC" w:rsidP="00090C5C">
            <w:pPr>
              <w:ind w:left="90"/>
              <w:rPr>
                <w:rFonts w:asciiTheme="minorHAnsi" w:hAnsiTheme="minorHAnsi" w:cstheme="minorHAnsi"/>
                <w:szCs w:val="22"/>
                <w:lang w:val="en-AE" w:eastAsia="en-AE"/>
              </w:rPr>
            </w:pPr>
          </w:p>
        </w:tc>
        <w:tc>
          <w:tcPr>
            <w:tcW w:w="2551" w:type="dxa"/>
          </w:tcPr>
          <w:p w14:paraId="5FF86CDF" w14:textId="71CDF352" w:rsidR="00D534FC" w:rsidRPr="00411623" w:rsidRDefault="00217A11" w:rsidP="00090C5C">
            <w:pPr>
              <w:ind w:left="90"/>
              <w:rPr>
                <w:rFonts w:asciiTheme="minorHAnsi" w:hAnsiTheme="minorHAnsi" w:cstheme="minorHAnsi"/>
                <w:szCs w:val="22"/>
                <w:lang w:val="en-AE" w:eastAsia="en-AE"/>
              </w:rPr>
            </w:pPr>
            <w:r>
              <w:rPr>
                <w:rFonts w:asciiTheme="minorHAnsi" w:hAnsiTheme="minorHAnsi" w:cstheme="minorHAnsi"/>
                <w:szCs w:val="22"/>
                <w:lang w:val="en-AE" w:eastAsia="en-AE"/>
              </w:rPr>
              <w:t>Concern_Description</w:t>
            </w:r>
          </w:p>
        </w:tc>
        <w:tc>
          <w:tcPr>
            <w:tcW w:w="1663" w:type="dxa"/>
          </w:tcPr>
          <w:p w14:paraId="6BC8EF66" w14:textId="17382537"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Text</w:t>
            </w:r>
          </w:p>
        </w:tc>
        <w:tc>
          <w:tcPr>
            <w:tcW w:w="1093" w:type="dxa"/>
          </w:tcPr>
          <w:p w14:paraId="16951EF5" w14:textId="4ED90E3D" w:rsidR="00D534FC" w:rsidRPr="00411623" w:rsidRDefault="00D534FC" w:rsidP="00A87AE2">
            <w:pPr>
              <w:rPr>
                <w:rFonts w:asciiTheme="minorHAnsi" w:hAnsiTheme="minorHAnsi" w:cstheme="minorHAnsi"/>
                <w:szCs w:val="22"/>
                <w:lang w:val="en-AE" w:eastAsia="en-AE"/>
              </w:rPr>
            </w:pPr>
            <w:r w:rsidRPr="00411623">
              <w:rPr>
                <w:rFonts w:asciiTheme="minorHAnsi" w:hAnsiTheme="minorHAnsi" w:cstheme="minorHAnsi"/>
                <w:szCs w:val="22"/>
                <w:lang w:val="en-AE" w:eastAsia="en-AE"/>
              </w:rPr>
              <w:t>NO</w:t>
            </w:r>
          </w:p>
        </w:tc>
      </w:tr>
      <w:tr w:rsidR="00FA3BD8" w:rsidRPr="00411623" w14:paraId="41B01F13" w14:textId="77777777" w:rsidTr="005E7067">
        <w:tc>
          <w:tcPr>
            <w:tcW w:w="3611" w:type="dxa"/>
          </w:tcPr>
          <w:p w14:paraId="524F594E" w14:textId="2EE5E721" w:rsidR="00D534FC" w:rsidRPr="00411623" w:rsidRDefault="005360E6" w:rsidP="00090C5C">
            <w:pPr>
              <w:ind w:left="90"/>
              <w:rPr>
                <w:rFonts w:asciiTheme="minorHAnsi" w:hAnsiTheme="minorHAnsi" w:cstheme="minorHAnsi"/>
                <w:szCs w:val="22"/>
                <w:lang w:val="en-AE" w:eastAsia="en-AE"/>
              </w:rPr>
            </w:pPr>
            <w:r w:rsidRPr="005360E6">
              <w:rPr>
                <w:rFonts w:asciiTheme="minorHAnsi" w:hAnsiTheme="minorHAnsi" w:cstheme="minorHAnsi"/>
                <w:b/>
                <w:bCs/>
                <w:szCs w:val="22"/>
                <w:lang w:val="en-AE" w:eastAsia="en-AE"/>
              </w:rPr>
              <w:t>Text box value</w:t>
            </w:r>
            <w:r>
              <w:rPr>
                <w:rFonts w:asciiTheme="minorHAnsi" w:hAnsiTheme="minorHAnsi" w:cstheme="minorHAnsi"/>
                <w:szCs w:val="22"/>
                <w:lang w:val="en-AE" w:eastAsia="en-AE"/>
              </w:rPr>
              <w:t>-</w:t>
            </w:r>
            <w:r w:rsidR="00D534FC" w:rsidRPr="00411623">
              <w:rPr>
                <w:rFonts w:asciiTheme="minorHAnsi" w:hAnsiTheme="minorHAnsi" w:cstheme="minorHAnsi"/>
                <w:szCs w:val="22"/>
                <w:lang w:val="en-AE" w:eastAsia="en-AE"/>
              </w:rPr>
              <w:t>Enter your concern here:</w:t>
            </w:r>
          </w:p>
        </w:tc>
        <w:tc>
          <w:tcPr>
            <w:tcW w:w="2551" w:type="dxa"/>
          </w:tcPr>
          <w:p w14:paraId="2F10BA8A" w14:textId="50D5DE67" w:rsidR="00D534FC" w:rsidRPr="00411623" w:rsidRDefault="00217A11" w:rsidP="00090C5C">
            <w:pPr>
              <w:ind w:left="90"/>
              <w:rPr>
                <w:rFonts w:asciiTheme="minorHAnsi" w:hAnsiTheme="minorHAnsi" w:cstheme="minorHAnsi"/>
                <w:szCs w:val="22"/>
                <w:lang w:val="en-AE" w:eastAsia="en-AE"/>
              </w:rPr>
            </w:pPr>
            <w:r>
              <w:rPr>
                <w:rFonts w:asciiTheme="minorHAnsi" w:hAnsiTheme="minorHAnsi" w:cstheme="minorHAnsi"/>
                <w:szCs w:val="22"/>
                <w:lang w:val="en-AE" w:eastAsia="en-AE"/>
              </w:rPr>
              <w:t>Concern_Description</w:t>
            </w:r>
          </w:p>
        </w:tc>
        <w:tc>
          <w:tcPr>
            <w:tcW w:w="1663" w:type="dxa"/>
          </w:tcPr>
          <w:p w14:paraId="4921DF06" w14:textId="58758233"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Text Area</w:t>
            </w:r>
          </w:p>
        </w:tc>
        <w:tc>
          <w:tcPr>
            <w:tcW w:w="1093" w:type="dxa"/>
          </w:tcPr>
          <w:p w14:paraId="3375D347" w14:textId="00AA164E" w:rsidR="00D534FC" w:rsidRPr="00411623" w:rsidRDefault="00D534FC" w:rsidP="00A87AE2">
            <w:pPr>
              <w:rPr>
                <w:rFonts w:asciiTheme="minorHAnsi" w:hAnsiTheme="minorHAnsi" w:cstheme="minorHAnsi"/>
                <w:szCs w:val="22"/>
                <w:lang w:val="en-AE" w:eastAsia="en-AE"/>
              </w:rPr>
            </w:pPr>
            <w:r w:rsidRPr="00411623">
              <w:rPr>
                <w:rFonts w:asciiTheme="minorHAnsi" w:hAnsiTheme="minorHAnsi" w:cstheme="minorHAnsi"/>
                <w:szCs w:val="22"/>
                <w:lang w:val="en-AE" w:eastAsia="en-AE"/>
              </w:rPr>
              <w:t>YES</w:t>
            </w:r>
          </w:p>
        </w:tc>
      </w:tr>
      <w:tr w:rsidR="00FA3BD8" w:rsidRPr="00411623" w14:paraId="04D42108" w14:textId="77777777" w:rsidTr="005E7067">
        <w:tc>
          <w:tcPr>
            <w:tcW w:w="3611" w:type="dxa"/>
          </w:tcPr>
          <w:p w14:paraId="0AE17291" w14:textId="3120D46A"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Do you have any supporting documentation or evidence available that can assist in the review and investigation of your concern (e.g. pictures, documents)?</w:t>
            </w:r>
          </w:p>
        </w:tc>
        <w:tc>
          <w:tcPr>
            <w:tcW w:w="2551" w:type="dxa"/>
          </w:tcPr>
          <w:p w14:paraId="042EB383" w14:textId="7DAFF91A" w:rsidR="00D534FC" w:rsidRPr="00411623" w:rsidRDefault="005E7067" w:rsidP="00090C5C">
            <w:pPr>
              <w:ind w:left="90"/>
              <w:rPr>
                <w:rFonts w:asciiTheme="minorHAnsi" w:hAnsiTheme="minorHAnsi" w:cstheme="minorHAnsi"/>
                <w:szCs w:val="22"/>
                <w:lang w:val="en-AE" w:eastAsia="en-AE"/>
              </w:rPr>
            </w:pPr>
            <w:r>
              <w:rPr>
                <w:rFonts w:asciiTheme="minorHAnsi" w:hAnsiTheme="minorHAnsi" w:cstheme="minorHAnsi"/>
                <w:szCs w:val="22"/>
                <w:lang w:val="en-AE" w:eastAsia="en-AE"/>
              </w:rPr>
              <w:t>Concern_Evidence</w:t>
            </w:r>
          </w:p>
        </w:tc>
        <w:tc>
          <w:tcPr>
            <w:tcW w:w="1663" w:type="dxa"/>
          </w:tcPr>
          <w:p w14:paraId="05F4D9E1" w14:textId="2FD11C12"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Text</w:t>
            </w:r>
          </w:p>
        </w:tc>
        <w:tc>
          <w:tcPr>
            <w:tcW w:w="1093" w:type="dxa"/>
          </w:tcPr>
          <w:p w14:paraId="1D573EDE" w14:textId="24BD07BF" w:rsidR="00D534FC" w:rsidRPr="00411623" w:rsidRDefault="00D534FC" w:rsidP="00A87AE2">
            <w:pPr>
              <w:rPr>
                <w:rFonts w:asciiTheme="minorHAnsi" w:hAnsiTheme="minorHAnsi" w:cstheme="minorHAnsi"/>
                <w:szCs w:val="22"/>
                <w:lang w:val="en-AE" w:eastAsia="en-AE"/>
              </w:rPr>
            </w:pPr>
            <w:r w:rsidRPr="00411623">
              <w:rPr>
                <w:rFonts w:asciiTheme="minorHAnsi" w:hAnsiTheme="minorHAnsi" w:cstheme="minorHAnsi"/>
                <w:szCs w:val="22"/>
                <w:lang w:val="en-AE" w:eastAsia="en-AE"/>
              </w:rPr>
              <w:t>NO</w:t>
            </w:r>
          </w:p>
        </w:tc>
      </w:tr>
      <w:tr w:rsidR="005E7067" w:rsidRPr="00411623" w14:paraId="5E35C3DD" w14:textId="77777777" w:rsidTr="005E7067">
        <w:tc>
          <w:tcPr>
            <w:tcW w:w="3611" w:type="dxa"/>
          </w:tcPr>
          <w:p w14:paraId="02967079" w14:textId="77777777" w:rsidR="00977D63" w:rsidRPr="00411623" w:rsidRDefault="005E7067" w:rsidP="00977D63">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 xml:space="preserve"> </w:t>
            </w:r>
            <w:r w:rsidR="00977D63" w:rsidRPr="00977D63">
              <w:rPr>
                <w:rFonts w:asciiTheme="minorHAnsi" w:hAnsiTheme="minorHAnsi" w:cstheme="minorHAnsi"/>
                <w:b/>
                <w:bCs/>
                <w:szCs w:val="22"/>
                <w:lang w:val="en-AE" w:eastAsia="en-AE"/>
              </w:rPr>
              <w:t>Radio button values</w:t>
            </w:r>
            <w:r w:rsidR="00977D63">
              <w:rPr>
                <w:rFonts w:asciiTheme="minorHAnsi" w:hAnsiTheme="minorHAnsi" w:cstheme="minorHAnsi"/>
                <w:szCs w:val="22"/>
                <w:lang w:val="en-AE" w:eastAsia="en-AE"/>
              </w:rPr>
              <w:t>-</w:t>
            </w:r>
            <w:r w:rsidR="00977D63" w:rsidRPr="00411623">
              <w:rPr>
                <w:rFonts w:asciiTheme="minorHAnsi" w:hAnsiTheme="minorHAnsi" w:cstheme="minorHAnsi"/>
                <w:szCs w:val="22"/>
                <w:lang w:val="en-AE" w:eastAsia="en-AE"/>
              </w:rPr>
              <w:t xml:space="preserve">YES </w:t>
            </w:r>
            <w:r w:rsidR="00977D63">
              <w:rPr>
                <w:rFonts w:asciiTheme="minorHAnsi" w:hAnsiTheme="minorHAnsi" w:cstheme="minorHAnsi"/>
                <w:szCs w:val="22"/>
                <w:lang w:val="en-AE" w:eastAsia="en-AE"/>
              </w:rPr>
              <w:t>/NO</w:t>
            </w:r>
          </w:p>
          <w:p w14:paraId="6DE409C8" w14:textId="60657B51" w:rsidR="005E7067" w:rsidRPr="00411623" w:rsidRDefault="005E7067" w:rsidP="005E7067">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 xml:space="preserve"> </w:t>
            </w:r>
          </w:p>
          <w:p w14:paraId="61CBE407" w14:textId="77777777" w:rsidR="005E7067" w:rsidRPr="00411623" w:rsidRDefault="005E7067" w:rsidP="005E7067">
            <w:pPr>
              <w:ind w:left="90"/>
              <w:rPr>
                <w:rFonts w:asciiTheme="minorHAnsi" w:hAnsiTheme="minorHAnsi" w:cstheme="minorHAnsi"/>
                <w:szCs w:val="22"/>
                <w:lang w:val="en-AE" w:eastAsia="en-AE"/>
              </w:rPr>
            </w:pPr>
          </w:p>
        </w:tc>
        <w:tc>
          <w:tcPr>
            <w:tcW w:w="2551" w:type="dxa"/>
          </w:tcPr>
          <w:p w14:paraId="12210B25" w14:textId="16B8FD16" w:rsidR="005E7067" w:rsidRPr="00411623" w:rsidRDefault="005E7067" w:rsidP="005E7067">
            <w:pPr>
              <w:ind w:left="90"/>
              <w:rPr>
                <w:rFonts w:asciiTheme="minorHAnsi" w:hAnsiTheme="minorHAnsi" w:cstheme="minorHAnsi"/>
                <w:szCs w:val="22"/>
                <w:lang w:val="en-AE" w:eastAsia="en-AE"/>
              </w:rPr>
            </w:pPr>
            <w:r>
              <w:rPr>
                <w:rFonts w:asciiTheme="minorHAnsi" w:hAnsiTheme="minorHAnsi" w:cstheme="minorHAnsi"/>
                <w:szCs w:val="22"/>
                <w:lang w:val="en-AE" w:eastAsia="en-AE"/>
              </w:rPr>
              <w:t>Concern_Evidence</w:t>
            </w:r>
          </w:p>
        </w:tc>
        <w:tc>
          <w:tcPr>
            <w:tcW w:w="1663" w:type="dxa"/>
          </w:tcPr>
          <w:p w14:paraId="65F7C1DF" w14:textId="0EA95B52" w:rsidR="005E7067" w:rsidRPr="00411623" w:rsidRDefault="005E7067" w:rsidP="005E7067">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Radio buttons</w:t>
            </w:r>
          </w:p>
        </w:tc>
        <w:tc>
          <w:tcPr>
            <w:tcW w:w="1093" w:type="dxa"/>
          </w:tcPr>
          <w:p w14:paraId="6CD58657" w14:textId="63DCFD31" w:rsidR="005E7067" w:rsidRPr="00411623" w:rsidRDefault="005E7067" w:rsidP="005E7067">
            <w:pPr>
              <w:rPr>
                <w:rFonts w:asciiTheme="minorHAnsi" w:hAnsiTheme="minorHAnsi" w:cstheme="minorHAnsi"/>
                <w:szCs w:val="22"/>
                <w:lang w:val="en-AE" w:eastAsia="en-AE"/>
              </w:rPr>
            </w:pPr>
            <w:r w:rsidRPr="00411623">
              <w:rPr>
                <w:rFonts w:asciiTheme="minorHAnsi" w:hAnsiTheme="minorHAnsi" w:cstheme="minorHAnsi"/>
                <w:szCs w:val="22"/>
                <w:lang w:val="en-AE" w:eastAsia="en-AE"/>
              </w:rPr>
              <w:t>YES</w:t>
            </w:r>
          </w:p>
        </w:tc>
      </w:tr>
      <w:tr w:rsidR="00FA3BD8" w:rsidRPr="00411623" w14:paraId="605BCF60" w14:textId="77777777" w:rsidTr="005E7067">
        <w:tc>
          <w:tcPr>
            <w:tcW w:w="3611" w:type="dxa"/>
          </w:tcPr>
          <w:p w14:paraId="3B8AA234" w14:textId="77777777"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lastRenderedPageBreak/>
              <w:t xml:space="preserve">If yes, please Describe these documents and upload, if possible: *text box* *upload files* </w:t>
            </w:r>
          </w:p>
          <w:p w14:paraId="016E9CF3" w14:textId="77777777" w:rsidR="00D534FC" w:rsidRPr="00411623" w:rsidRDefault="00D534FC" w:rsidP="00090C5C">
            <w:pPr>
              <w:ind w:left="90"/>
              <w:rPr>
                <w:rFonts w:asciiTheme="minorHAnsi" w:hAnsiTheme="minorHAnsi" w:cstheme="minorHAnsi"/>
                <w:szCs w:val="22"/>
                <w:lang w:val="en-AE" w:eastAsia="en-AE"/>
              </w:rPr>
            </w:pPr>
          </w:p>
        </w:tc>
        <w:tc>
          <w:tcPr>
            <w:tcW w:w="2551" w:type="dxa"/>
          </w:tcPr>
          <w:p w14:paraId="7C712DE7" w14:textId="204B7815" w:rsidR="00D534FC" w:rsidRPr="00411623" w:rsidRDefault="007F18B3" w:rsidP="00090C5C">
            <w:pPr>
              <w:ind w:left="90"/>
              <w:rPr>
                <w:rFonts w:asciiTheme="minorHAnsi" w:hAnsiTheme="minorHAnsi" w:cstheme="minorHAnsi"/>
                <w:szCs w:val="22"/>
                <w:lang w:val="en-AE" w:eastAsia="en-AE"/>
              </w:rPr>
            </w:pPr>
            <w:r>
              <w:rPr>
                <w:rFonts w:asciiTheme="minorHAnsi" w:hAnsiTheme="minorHAnsi" w:cstheme="minorHAnsi"/>
                <w:szCs w:val="22"/>
                <w:lang w:val="en-AE" w:eastAsia="en-AE"/>
              </w:rPr>
              <w:t>Concern_Evidence</w:t>
            </w:r>
          </w:p>
        </w:tc>
        <w:tc>
          <w:tcPr>
            <w:tcW w:w="1663" w:type="dxa"/>
          </w:tcPr>
          <w:p w14:paraId="0B87BD78" w14:textId="18B54051"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Multi File Picker</w:t>
            </w:r>
          </w:p>
        </w:tc>
        <w:tc>
          <w:tcPr>
            <w:tcW w:w="1093" w:type="dxa"/>
          </w:tcPr>
          <w:p w14:paraId="717C57FE" w14:textId="53262B14" w:rsidR="00D534FC" w:rsidRPr="00411623" w:rsidRDefault="00D534FC" w:rsidP="00A87AE2">
            <w:pPr>
              <w:rPr>
                <w:rFonts w:asciiTheme="minorHAnsi" w:hAnsiTheme="minorHAnsi" w:cstheme="minorHAnsi"/>
                <w:szCs w:val="22"/>
                <w:lang w:val="en-AE" w:eastAsia="en-AE"/>
              </w:rPr>
            </w:pPr>
            <w:r w:rsidRPr="00411623">
              <w:rPr>
                <w:rFonts w:asciiTheme="minorHAnsi" w:hAnsiTheme="minorHAnsi" w:cstheme="minorHAnsi"/>
                <w:szCs w:val="22"/>
                <w:lang w:val="en-AE" w:eastAsia="en-AE"/>
              </w:rPr>
              <w:t>YES</w:t>
            </w:r>
          </w:p>
        </w:tc>
      </w:tr>
      <w:tr w:rsidR="00FA3BD8" w:rsidRPr="00411623" w14:paraId="0CE35E79" w14:textId="77777777" w:rsidTr="005E7067">
        <w:tc>
          <w:tcPr>
            <w:tcW w:w="3611" w:type="dxa"/>
          </w:tcPr>
          <w:p w14:paraId="09AC0255" w14:textId="77777777"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Are there any witnesses of the event about which you are reporting or is there anyone else who is willing or able to provide additional information about this event?</w:t>
            </w:r>
          </w:p>
          <w:p w14:paraId="66BAA521" w14:textId="77777777" w:rsidR="00D534FC" w:rsidRPr="00411623" w:rsidRDefault="00D534FC" w:rsidP="00090C5C">
            <w:pPr>
              <w:ind w:left="90"/>
              <w:rPr>
                <w:rFonts w:asciiTheme="minorHAnsi" w:hAnsiTheme="minorHAnsi" w:cstheme="minorHAnsi"/>
                <w:szCs w:val="22"/>
                <w:lang w:val="en-AE" w:eastAsia="en-AE"/>
              </w:rPr>
            </w:pPr>
          </w:p>
        </w:tc>
        <w:tc>
          <w:tcPr>
            <w:tcW w:w="2551" w:type="dxa"/>
          </w:tcPr>
          <w:p w14:paraId="60520FC0" w14:textId="0276DF2B" w:rsidR="00D534FC" w:rsidRPr="00411623" w:rsidRDefault="007F18B3" w:rsidP="00090C5C">
            <w:pPr>
              <w:ind w:left="90"/>
              <w:rPr>
                <w:rFonts w:asciiTheme="minorHAnsi" w:hAnsiTheme="minorHAnsi" w:cstheme="minorHAnsi"/>
                <w:szCs w:val="22"/>
                <w:lang w:val="en-AE" w:eastAsia="en-AE"/>
              </w:rPr>
            </w:pPr>
            <w:r>
              <w:rPr>
                <w:rFonts w:asciiTheme="minorHAnsi" w:hAnsiTheme="minorHAnsi" w:cstheme="minorHAnsi"/>
                <w:szCs w:val="22"/>
                <w:lang w:val="en-AE" w:eastAsia="en-AE"/>
              </w:rPr>
              <w:t>Concern_Witness</w:t>
            </w:r>
          </w:p>
        </w:tc>
        <w:tc>
          <w:tcPr>
            <w:tcW w:w="1663" w:type="dxa"/>
          </w:tcPr>
          <w:p w14:paraId="215DDB66" w14:textId="1CFAE5E4"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Text</w:t>
            </w:r>
          </w:p>
        </w:tc>
        <w:tc>
          <w:tcPr>
            <w:tcW w:w="1093" w:type="dxa"/>
          </w:tcPr>
          <w:p w14:paraId="28B6ADED" w14:textId="56A747FC" w:rsidR="00D534FC" w:rsidRPr="00411623" w:rsidRDefault="00D534FC" w:rsidP="00A87AE2">
            <w:pPr>
              <w:rPr>
                <w:rFonts w:asciiTheme="minorHAnsi" w:hAnsiTheme="minorHAnsi" w:cstheme="minorHAnsi"/>
                <w:szCs w:val="22"/>
                <w:lang w:val="en-AE" w:eastAsia="en-AE"/>
              </w:rPr>
            </w:pPr>
            <w:r w:rsidRPr="00411623">
              <w:rPr>
                <w:rFonts w:asciiTheme="minorHAnsi" w:hAnsiTheme="minorHAnsi" w:cstheme="minorHAnsi"/>
                <w:szCs w:val="22"/>
                <w:lang w:val="en-AE" w:eastAsia="en-AE"/>
              </w:rPr>
              <w:t>YES</w:t>
            </w:r>
          </w:p>
        </w:tc>
      </w:tr>
      <w:tr w:rsidR="00FA3BD8" w:rsidRPr="00411623" w14:paraId="389AA7E3" w14:textId="77777777" w:rsidTr="005E7067">
        <w:tc>
          <w:tcPr>
            <w:tcW w:w="3611" w:type="dxa"/>
          </w:tcPr>
          <w:p w14:paraId="6F81CF25" w14:textId="77777777" w:rsidR="00977D63" w:rsidRPr="00411623" w:rsidRDefault="00977D63" w:rsidP="00977D63">
            <w:pPr>
              <w:ind w:left="90"/>
              <w:rPr>
                <w:rFonts w:asciiTheme="minorHAnsi" w:hAnsiTheme="minorHAnsi" w:cstheme="minorHAnsi"/>
                <w:szCs w:val="22"/>
                <w:lang w:val="en-AE" w:eastAsia="en-AE"/>
              </w:rPr>
            </w:pPr>
            <w:r w:rsidRPr="00977D63">
              <w:rPr>
                <w:rFonts w:asciiTheme="minorHAnsi" w:hAnsiTheme="minorHAnsi" w:cstheme="minorHAnsi"/>
                <w:b/>
                <w:bCs/>
                <w:szCs w:val="22"/>
                <w:lang w:val="en-AE" w:eastAsia="en-AE"/>
              </w:rPr>
              <w:t>Radio button values</w:t>
            </w:r>
            <w:r>
              <w:rPr>
                <w:rFonts w:asciiTheme="minorHAnsi" w:hAnsiTheme="minorHAnsi" w:cstheme="minorHAnsi"/>
                <w:szCs w:val="22"/>
                <w:lang w:val="en-AE" w:eastAsia="en-AE"/>
              </w:rPr>
              <w:t>-</w:t>
            </w:r>
            <w:r w:rsidRPr="00411623">
              <w:rPr>
                <w:rFonts w:asciiTheme="minorHAnsi" w:hAnsiTheme="minorHAnsi" w:cstheme="minorHAnsi"/>
                <w:szCs w:val="22"/>
                <w:lang w:val="en-AE" w:eastAsia="en-AE"/>
              </w:rPr>
              <w:t xml:space="preserve">YES </w:t>
            </w:r>
            <w:r>
              <w:rPr>
                <w:rFonts w:asciiTheme="minorHAnsi" w:hAnsiTheme="minorHAnsi" w:cstheme="minorHAnsi"/>
                <w:szCs w:val="22"/>
                <w:lang w:val="en-AE" w:eastAsia="en-AE"/>
              </w:rPr>
              <w:t>/NO</w:t>
            </w:r>
          </w:p>
          <w:p w14:paraId="2B2C3328" w14:textId="4B008F2F" w:rsidR="00D534FC" w:rsidRPr="00411623" w:rsidRDefault="00D534FC" w:rsidP="00090C5C">
            <w:pPr>
              <w:ind w:left="90"/>
              <w:rPr>
                <w:rFonts w:asciiTheme="minorHAnsi" w:hAnsiTheme="minorHAnsi" w:cstheme="minorHAnsi"/>
                <w:szCs w:val="22"/>
                <w:lang w:val="en-AE" w:eastAsia="en-AE"/>
              </w:rPr>
            </w:pPr>
          </w:p>
          <w:p w14:paraId="346BB086" w14:textId="77777777" w:rsidR="00D534FC" w:rsidRPr="00411623" w:rsidRDefault="00D534FC" w:rsidP="00090C5C">
            <w:pPr>
              <w:ind w:left="90"/>
              <w:rPr>
                <w:rFonts w:asciiTheme="minorHAnsi" w:hAnsiTheme="minorHAnsi" w:cstheme="minorHAnsi"/>
                <w:szCs w:val="22"/>
                <w:lang w:val="en-AE" w:eastAsia="en-AE"/>
              </w:rPr>
            </w:pPr>
          </w:p>
        </w:tc>
        <w:tc>
          <w:tcPr>
            <w:tcW w:w="2551" w:type="dxa"/>
          </w:tcPr>
          <w:p w14:paraId="1267A277" w14:textId="3C16F899" w:rsidR="00D534FC" w:rsidRPr="00411623" w:rsidRDefault="007F18B3" w:rsidP="00090C5C">
            <w:pPr>
              <w:ind w:left="90"/>
              <w:rPr>
                <w:rFonts w:asciiTheme="minorHAnsi" w:hAnsiTheme="minorHAnsi" w:cstheme="minorHAnsi"/>
                <w:szCs w:val="22"/>
                <w:lang w:val="en-AE" w:eastAsia="en-AE"/>
              </w:rPr>
            </w:pPr>
            <w:r>
              <w:rPr>
                <w:rFonts w:asciiTheme="minorHAnsi" w:hAnsiTheme="minorHAnsi" w:cstheme="minorHAnsi"/>
                <w:szCs w:val="22"/>
                <w:lang w:val="en-AE" w:eastAsia="en-AE"/>
              </w:rPr>
              <w:t>Concern_Witness</w:t>
            </w:r>
          </w:p>
        </w:tc>
        <w:tc>
          <w:tcPr>
            <w:tcW w:w="1663" w:type="dxa"/>
          </w:tcPr>
          <w:p w14:paraId="225FCB30" w14:textId="4733343B"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Radio buttons</w:t>
            </w:r>
          </w:p>
        </w:tc>
        <w:tc>
          <w:tcPr>
            <w:tcW w:w="1093" w:type="dxa"/>
          </w:tcPr>
          <w:p w14:paraId="5002C75B" w14:textId="772B090C" w:rsidR="00D534FC" w:rsidRPr="00411623" w:rsidRDefault="00D534FC" w:rsidP="00A87AE2">
            <w:pPr>
              <w:rPr>
                <w:rFonts w:asciiTheme="minorHAnsi" w:hAnsiTheme="minorHAnsi" w:cstheme="minorHAnsi"/>
                <w:szCs w:val="22"/>
                <w:lang w:val="en-AE" w:eastAsia="en-AE"/>
              </w:rPr>
            </w:pPr>
            <w:r w:rsidRPr="00411623">
              <w:rPr>
                <w:rFonts w:asciiTheme="minorHAnsi" w:hAnsiTheme="minorHAnsi" w:cstheme="minorHAnsi"/>
                <w:szCs w:val="22"/>
                <w:lang w:val="en-AE" w:eastAsia="en-AE"/>
              </w:rPr>
              <w:t>YES</w:t>
            </w:r>
          </w:p>
        </w:tc>
      </w:tr>
      <w:tr w:rsidR="00FA3BD8" w:rsidRPr="00411623" w14:paraId="1FF282C5" w14:textId="77777777" w:rsidTr="005E7067">
        <w:tc>
          <w:tcPr>
            <w:tcW w:w="3611" w:type="dxa"/>
          </w:tcPr>
          <w:p w14:paraId="358F77EA" w14:textId="3606CB32" w:rsidR="00D534FC" w:rsidRPr="00411623" w:rsidRDefault="00171A4E" w:rsidP="00090C5C">
            <w:pPr>
              <w:ind w:left="90"/>
              <w:rPr>
                <w:rFonts w:asciiTheme="minorHAnsi" w:hAnsiTheme="minorHAnsi" w:cstheme="minorHAnsi"/>
                <w:szCs w:val="22"/>
                <w:lang w:val="en-AE" w:eastAsia="en-AE"/>
              </w:rPr>
            </w:pPr>
            <w:r w:rsidRPr="00171A4E">
              <w:rPr>
                <w:rFonts w:asciiTheme="minorHAnsi" w:hAnsiTheme="minorHAnsi" w:cstheme="minorHAnsi"/>
                <w:b/>
                <w:bCs/>
                <w:szCs w:val="22"/>
                <w:lang w:val="en-AE" w:eastAsia="en-AE"/>
              </w:rPr>
              <w:t>Text box values</w:t>
            </w:r>
            <w:r>
              <w:rPr>
                <w:rFonts w:asciiTheme="minorHAnsi" w:hAnsiTheme="minorHAnsi" w:cstheme="minorHAnsi"/>
                <w:szCs w:val="22"/>
                <w:lang w:val="en-AE" w:eastAsia="en-AE"/>
              </w:rPr>
              <w:t>-</w:t>
            </w:r>
            <w:r w:rsidR="00D534FC" w:rsidRPr="00411623">
              <w:rPr>
                <w:rFonts w:asciiTheme="minorHAnsi" w:hAnsiTheme="minorHAnsi" w:cstheme="minorHAnsi"/>
                <w:szCs w:val="22"/>
                <w:lang w:val="en-AE" w:eastAsia="en-AE"/>
              </w:rPr>
              <w:t>If yes, please fill this form:</w:t>
            </w:r>
          </w:p>
          <w:p w14:paraId="5BF81643" w14:textId="77777777"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Job Title/Position *textbox*</w:t>
            </w:r>
          </w:p>
          <w:p w14:paraId="577AE267" w14:textId="77777777"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First name *textbox*</w:t>
            </w:r>
          </w:p>
          <w:p w14:paraId="204C6FFF" w14:textId="77777777"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Middle *textbox**Optional*</w:t>
            </w:r>
          </w:p>
          <w:p w14:paraId="2F7156AA" w14:textId="77777777"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Last name *textbox*</w:t>
            </w:r>
          </w:p>
          <w:p w14:paraId="2A16871C" w14:textId="77777777"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Add a phone *Optional*</w:t>
            </w:r>
          </w:p>
          <w:p w14:paraId="3D49FE5C" w14:textId="77777777"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Add an email *Optional *</w:t>
            </w:r>
          </w:p>
          <w:p w14:paraId="5AAFEA4F" w14:textId="77777777"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Add an address *Optional*</w:t>
            </w:r>
          </w:p>
          <w:p w14:paraId="1E72F6E6" w14:textId="77777777" w:rsidR="00D534FC" w:rsidRPr="00411623" w:rsidRDefault="00D534FC" w:rsidP="00090C5C">
            <w:pPr>
              <w:ind w:left="90"/>
              <w:rPr>
                <w:rFonts w:asciiTheme="minorHAnsi" w:hAnsiTheme="minorHAnsi" w:cstheme="minorHAnsi"/>
                <w:szCs w:val="22"/>
                <w:lang w:val="en-AE" w:eastAsia="en-AE"/>
              </w:rPr>
            </w:pPr>
          </w:p>
        </w:tc>
        <w:tc>
          <w:tcPr>
            <w:tcW w:w="2551" w:type="dxa"/>
          </w:tcPr>
          <w:p w14:paraId="50003B97" w14:textId="584BD561" w:rsidR="00D534FC" w:rsidRPr="00411623" w:rsidRDefault="007F18B3" w:rsidP="00090C5C">
            <w:pPr>
              <w:ind w:left="90"/>
              <w:rPr>
                <w:rFonts w:asciiTheme="minorHAnsi" w:hAnsiTheme="minorHAnsi" w:cstheme="minorHAnsi"/>
                <w:szCs w:val="22"/>
                <w:lang w:val="en-AE" w:eastAsia="en-AE"/>
              </w:rPr>
            </w:pPr>
            <w:r>
              <w:rPr>
                <w:rFonts w:asciiTheme="minorHAnsi" w:hAnsiTheme="minorHAnsi" w:cstheme="minorHAnsi"/>
                <w:szCs w:val="22"/>
                <w:lang w:val="en-AE" w:eastAsia="en-AE"/>
              </w:rPr>
              <w:t>Concern_Witness</w:t>
            </w:r>
          </w:p>
        </w:tc>
        <w:tc>
          <w:tcPr>
            <w:tcW w:w="1663" w:type="dxa"/>
          </w:tcPr>
          <w:p w14:paraId="024D7D44" w14:textId="2CD05957"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Text</w:t>
            </w:r>
          </w:p>
          <w:p w14:paraId="3B76A461" w14:textId="00F4E5C9" w:rsidR="00D534FC" w:rsidRPr="00411623" w:rsidRDefault="00D534FC" w:rsidP="000F2226">
            <w:pPr>
              <w:rPr>
                <w:rFonts w:asciiTheme="minorHAnsi" w:hAnsiTheme="minorHAnsi" w:cstheme="minorHAnsi"/>
                <w:szCs w:val="22"/>
                <w:lang w:val="en-AE" w:eastAsia="en-AE"/>
              </w:rPr>
            </w:pPr>
            <w:r w:rsidRPr="00411623">
              <w:rPr>
                <w:rFonts w:asciiTheme="minorHAnsi" w:hAnsiTheme="minorHAnsi" w:cstheme="minorHAnsi"/>
                <w:szCs w:val="22"/>
                <w:lang w:val="en-AE" w:eastAsia="en-AE"/>
              </w:rPr>
              <w:t>Text Input Fields</w:t>
            </w:r>
          </w:p>
        </w:tc>
        <w:tc>
          <w:tcPr>
            <w:tcW w:w="1093" w:type="dxa"/>
          </w:tcPr>
          <w:p w14:paraId="518CFA60" w14:textId="25E57761" w:rsidR="00D534FC" w:rsidRPr="00411623" w:rsidRDefault="00D534FC" w:rsidP="00A87AE2">
            <w:pPr>
              <w:rPr>
                <w:rFonts w:asciiTheme="minorHAnsi" w:hAnsiTheme="minorHAnsi" w:cstheme="minorHAnsi"/>
                <w:szCs w:val="22"/>
                <w:lang w:val="en-AE" w:eastAsia="en-AE"/>
              </w:rPr>
            </w:pPr>
            <w:r w:rsidRPr="00411623">
              <w:rPr>
                <w:rFonts w:asciiTheme="minorHAnsi" w:hAnsiTheme="minorHAnsi" w:cstheme="minorHAnsi"/>
                <w:szCs w:val="22"/>
                <w:lang w:val="en-AE" w:eastAsia="en-AE"/>
              </w:rPr>
              <w:t>YES</w:t>
            </w:r>
          </w:p>
        </w:tc>
      </w:tr>
      <w:tr w:rsidR="00FA3BD8" w:rsidRPr="00411623" w14:paraId="2013EC3A" w14:textId="77777777" w:rsidTr="005E7067">
        <w:tc>
          <w:tcPr>
            <w:tcW w:w="3611" w:type="dxa"/>
          </w:tcPr>
          <w:p w14:paraId="2DAFA529" w14:textId="6FF2CC32"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Would you like to provide your name and contact information?  Please be assured that if you choose to identify yourself, this information will be kept strictly confidential (unless the concern requires investigation by law enforcement).</w:t>
            </w:r>
          </w:p>
        </w:tc>
        <w:tc>
          <w:tcPr>
            <w:tcW w:w="2551" w:type="dxa"/>
          </w:tcPr>
          <w:p w14:paraId="3E4867CA" w14:textId="0E402F63" w:rsidR="00D534FC" w:rsidRPr="00411623" w:rsidRDefault="00773D02" w:rsidP="00090C5C">
            <w:pPr>
              <w:ind w:left="90"/>
              <w:rPr>
                <w:rFonts w:asciiTheme="minorHAnsi" w:hAnsiTheme="minorHAnsi" w:cstheme="minorHAnsi"/>
                <w:szCs w:val="22"/>
                <w:lang w:val="en-AE" w:eastAsia="en-AE"/>
              </w:rPr>
            </w:pPr>
            <w:r>
              <w:rPr>
                <w:rFonts w:asciiTheme="minorHAnsi" w:hAnsiTheme="minorHAnsi" w:cstheme="minorHAnsi"/>
                <w:szCs w:val="22"/>
                <w:lang w:val="en-AE" w:eastAsia="en-AE"/>
              </w:rPr>
              <w:t>Personal_Information</w:t>
            </w:r>
          </w:p>
        </w:tc>
        <w:tc>
          <w:tcPr>
            <w:tcW w:w="1663" w:type="dxa"/>
          </w:tcPr>
          <w:p w14:paraId="465FD8CE" w14:textId="33FAF9A8"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Text</w:t>
            </w:r>
          </w:p>
        </w:tc>
        <w:tc>
          <w:tcPr>
            <w:tcW w:w="1093" w:type="dxa"/>
          </w:tcPr>
          <w:p w14:paraId="660D388A" w14:textId="6BC8F7F8" w:rsidR="00D534FC" w:rsidRPr="00411623" w:rsidRDefault="00D534FC" w:rsidP="00A87AE2">
            <w:pPr>
              <w:rPr>
                <w:rFonts w:asciiTheme="minorHAnsi" w:hAnsiTheme="minorHAnsi" w:cstheme="minorHAnsi"/>
                <w:szCs w:val="22"/>
                <w:lang w:val="en-AE" w:eastAsia="en-AE"/>
              </w:rPr>
            </w:pPr>
            <w:r w:rsidRPr="00411623">
              <w:rPr>
                <w:rFonts w:asciiTheme="minorHAnsi" w:hAnsiTheme="minorHAnsi" w:cstheme="minorHAnsi"/>
                <w:szCs w:val="22"/>
                <w:lang w:val="en-AE" w:eastAsia="en-AE"/>
              </w:rPr>
              <w:t>NO</w:t>
            </w:r>
          </w:p>
        </w:tc>
      </w:tr>
      <w:tr w:rsidR="00FA3BD8" w:rsidRPr="00411623" w14:paraId="2EFCF2ED" w14:textId="77777777" w:rsidTr="005E7067">
        <w:tc>
          <w:tcPr>
            <w:tcW w:w="3611" w:type="dxa"/>
          </w:tcPr>
          <w:p w14:paraId="4C07E4E4" w14:textId="4C5B972F" w:rsidR="00D534FC" w:rsidRPr="00411623" w:rsidRDefault="00977D63" w:rsidP="00090C5C">
            <w:pPr>
              <w:ind w:left="90"/>
              <w:rPr>
                <w:rFonts w:asciiTheme="minorHAnsi" w:hAnsiTheme="minorHAnsi" w:cstheme="minorHAnsi"/>
                <w:szCs w:val="22"/>
                <w:lang w:val="en-AE" w:eastAsia="en-AE"/>
              </w:rPr>
            </w:pPr>
            <w:r w:rsidRPr="00977D63">
              <w:rPr>
                <w:rFonts w:asciiTheme="minorHAnsi" w:hAnsiTheme="minorHAnsi" w:cstheme="minorHAnsi"/>
                <w:b/>
                <w:bCs/>
                <w:szCs w:val="22"/>
                <w:lang w:val="en-AE" w:eastAsia="en-AE"/>
              </w:rPr>
              <w:t>Radio button values</w:t>
            </w:r>
            <w:r>
              <w:rPr>
                <w:rFonts w:asciiTheme="minorHAnsi" w:hAnsiTheme="minorHAnsi" w:cstheme="minorHAnsi"/>
                <w:szCs w:val="22"/>
                <w:lang w:val="en-AE" w:eastAsia="en-AE"/>
              </w:rPr>
              <w:t>-</w:t>
            </w:r>
            <w:r w:rsidR="00D534FC" w:rsidRPr="00411623">
              <w:rPr>
                <w:rFonts w:asciiTheme="minorHAnsi" w:hAnsiTheme="minorHAnsi" w:cstheme="minorHAnsi"/>
                <w:szCs w:val="22"/>
                <w:lang w:val="en-AE" w:eastAsia="en-AE"/>
              </w:rPr>
              <w:t xml:space="preserve">YES </w:t>
            </w:r>
            <w:r>
              <w:rPr>
                <w:rFonts w:asciiTheme="minorHAnsi" w:hAnsiTheme="minorHAnsi" w:cstheme="minorHAnsi"/>
                <w:szCs w:val="22"/>
                <w:lang w:val="en-AE" w:eastAsia="en-AE"/>
              </w:rPr>
              <w:t>/NO</w:t>
            </w:r>
          </w:p>
          <w:p w14:paraId="5ED3DEDE" w14:textId="0B18211C" w:rsidR="00D534FC" w:rsidRPr="00411623" w:rsidRDefault="00D534FC" w:rsidP="00855A20">
            <w:pPr>
              <w:ind w:left="90"/>
              <w:rPr>
                <w:rFonts w:asciiTheme="minorHAnsi" w:hAnsiTheme="minorHAnsi" w:cstheme="minorHAnsi"/>
                <w:szCs w:val="22"/>
                <w:lang w:val="en-AE" w:eastAsia="en-AE"/>
              </w:rPr>
            </w:pPr>
          </w:p>
        </w:tc>
        <w:tc>
          <w:tcPr>
            <w:tcW w:w="2551" w:type="dxa"/>
          </w:tcPr>
          <w:p w14:paraId="14DB9745" w14:textId="502EE4AE" w:rsidR="00D534FC" w:rsidRPr="00411623" w:rsidRDefault="00773D02" w:rsidP="00090C5C">
            <w:pPr>
              <w:ind w:left="90"/>
              <w:rPr>
                <w:rFonts w:asciiTheme="minorHAnsi" w:hAnsiTheme="minorHAnsi" w:cstheme="minorHAnsi"/>
                <w:szCs w:val="22"/>
                <w:lang w:val="en-AE" w:eastAsia="en-AE"/>
              </w:rPr>
            </w:pPr>
            <w:r>
              <w:rPr>
                <w:rFonts w:asciiTheme="minorHAnsi" w:hAnsiTheme="minorHAnsi" w:cstheme="minorHAnsi"/>
                <w:szCs w:val="22"/>
                <w:lang w:val="en-AE" w:eastAsia="en-AE"/>
              </w:rPr>
              <w:t>Personal_Information</w:t>
            </w:r>
          </w:p>
        </w:tc>
        <w:tc>
          <w:tcPr>
            <w:tcW w:w="1663" w:type="dxa"/>
          </w:tcPr>
          <w:p w14:paraId="0119D547" w14:textId="7AC28E57"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Radio buttons</w:t>
            </w:r>
          </w:p>
        </w:tc>
        <w:tc>
          <w:tcPr>
            <w:tcW w:w="1093" w:type="dxa"/>
          </w:tcPr>
          <w:p w14:paraId="5717A41D" w14:textId="6AC9BD77" w:rsidR="00D534FC" w:rsidRPr="00411623" w:rsidRDefault="00D534FC" w:rsidP="00A87AE2">
            <w:pPr>
              <w:rPr>
                <w:rFonts w:asciiTheme="minorHAnsi" w:hAnsiTheme="minorHAnsi" w:cstheme="minorHAnsi"/>
                <w:szCs w:val="22"/>
                <w:lang w:val="en-AE" w:eastAsia="en-AE"/>
              </w:rPr>
            </w:pPr>
            <w:r w:rsidRPr="00411623">
              <w:rPr>
                <w:rFonts w:asciiTheme="minorHAnsi" w:hAnsiTheme="minorHAnsi" w:cstheme="minorHAnsi"/>
                <w:szCs w:val="22"/>
                <w:lang w:val="en-AE" w:eastAsia="en-AE"/>
              </w:rPr>
              <w:t>YES</w:t>
            </w:r>
          </w:p>
        </w:tc>
      </w:tr>
      <w:tr w:rsidR="00FA3BD8" w:rsidRPr="00411623" w14:paraId="233915F3" w14:textId="77777777" w:rsidTr="005E7067">
        <w:tc>
          <w:tcPr>
            <w:tcW w:w="3611" w:type="dxa"/>
          </w:tcPr>
          <w:p w14:paraId="07100DCA" w14:textId="3EE8BA73" w:rsidR="00D534FC" w:rsidRPr="00411623" w:rsidRDefault="00977D63" w:rsidP="00855A20">
            <w:pPr>
              <w:ind w:left="90"/>
              <w:rPr>
                <w:rFonts w:asciiTheme="minorHAnsi" w:hAnsiTheme="minorHAnsi" w:cstheme="minorHAnsi"/>
                <w:szCs w:val="22"/>
                <w:lang w:val="en-AE" w:eastAsia="en-AE"/>
              </w:rPr>
            </w:pPr>
            <w:r w:rsidRPr="00977D63">
              <w:rPr>
                <w:rFonts w:asciiTheme="minorHAnsi" w:hAnsiTheme="minorHAnsi" w:cstheme="minorHAnsi"/>
                <w:b/>
                <w:bCs/>
                <w:szCs w:val="22"/>
                <w:lang w:val="en-AE" w:eastAsia="en-AE"/>
              </w:rPr>
              <w:t xml:space="preserve">Text </w:t>
            </w:r>
            <w:r w:rsidR="00BE2B12">
              <w:rPr>
                <w:rFonts w:asciiTheme="minorHAnsi" w:hAnsiTheme="minorHAnsi" w:cstheme="minorHAnsi"/>
                <w:b/>
                <w:bCs/>
                <w:szCs w:val="22"/>
                <w:lang w:val="en-AE" w:eastAsia="en-AE"/>
              </w:rPr>
              <w:t>box</w:t>
            </w:r>
            <w:r w:rsidRPr="00977D63">
              <w:rPr>
                <w:rFonts w:asciiTheme="minorHAnsi" w:hAnsiTheme="minorHAnsi" w:cstheme="minorHAnsi"/>
                <w:b/>
                <w:bCs/>
                <w:szCs w:val="22"/>
                <w:lang w:val="en-AE" w:eastAsia="en-AE"/>
              </w:rPr>
              <w:t xml:space="preserve"> value</w:t>
            </w:r>
            <w:r w:rsidR="00BE2B12">
              <w:rPr>
                <w:rFonts w:asciiTheme="minorHAnsi" w:hAnsiTheme="minorHAnsi" w:cstheme="minorHAnsi"/>
                <w:b/>
                <w:bCs/>
                <w:szCs w:val="22"/>
                <w:lang w:val="en-AE" w:eastAsia="en-AE"/>
              </w:rPr>
              <w:t>s</w:t>
            </w:r>
            <w:r>
              <w:rPr>
                <w:rFonts w:asciiTheme="minorHAnsi" w:hAnsiTheme="minorHAnsi" w:cstheme="minorHAnsi"/>
                <w:szCs w:val="22"/>
                <w:lang w:val="en-AE" w:eastAsia="en-AE"/>
              </w:rPr>
              <w:t>-</w:t>
            </w:r>
            <w:r w:rsidR="00D534FC" w:rsidRPr="00411623">
              <w:rPr>
                <w:rFonts w:asciiTheme="minorHAnsi" w:hAnsiTheme="minorHAnsi" w:cstheme="minorHAnsi"/>
                <w:szCs w:val="22"/>
                <w:lang w:val="en-AE" w:eastAsia="en-AE"/>
              </w:rPr>
              <w:t>If yes, please fill this form:</w:t>
            </w:r>
          </w:p>
          <w:p w14:paraId="0DEDA0A1" w14:textId="77777777" w:rsidR="00D534FC" w:rsidRPr="00411623" w:rsidRDefault="00D534FC" w:rsidP="00855A20">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Title *textbox*</w:t>
            </w:r>
          </w:p>
          <w:p w14:paraId="7037F456" w14:textId="77777777" w:rsidR="00D534FC" w:rsidRPr="00411623" w:rsidRDefault="00D534FC" w:rsidP="00855A20">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First name *textbox*</w:t>
            </w:r>
          </w:p>
          <w:p w14:paraId="2DA57BC2" w14:textId="77777777" w:rsidR="00D534FC" w:rsidRPr="00411623" w:rsidRDefault="00D534FC" w:rsidP="00855A20">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Middle *textbox**Optional*</w:t>
            </w:r>
          </w:p>
          <w:p w14:paraId="40898656" w14:textId="77777777" w:rsidR="00D534FC" w:rsidRPr="00411623" w:rsidRDefault="00D534FC" w:rsidP="00855A20">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Last name *textbox*</w:t>
            </w:r>
          </w:p>
          <w:p w14:paraId="76F3684E" w14:textId="77777777" w:rsidR="00D534FC" w:rsidRPr="00411623" w:rsidRDefault="00D534FC" w:rsidP="00855A20">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Add a phone *Optional*</w:t>
            </w:r>
          </w:p>
          <w:p w14:paraId="72F57B15" w14:textId="77777777" w:rsidR="00D534FC" w:rsidRPr="00411623" w:rsidRDefault="00D534FC" w:rsidP="00855A20">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Add an email *Optional *</w:t>
            </w:r>
          </w:p>
          <w:p w14:paraId="4E7FD37B" w14:textId="77777777" w:rsidR="00D534FC" w:rsidRPr="00411623" w:rsidRDefault="00D534FC" w:rsidP="00855A20">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Add an address *Optional*</w:t>
            </w:r>
          </w:p>
          <w:p w14:paraId="44017EF2" w14:textId="18E10375" w:rsidR="00D534FC" w:rsidRPr="00411623" w:rsidRDefault="00D534FC" w:rsidP="00855A20">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CBD customer account number or RIM *Optional*</w:t>
            </w:r>
          </w:p>
        </w:tc>
        <w:tc>
          <w:tcPr>
            <w:tcW w:w="2551" w:type="dxa"/>
          </w:tcPr>
          <w:p w14:paraId="065991BD" w14:textId="3207B7E9" w:rsidR="00D534FC" w:rsidRPr="00411623" w:rsidRDefault="00773D02" w:rsidP="00090C5C">
            <w:pPr>
              <w:ind w:left="90"/>
              <w:rPr>
                <w:rFonts w:asciiTheme="minorHAnsi" w:hAnsiTheme="minorHAnsi" w:cstheme="minorHAnsi"/>
                <w:szCs w:val="22"/>
                <w:lang w:val="en-AE" w:eastAsia="en-AE"/>
              </w:rPr>
            </w:pPr>
            <w:r>
              <w:rPr>
                <w:rFonts w:asciiTheme="minorHAnsi" w:hAnsiTheme="minorHAnsi" w:cstheme="minorHAnsi"/>
                <w:szCs w:val="22"/>
                <w:lang w:val="en-AE" w:eastAsia="en-AE"/>
              </w:rPr>
              <w:t>Personal_Information</w:t>
            </w:r>
          </w:p>
        </w:tc>
        <w:tc>
          <w:tcPr>
            <w:tcW w:w="1663" w:type="dxa"/>
          </w:tcPr>
          <w:p w14:paraId="2DB73E12" w14:textId="4746E8B0"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Text</w:t>
            </w:r>
          </w:p>
          <w:p w14:paraId="086FDDB0" w14:textId="4FDE24C8"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Text Input Fields</w:t>
            </w:r>
          </w:p>
        </w:tc>
        <w:tc>
          <w:tcPr>
            <w:tcW w:w="1093" w:type="dxa"/>
          </w:tcPr>
          <w:p w14:paraId="46985F43" w14:textId="7B9F54A5" w:rsidR="00D534FC" w:rsidRPr="00411623" w:rsidRDefault="00D534FC" w:rsidP="00A87AE2">
            <w:pPr>
              <w:rPr>
                <w:rFonts w:asciiTheme="minorHAnsi" w:hAnsiTheme="minorHAnsi" w:cstheme="minorHAnsi"/>
                <w:szCs w:val="22"/>
                <w:lang w:val="en-AE" w:eastAsia="en-AE"/>
              </w:rPr>
            </w:pPr>
            <w:r w:rsidRPr="00411623">
              <w:rPr>
                <w:rFonts w:asciiTheme="minorHAnsi" w:hAnsiTheme="minorHAnsi" w:cstheme="minorHAnsi"/>
                <w:szCs w:val="22"/>
                <w:lang w:val="en-AE" w:eastAsia="en-AE"/>
              </w:rPr>
              <w:t>YES</w:t>
            </w:r>
          </w:p>
        </w:tc>
      </w:tr>
      <w:tr w:rsidR="00FA3BD8" w:rsidRPr="00411623" w14:paraId="18449D6B" w14:textId="77777777" w:rsidTr="005E7067">
        <w:tc>
          <w:tcPr>
            <w:tcW w:w="3611" w:type="dxa"/>
          </w:tcPr>
          <w:p w14:paraId="65269AC5" w14:textId="77777777"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 xml:space="preserve">Commercial Bank of Dubai takes all reported concerns seriously and will, as appropriate, conduct investigations and take necessary measures, including disciplinary action or prosecution, when warranted. By submitting this concern, you are acknowledging that </w:t>
            </w:r>
            <w:r w:rsidRPr="00411623">
              <w:rPr>
                <w:rFonts w:asciiTheme="minorHAnsi" w:hAnsiTheme="minorHAnsi" w:cstheme="minorHAnsi"/>
                <w:szCs w:val="22"/>
                <w:lang w:val="en-AE" w:eastAsia="en-AE"/>
              </w:rPr>
              <w:lastRenderedPageBreak/>
              <w:t xml:space="preserve">this report is truthful and accurate, reflecting your own experience. </w:t>
            </w:r>
          </w:p>
          <w:p w14:paraId="26674631" w14:textId="77777777" w:rsidR="00D534FC" w:rsidRPr="00411623" w:rsidRDefault="00D534FC" w:rsidP="00090C5C">
            <w:pPr>
              <w:ind w:left="90"/>
              <w:rPr>
                <w:rFonts w:asciiTheme="minorHAnsi" w:hAnsiTheme="minorHAnsi" w:cstheme="minorHAnsi"/>
                <w:szCs w:val="22"/>
                <w:lang w:val="en-AE" w:eastAsia="en-AE"/>
              </w:rPr>
            </w:pPr>
          </w:p>
        </w:tc>
        <w:tc>
          <w:tcPr>
            <w:tcW w:w="2551" w:type="dxa"/>
          </w:tcPr>
          <w:p w14:paraId="5DFA77D4" w14:textId="458BD145" w:rsidR="00D534FC" w:rsidRPr="00411623" w:rsidRDefault="00773D02" w:rsidP="00090C5C">
            <w:pPr>
              <w:ind w:left="90"/>
              <w:rPr>
                <w:rFonts w:asciiTheme="minorHAnsi" w:hAnsiTheme="minorHAnsi" w:cstheme="minorHAnsi"/>
                <w:szCs w:val="22"/>
                <w:lang w:val="en-AE" w:eastAsia="en-AE"/>
              </w:rPr>
            </w:pPr>
            <w:r>
              <w:rPr>
                <w:rFonts w:asciiTheme="minorHAnsi" w:hAnsiTheme="minorHAnsi" w:cstheme="minorHAnsi"/>
                <w:szCs w:val="22"/>
                <w:lang w:val="en-AE" w:eastAsia="en-AE"/>
              </w:rPr>
              <w:lastRenderedPageBreak/>
              <w:t>Consent_checkbox</w:t>
            </w:r>
          </w:p>
        </w:tc>
        <w:tc>
          <w:tcPr>
            <w:tcW w:w="1663" w:type="dxa"/>
          </w:tcPr>
          <w:p w14:paraId="62FC9526" w14:textId="3538C56B"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Text</w:t>
            </w:r>
          </w:p>
        </w:tc>
        <w:tc>
          <w:tcPr>
            <w:tcW w:w="1093" w:type="dxa"/>
          </w:tcPr>
          <w:p w14:paraId="0EF2BA5C" w14:textId="1E4DBBBC" w:rsidR="00D534FC" w:rsidRPr="00411623" w:rsidRDefault="00D534FC" w:rsidP="00A87AE2">
            <w:pPr>
              <w:rPr>
                <w:rFonts w:asciiTheme="minorHAnsi" w:hAnsiTheme="minorHAnsi" w:cstheme="minorHAnsi"/>
                <w:szCs w:val="22"/>
                <w:lang w:val="en-AE" w:eastAsia="en-AE"/>
              </w:rPr>
            </w:pPr>
            <w:r w:rsidRPr="00411623">
              <w:rPr>
                <w:rFonts w:asciiTheme="minorHAnsi" w:hAnsiTheme="minorHAnsi" w:cstheme="minorHAnsi"/>
                <w:szCs w:val="22"/>
                <w:lang w:val="en-AE" w:eastAsia="en-AE"/>
              </w:rPr>
              <w:t>YES</w:t>
            </w:r>
          </w:p>
        </w:tc>
      </w:tr>
      <w:tr w:rsidR="00FA3BD8" w:rsidRPr="00411623" w14:paraId="1DC4C688" w14:textId="77777777" w:rsidTr="005E7067">
        <w:tc>
          <w:tcPr>
            <w:tcW w:w="3611" w:type="dxa"/>
          </w:tcPr>
          <w:p w14:paraId="198E4422" w14:textId="5C1860B2" w:rsidR="00D534FC" w:rsidRPr="00411623" w:rsidRDefault="00815211" w:rsidP="00090C5C">
            <w:pPr>
              <w:ind w:left="90"/>
              <w:rPr>
                <w:rFonts w:asciiTheme="minorHAnsi" w:hAnsiTheme="minorHAnsi" w:cstheme="minorHAnsi"/>
                <w:szCs w:val="22"/>
                <w:lang w:val="en-AE" w:eastAsia="en-AE"/>
              </w:rPr>
            </w:pPr>
            <w:r w:rsidRPr="00815211">
              <w:rPr>
                <w:rFonts w:asciiTheme="minorHAnsi" w:hAnsiTheme="minorHAnsi" w:cstheme="minorHAnsi"/>
                <w:b/>
                <w:bCs/>
                <w:szCs w:val="22"/>
                <w:lang w:val="en-AE" w:eastAsia="en-AE"/>
              </w:rPr>
              <w:t>Checkbox value</w:t>
            </w:r>
            <w:r>
              <w:rPr>
                <w:rFonts w:asciiTheme="minorHAnsi" w:hAnsiTheme="minorHAnsi" w:cstheme="minorHAnsi"/>
                <w:szCs w:val="22"/>
                <w:lang w:val="en-AE" w:eastAsia="en-AE"/>
              </w:rPr>
              <w:t>-</w:t>
            </w:r>
            <w:r w:rsidR="00D534FC" w:rsidRPr="00411623">
              <w:rPr>
                <w:rFonts w:asciiTheme="minorHAnsi" w:hAnsiTheme="minorHAnsi" w:cstheme="minorHAnsi"/>
                <w:szCs w:val="22"/>
                <w:lang w:val="en-AE" w:eastAsia="en-AE"/>
              </w:rPr>
              <w:t xml:space="preserve"> I confirm that I report this matter with good intentions towards the Bank and in good faith and not for the personal gains or motives or for the malicious reporting of others</w:t>
            </w:r>
          </w:p>
        </w:tc>
        <w:tc>
          <w:tcPr>
            <w:tcW w:w="2551" w:type="dxa"/>
          </w:tcPr>
          <w:p w14:paraId="1AD184C3" w14:textId="11284B5A" w:rsidR="00D534FC" w:rsidRPr="00411623" w:rsidRDefault="00773D02" w:rsidP="00090C5C">
            <w:pPr>
              <w:ind w:left="90"/>
              <w:rPr>
                <w:rFonts w:asciiTheme="minorHAnsi" w:hAnsiTheme="minorHAnsi" w:cstheme="minorHAnsi"/>
                <w:szCs w:val="22"/>
                <w:lang w:val="en-AE" w:eastAsia="en-AE"/>
              </w:rPr>
            </w:pPr>
            <w:r>
              <w:rPr>
                <w:rFonts w:asciiTheme="minorHAnsi" w:hAnsiTheme="minorHAnsi" w:cstheme="minorHAnsi"/>
                <w:szCs w:val="22"/>
                <w:lang w:val="en-AE" w:eastAsia="en-AE"/>
              </w:rPr>
              <w:t>Consent_checkbox</w:t>
            </w:r>
          </w:p>
        </w:tc>
        <w:tc>
          <w:tcPr>
            <w:tcW w:w="1663" w:type="dxa"/>
          </w:tcPr>
          <w:p w14:paraId="01D88EBF" w14:textId="6CD3F7AC"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Check box</w:t>
            </w:r>
          </w:p>
        </w:tc>
        <w:tc>
          <w:tcPr>
            <w:tcW w:w="1093" w:type="dxa"/>
          </w:tcPr>
          <w:p w14:paraId="6BE8D6F4" w14:textId="68D7787E" w:rsidR="00D534FC" w:rsidRPr="00411623" w:rsidRDefault="00D534FC" w:rsidP="00A87AE2">
            <w:pPr>
              <w:rPr>
                <w:rFonts w:asciiTheme="minorHAnsi" w:hAnsiTheme="minorHAnsi" w:cstheme="minorHAnsi"/>
                <w:szCs w:val="22"/>
                <w:lang w:val="en-AE" w:eastAsia="en-AE"/>
              </w:rPr>
            </w:pPr>
            <w:r w:rsidRPr="00411623">
              <w:rPr>
                <w:rFonts w:asciiTheme="minorHAnsi" w:hAnsiTheme="minorHAnsi" w:cstheme="minorHAnsi"/>
                <w:szCs w:val="22"/>
                <w:lang w:val="en-AE" w:eastAsia="en-AE"/>
              </w:rPr>
              <w:t>YES</w:t>
            </w:r>
          </w:p>
        </w:tc>
      </w:tr>
      <w:tr w:rsidR="00FA3BD8" w:rsidRPr="00411623" w14:paraId="73BEB7E9" w14:textId="77777777" w:rsidTr="005E7067">
        <w:tc>
          <w:tcPr>
            <w:tcW w:w="3611" w:type="dxa"/>
          </w:tcPr>
          <w:p w14:paraId="6BDE4F18" w14:textId="2CA6FD7A" w:rsidR="00D534FC" w:rsidRPr="00411623" w:rsidRDefault="00BC261E" w:rsidP="00090C5C">
            <w:pPr>
              <w:ind w:left="90"/>
              <w:rPr>
                <w:rFonts w:asciiTheme="minorHAnsi" w:hAnsiTheme="minorHAnsi" w:cstheme="minorHAnsi"/>
                <w:szCs w:val="22"/>
                <w:lang w:val="en-AE" w:eastAsia="en-AE"/>
              </w:rPr>
            </w:pPr>
            <w:r w:rsidRPr="00BC261E">
              <w:rPr>
                <w:rFonts w:asciiTheme="minorHAnsi" w:hAnsiTheme="minorHAnsi" w:cstheme="minorHAnsi"/>
                <w:b/>
                <w:bCs/>
                <w:szCs w:val="22"/>
                <w:lang w:val="en-AE" w:eastAsia="en-AE"/>
              </w:rPr>
              <w:t>Button</w:t>
            </w:r>
            <w:r>
              <w:rPr>
                <w:rFonts w:asciiTheme="minorHAnsi" w:hAnsiTheme="minorHAnsi" w:cstheme="minorHAnsi"/>
                <w:szCs w:val="22"/>
                <w:lang w:val="en-AE" w:eastAsia="en-AE"/>
              </w:rPr>
              <w:t>-</w:t>
            </w:r>
            <w:r w:rsidR="00D534FC" w:rsidRPr="00411623">
              <w:rPr>
                <w:rFonts w:asciiTheme="minorHAnsi" w:hAnsiTheme="minorHAnsi" w:cstheme="minorHAnsi"/>
                <w:szCs w:val="22"/>
                <w:lang w:val="en-AE" w:eastAsia="en-AE"/>
              </w:rPr>
              <w:t>Submit</w:t>
            </w:r>
          </w:p>
        </w:tc>
        <w:tc>
          <w:tcPr>
            <w:tcW w:w="2551" w:type="dxa"/>
          </w:tcPr>
          <w:p w14:paraId="6CA94593" w14:textId="75F8A55F" w:rsidR="00D534FC" w:rsidRPr="00411623" w:rsidRDefault="00773D02" w:rsidP="00090C5C">
            <w:pPr>
              <w:ind w:left="90"/>
              <w:rPr>
                <w:rFonts w:asciiTheme="minorHAnsi" w:hAnsiTheme="minorHAnsi" w:cstheme="minorHAnsi"/>
                <w:szCs w:val="22"/>
                <w:lang w:val="en-AE" w:eastAsia="en-AE"/>
              </w:rPr>
            </w:pPr>
            <w:r>
              <w:rPr>
                <w:rFonts w:asciiTheme="minorHAnsi" w:hAnsiTheme="minorHAnsi" w:cstheme="minorHAnsi"/>
                <w:szCs w:val="22"/>
                <w:lang w:val="en-AE" w:eastAsia="en-AE"/>
              </w:rPr>
              <w:t>Submission</w:t>
            </w:r>
          </w:p>
        </w:tc>
        <w:tc>
          <w:tcPr>
            <w:tcW w:w="1663" w:type="dxa"/>
          </w:tcPr>
          <w:p w14:paraId="4A8D3EF5" w14:textId="72DEE94E" w:rsidR="00D534FC" w:rsidRPr="00411623" w:rsidRDefault="00D534FC" w:rsidP="00090C5C">
            <w:pPr>
              <w:ind w:left="90"/>
              <w:rPr>
                <w:rFonts w:asciiTheme="minorHAnsi" w:hAnsiTheme="minorHAnsi" w:cstheme="minorHAnsi"/>
                <w:szCs w:val="22"/>
                <w:lang w:val="en-AE" w:eastAsia="en-AE"/>
              </w:rPr>
            </w:pPr>
            <w:r w:rsidRPr="00411623">
              <w:rPr>
                <w:rFonts w:asciiTheme="minorHAnsi" w:hAnsiTheme="minorHAnsi" w:cstheme="minorHAnsi"/>
                <w:szCs w:val="22"/>
                <w:lang w:val="en-AE" w:eastAsia="en-AE"/>
              </w:rPr>
              <w:t>Button</w:t>
            </w:r>
          </w:p>
        </w:tc>
        <w:tc>
          <w:tcPr>
            <w:tcW w:w="1093" w:type="dxa"/>
          </w:tcPr>
          <w:p w14:paraId="27B524EE" w14:textId="5FC2BB3B" w:rsidR="00D534FC" w:rsidRPr="00411623" w:rsidRDefault="00D534FC" w:rsidP="00A87AE2">
            <w:pPr>
              <w:rPr>
                <w:rFonts w:asciiTheme="minorHAnsi" w:hAnsiTheme="minorHAnsi" w:cstheme="minorHAnsi"/>
                <w:szCs w:val="22"/>
                <w:lang w:val="en-AE" w:eastAsia="en-AE"/>
              </w:rPr>
            </w:pPr>
            <w:r w:rsidRPr="00411623">
              <w:rPr>
                <w:rFonts w:asciiTheme="minorHAnsi" w:hAnsiTheme="minorHAnsi" w:cstheme="minorHAnsi"/>
                <w:szCs w:val="22"/>
                <w:lang w:val="en-AE" w:eastAsia="en-AE"/>
              </w:rPr>
              <w:t>NO</w:t>
            </w:r>
          </w:p>
        </w:tc>
      </w:tr>
    </w:tbl>
    <w:p w14:paraId="47B3CCF7" w14:textId="2D82F9CF" w:rsidR="00764C79" w:rsidRPr="00411623" w:rsidRDefault="00764C79" w:rsidP="00764C79">
      <w:pPr>
        <w:ind w:left="432"/>
        <w:rPr>
          <w:rFonts w:asciiTheme="minorHAnsi" w:hAnsiTheme="minorHAnsi" w:cstheme="minorHAnsi"/>
          <w:b/>
          <w:caps/>
          <w:kern w:val="1"/>
          <w:szCs w:val="22"/>
        </w:rPr>
      </w:pPr>
    </w:p>
    <w:p w14:paraId="50C174E2" w14:textId="77777777" w:rsidR="00F041F1" w:rsidRPr="00411623" w:rsidRDefault="00577B60" w:rsidP="002B4777">
      <w:pPr>
        <w:pStyle w:val="Heading10"/>
        <w:keepLines/>
        <w:numPr>
          <w:ilvl w:val="0"/>
          <w:numId w:val="29"/>
        </w:numPr>
        <w:tabs>
          <w:tab w:val="clear" w:pos="720"/>
        </w:tabs>
        <w:suppressAutoHyphens w:val="0"/>
        <w:spacing w:before="360"/>
        <w:ind w:left="432" w:hanging="432"/>
        <w:rPr>
          <w:rFonts w:asciiTheme="minorHAnsi" w:hAnsiTheme="minorHAnsi" w:cstheme="minorHAnsi"/>
          <w:sz w:val="22"/>
          <w:szCs w:val="22"/>
        </w:rPr>
      </w:pPr>
      <w:bookmarkStart w:id="433" w:name="_Toc195603119"/>
      <w:r w:rsidRPr="00411623">
        <w:rPr>
          <w:rFonts w:asciiTheme="minorHAnsi" w:hAnsiTheme="minorHAnsi" w:cstheme="minorHAnsi"/>
          <w:sz w:val="22"/>
          <w:szCs w:val="22"/>
        </w:rPr>
        <w:t>Infrastructure</w:t>
      </w:r>
      <w:r w:rsidR="009D5CD0" w:rsidRPr="00411623">
        <w:rPr>
          <w:rFonts w:asciiTheme="minorHAnsi" w:hAnsiTheme="minorHAnsi" w:cstheme="minorHAnsi"/>
          <w:sz w:val="22"/>
          <w:szCs w:val="22"/>
        </w:rPr>
        <w:t xml:space="preserve"> Specifications</w:t>
      </w:r>
      <w:bookmarkEnd w:id="433"/>
    </w:p>
    <w:p w14:paraId="2D38130C" w14:textId="49EC6750" w:rsidR="009321A4" w:rsidRPr="00411623" w:rsidRDefault="00764C79" w:rsidP="009321A4">
      <w:pPr>
        <w:spacing w:after="160" w:line="276" w:lineRule="auto"/>
        <w:rPr>
          <w:rFonts w:asciiTheme="minorHAnsi" w:hAnsiTheme="minorHAnsi" w:cstheme="minorHAnsi"/>
          <w:b/>
          <w:bCs/>
          <w:szCs w:val="22"/>
          <w:lang w:val="en-IN"/>
        </w:rPr>
      </w:pPr>
      <w:r w:rsidRPr="00411623">
        <w:rPr>
          <w:rFonts w:asciiTheme="minorHAnsi" w:hAnsiTheme="minorHAnsi" w:cstheme="minorHAnsi"/>
          <w:b/>
          <w:bCs/>
          <w:szCs w:val="22"/>
          <w:lang w:val="en-IN"/>
        </w:rPr>
        <w:br/>
      </w:r>
      <w:r w:rsidR="009321A4" w:rsidRPr="00411623">
        <w:rPr>
          <w:rFonts w:asciiTheme="minorHAnsi" w:hAnsiTheme="minorHAnsi" w:cstheme="minorHAnsi"/>
          <w:b/>
          <w:bCs/>
          <w:szCs w:val="22"/>
          <w:lang w:val="en-IN"/>
        </w:rPr>
        <w:t>SPFx Development Environment Access</w:t>
      </w:r>
    </w:p>
    <w:p w14:paraId="5B3F8807" w14:textId="77777777" w:rsidR="009321A4" w:rsidRPr="00411623" w:rsidRDefault="009321A4" w:rsidP="009321A4">
      <w:pPr>
        <w:spacing w:after="160" w:line="276" w:lineRule="auto"/>
        <w:rPr>
          <w:rFonts w:asciiTheme="minorHAnsi" w:hAnsiTheme="minorHAnsi" w:cstheme="minorHAnsi"/>
          <w:szCs w:val="22"/>
          <w:lang w:val="en-IN"/>
        </w:rPr>
      </w:pPr>
      <w:r w:rsidRPr="00411623">
        <w:rPr>
          <w:rFonts w:asciiTheme="minorHAnsi" w:hAnsiTheme="minorHAnsi" w:cstheme="minorHAnsi"/>
          <w:szCs w:val="22"/>
          <w:lang w:val="en-IN"/>
        </w:rPr>
        <w:t>To proceed with the SPFx web part development, the following access and environment setup is required:</w:t>
      </w:r>
    </w:p>
    <w:p w14:paraId="2F525820" w14:textId="77777777" w:rsidR="009321A4" w:rsidRPr="00411623" w:rsidRDefault="009321A4" w:rsidP="009321A4">
      <w:pPr>
        <w:spacing w:after="160" w:line="276" w:lineRule="auto"/>
        <w:rPr>
          <w:rFonts w:asciiTheme="minorHAnsi" w:hAnsiTheme="minorHAnsi" w:cstheme="minorHAnsi"/>
          <w:b/>
          <w:bCs/>
          <w:szCs w:val="22"/>
          <w:lang w:val="en-IN"/>
        </w:rPr>
      </w:pPr>
      <w:r w:rsidRPr="00411623">
        <w:rPr>
          <w:rFonts w:asciiTheme="minorHAnsi" w:hAnsiTheme="minorHAnsi" w:cstheme="minorHAnsi"/>
          <w:b/>
          <w:bCs/>
          <w:szCs w:val="22"/>
          <w:lang w:val="en-IN"/>
        </w:rPr>
        <w:t>SharePoint Access</w:t>
      </w:r>
    </w:p>
    <w:p w14:paraId="050B8677" w14:textId="77777777" w:rsidR="009321A4" w:rsidRPr="00411623" w:rsidRDefault="009321A4" w:rsidP="009321A4">
      <w:pPr>
        <w:numPr>
          <w:ilvl w:val="0"/>
          <w:numId w:val="45"/>
        </w:numPr>
        <w:suppressAutoHyphens w:val="0"/>
        <w:spacing w:after="160" w:line="276" w:lineRule="auto"/>
        <w:rPr>
          <w:rFonts w:asciiTheme="minorHAnsi" w:hAnsiTheme="minorHAnsi" w:cstheme="minorHAnsi"/>
          <w:szCs w:val="22"/>
          <w:lang w:val="en-IN"/>
        </w:rPr>
      </w:pPr>
      <w:r w:rsidRPr="00411623">
        <w:rPr>
          <w:rFonts w:asciiTheme="minorHAnsi" w:hAnsiTheme="minorHAnsi" w:cstheme="minorHAnsi"/>
          <w:szCs w:val="22"/>
          <w:lang w:val="en-IN"/>
        </w:rPr>
        <w:t xml:space="preserve">Access to a </w:t>
      </w:r>
      <w:r w:rsidRPr="00411623">
        <w:rPr>
          <w:rFonts w:asciiTheme="minorHAnsi" w:hAnsiTheme="minorHAnsi" w:cstheme="minorHAnsi"/>
          <w:b/>
          <w:bCs/>
          <w:szCs w:val="22"/>
          <w:lang w:val="en-IN"/>
        </w:rPr>
        <w:t>SharePoint Online development site collection</w:t>
      </w:r>
      <w:r w:rsidRPr="00411623">
        <w:rPr>
          <w:rFonts w:asciiTheme="minorHAnsi" w:hAnsiTheme="minorHAnsi" w:cstheme="minorHAnsi"/>
          <w:szCs w:val="22"/>
          <w:lang w:val="en-IN"/>
        </w:rPr>
        <w:t xml:space="preserve"> (preferably a modern team or communication site).</w:t>
      </w:r>
    </w:p>
    <w:p w14:paraId="2632379B" w14:textId="77777777" w:rsidR="009321A4" w:rsidRPr="00411623" w:rsidRDefault="009321A4" w:rsidP="009321A4">
      <w:pPr>
        <w:numPr>
          <w:ilvl w:val="0"/>
          <w:numId w:val="45"/>
        </w:numPr>
        <w:suppressAutoHyphens w:val="0"/>
        <w:spacing w:after="160" w:line="276" w:lineRule="auto"/>
        <w:rPr>
          <w:rFonts w:asciiTheme="minorHAnsi" w:hAnsiTheme="minorHAnsi" w:cstheme="minorHAnsi"/>
          <w:szCs w:val="22"/>
          <w:lang w:val="en-IN"/>
        </w:rPr>
      </w:pPr>
      <w:r w:rsidRPr="00411623">
        <w:rPr>
          <w:rFonts w:asciiTheme="minorHAnsi" w:hAnsiTheme="minorHAnsi" w:cstheme="minorHAnsi"/>
          <w:szCs w:val="22"/>
          <w:lang w:val="en-IN"/>
        </w:rPr>
        <w:t xml:space="preserve">Access to the </w:t>
      </w:r>
      <w:r w:rsidRPr="00411623">
        <w:rPr>
          <w:rFonts w:asciiTheme="minorHAnsi" w:hAnsiTheme="minorHAnsi" w:cstheme="minorHAnsi"/>
          <w:b/>
          <w:bCs/>
          <w:szCs w:val="22"/>
          <w:lang w:val="en-IN"/>
        </w:rPr>
        <w:t>Site Collection App Catalog</w:t>
      </w:r>
      <w:r w:rsidRPr="00411623">
        <w:rPr>
          <w:rFonts w:asciiTheme="minorHAnsi" w:hAnsiTheme="minorHAnsi" w:cstheme="minorHAnsi"/>
          <w:szCs w:val="22"/>
          <w:lang w:val="en-IN"/>
        </w:rPr>
        <w:t xml:space="preserve"> for deploying and testing the SPFx package.</w:t>
      </w:r>
    </w:p>
    <w:p w14:paraId="6F8C0DDF" w14:textId="77777777" w:rsidR="009321A4" w:rsidRPr="00411623" w:rsidRDefault="009321A4" w:rsidP="009321A4">
      <w:pPr>
        <w:numPr>
          <w:ilvl w:val="0"/>
          <w:numId w:val="45"/>
        </w:numPr>
        <w:suppressAutoHyphens w:val="0"/>
        <w:spacing w:after="160" w:line="276" w:lineRule="auto"/>
        <w:rPr>
          <w:rFonts w:asciiTheme="minorHAnsi" w:hAnsiTheme="minorHAnsi" w:cstheme="minorHAnsi"/>
          <w:szCs w:val="22"/>
          <w:lang w:val="en-IN"/>
        </w:rPr>
      </w:pPr>
      <w:r w:rsidRPr="00411623">
        <w:rPr>
          <w:rFonts w:asciiTheme="minorHAnsi" w:hAnsiTheme="minorHAnsi" w:cstheme="minorHAnsi"/>
          <w:szCs w:val="22"/>
          <w:lang w:val="en-IN"/>
        </w:rPr>
        <w:t xml:space="preserve">If broader deployment is planned, access to the </w:t>
      </w:r>
      <w:r w:rsidRPr="00411623">
        <w:rPr>
          <w:rFonts w:asciiTheme="minorHAnsi" w:hAnsiTheme="minorHAnsi" w:cstheme="minorHAnsi"/>
          <w:b/>
          <w:bCs/>
          <w:szCs w:val="22"/>
          <w:lang w:val="en-IN"/>
        </w:rPr>
        <w:t>Tenant App Catalog</w:t>
      </w:r>
      <w:r w:rsidRPr="00411623">
        <w:rPr>
          <w:rFonts w:asciiTheme="minorHAnsi" w:hAnsiTheme="minorHAnsi" w:cstheme="minorHAnsi"/>
          <w:szCs w:val="22"/>
          <w:lang w:val="en-IN"/>
        </w:rPr>
        <w:t xml:space="preserve"> (read/deploy rights).</w:t>
      </w:r>
    </w:p>
    <w:p w14:paraId="6AFD18AC" w14:textId="77777777" w:rsidR="009321A4" w:rsidRPr="00411623" w:rsidRDefault="009321A4" w:rsidP="009321A4">
      <w:pPr>
        <w:spacing w:after="160" w:line="276" w:lineRule="auto"/>
        <w:rPr>
          <w:rFonts w:asciiTheme="minorHAnsi" w:hAnsiTheme="minorHAnsi" w:cstheme="minorHAnsi"/>
          <w:b/>
          <w:bCs/>
          <w:szCs w:val="22"/>
          <w:lang w:val="en-IN"/>
        </w:rPr>
      </w:pPr>
      <w:r w:rsidRPr="00411623">
        <w:rPr>
          <w:rFonts w:asciiTheme="minorHAnsi" w:hAnsiTheme="minorHAnsi" w:cstheme="minorHAnsi"/>
          <w:b/>
          <w:bCs/>
          <w:szCs w:val="22"/>
          <w:lang w:val="en-IN"/>
        </w:rPr>
        <w:t>Local Machine – Technical Prerequisites</w:t>
      </w:r>
    </w:p>
    <w:p w14:paraId="0AA877A6" w14:textId="77777777" w:rsidR="009321A4" w:rsidRPr="00411623" w:rsidRDefault="009321A4" w:rsidP="009321A4">
      <w:pPr>
        <w:spacing w:after="160" w:line="276" w:lineRule="auto"/>
        <w:rPr>
          <w:rFonts w:asciiTheme="minorHAnsi" w:hAnsiTheme="minorHAnsi" w:cstheme="minorHAnsi"/>
          <w:szCs w:val="22"/>
          <w:lang w:val="en-IN"/>
        </w:rPr>
      </w:pPr>
      <w:r w:rsidRPr="00411623">
        <w:rPr>
          <w:rFonts w:asciiTheme="minorHAnsi" w:hAnsiTheme="minorHAnsi" w:cstheme="minorHAnsi"/>
          <w:szCs w:val="22"/>
          <w:lang w:val="en-IN"/>
        </w:rPr>
        <w:t>The following tools and configurations are required locally for SPFx development:</w:t>
      </w:r>
    </w:p>
    <w:p w14:paraId="7C02C3D6" w14:textId="77777777" w:rsidR="009321A4" w:rsidRPr="00411623" w:rsidRDefault="009321A4" w:rsidP="009321A4">
      <w:pPr>
        <w:numPr>
          <w:ilvl w:val="0"/>
          <w:numId w:val="46"/>
        </w:numPr>
        <w:suppressAutoHyphens w:val="0"/>
        <w:spacing w:after="160" w:line="276" w:lineRule="auto"/>
        <w:rPr>
          <w:rFonts w:asciiTheme="minorHAnsi" w:hAnsiTheme="minorHAnsi" w:cstheme="minorHAnsi"/>
          <w:szCs w:val="22"/>
          <w:lang w:val="en-IN"/>
        </w:rPr>
      </w:pPr>
      <w:r w:rsidRPr="00411623">
        <w:rPr>
          <w:rFonts w:asciiTheme="minorHAnsi" w:hAnsiTheme="minorHAnsi" w:cstheme="minorHAnsi"/>
          <w:b/>
          <w:bCs/>
          <w:szCs w:val="22"/>
          <w:lang w:val="en-IN"/>
        </w:rPr>
        <w:t>Node.js</w:t>
      </w:r>
      <w:r w:rsidRPr="00411623">
        <w:rPr>
          <w:rFonts w:asciiTheme="minorHAnsi" w:hAnsiTheme="minorHAnsi" w:cstheme="minorHAnsi"/>
          <w:szCs w:val="22"/>
          <w:lang w:val="en-IN"/>
        </w:rPr>
        <w:t xml:space="preserve"> – LTS version compatible with the target SPFx version (typically Node v14.x or v16.x depending on SPFx version).</w:t>
      </w:r>
    </w:p>
    <w:p w14:paraId="111FF336" w14:textId="77777777" w:rsidR="009321A4" w:rsidRPr="00411623" w:rsidRDefault="009321A4" w:rsidP="009321A4">
      <w:pPr>
        <w:numPr>
          <w:ilvl w:val="0"/>
          <w:numId w:val="46"/>
        </w:numPr>
        <w:suppressAutoHyphens w:val="0"/>
        <w:spacing w:after="160" w:line="276" w:lineRule="auto"/>
        <w:rPr>
          <w:rFonts w:asciiTheme="minorHAnsi" w:hAnsiTheme="minorHAnsi" w:cstheme="minorHAnsi"/>
          <w:szCs w:val="22"/>
          <w:lang w:val="en-IN"/>
        </w:rPr>
      </w:pPr>
      <w:proofErr w:type="spellStart"/>
      <w:r w:rsidRPr="00411623">
        <w:rPr>
          <w:rFonts w:asciiTheme="minorHAnsi" w:hAnsiTheme="minorHAnsi" w:cstheme="minorHAnsi"/>
          <w:b/>
          <w:bCs/>
          <w:szCs w:val="22"/>
          <w:lang w:val="en-IN"/>
        </w:rPr>
        <w:t>npm</w:t>
      </w:r>
      <w:proofErr w:type="spellEnd"/>
      <w:r w:rsidRPr="00411623">
        <w:rPr>
          <w:rFonts w:asciiTheme="minorHAnsi" w:hAnsiTheme="minorHAnsi" w:cstheme="minorHAnsi"/>
          <w:szCs w:val="22"/>
          <w:lang w:val="en-IN"/>
        </w:rPr>
        <w:t xml:space="preserve"> – Node package manager (installed with Node.js).</w:t>
      </w:r>
    </w:p>
    <w:p w14:paraId="11C22BDF" w14:textId="77777777" w:rsidR="009321A4" w:rsidRPr="00411623" w:rsidRDefault="009321A4" w:rsidP="009321A4">
      <w:pPr>
        <w:numPr>
          <w:ilvl w:val="0"/>
          <w:numId w:val="46"/>
        </w:numPr>
        <w:suppressAutoHyphens w:val="0"/>
        <w:spacing w:after="160" w:line="276" w:lineRule="auto"/>
        <w:rPr>
          <w:rFonts w:asciiTheme="minorHAnsi" w:hAnsiTheme="minorHAnsi" w:cstheme="minorHAnsi"/>
          <w:szCs w:val="22"/>
          <w:lang w:val="en-IN"/>
        </w:rPr>
      </w:pPr>
      <w:r w:rsidRPr="00411623">
        <w:rPr>
          <w:rFonts w:asciiTheme="minorHAnsi" w:hAnsiTheme="minorHAnsi" w:cstheme="minorHAnsi"/>
          <w:b/>
          <w:bCs/>
          <w:szCs w:val="22"/>
          <w:lang w:val="en-IN"/>
        </w:rPr>
        <w:t>Yeoman</w:t>
      </w:r>
      <w:r w:rsidRPr="00411623">
        <w:rPr>
          <w:rFonts w:asciiTheme="minorHAnsi" w:hAnsiTheme="minorHAnsi" w:cstheme="minorHAnsi"/>
          <w:szCs w:val="22"/>
          <w:lang w:val="en-IN"/>
        </w:rPr>
        <w:t xml:space="preserve"> and </w:t>
      </w:r>
      <w:r w:rsidRPr="00411623">
        <w:rPr>
          <w:rFonts w:asciiTheme="minorHAnsi" w:hAnsiTheme="minorHAnsi" w:cstheme="minorHAnsi"/>
          <w:b/>
          <w:bCs/>
          <w:szCs w:val="22"/>
          <w:lang w:val="en-IN"/>
        </w:rPr>
        <w:t>SharePoint Generator</w:t>
      </w:r>
      <w:r w:rsidRPr="00411623">
        <w:rPr>
          <w:rFonts w:asciiTheme="minorHAnsi" w:hAnsiTheme="minorHAnsi" w:cstheme="minorHAnsi"/>
          <w:szCs w:val="22"/>
          <w:lang w:val="en-IN"/>
        </w:rPr>
        <w:t xml:space="preserve"> – For scaffolding SPFx projects.</w:t>
      </w:r>
    </w:p>
    <w:p w14:paraId="6119C7E7" w14:textId="77777777" w:rsidR="009321A4" w:rsidRPr="00411623" w:rsidRDefault="009321A4" w:rsidP="009321A4">
      <w:pPr>
        <w:numPr>
          <w:ilvl w:val="0"/>
          <w:numId w:val="46"/>
        </w:numPr>
        <w:suppressAutoHyphens w:val="0"/>
        <w:spacing w:after="160" w:line="276" w:lineRule="auto"/>
        <w:rPr>
          <w:rFonts w:asciiTheme="minorHAnsi" w:hAnsiTheme="minorHAnsi" w:cstheme="minorHAnsi"/>
          <w:szCs w:val="22"/>
          <w:lang w:val="en-IN"/>
        </w:rPr>
      </w:pPr>
      <w:r w:rsidRPr="00411623">
        <w:rPr>
          <w:rFonts w:asciiTheme="minorHAnsi" w:hAnsiTheme="minorHAnsi" w:cstheme="minorHAnsi"/>
          <w:b/>
          <w:bCs/>
          <w:szCs w:val="22"/>
          <w:lang w:val="en-IN"/>
        </w:rPr>
        <w:t>Gulp CLI</w:t>
      </w:r>
      <w:r w:rsidRPr="00411623">
        <w:rPr>
          <w:rFonts w:asciiTheme="minorHAnsi" w:hAnsiTheme="minorHAnsi" w:cstheme="minorHAnsi"/>
          <w:szCs w:val="22"/>
          <w:lang w:val="en-IN"/>
        </w:rPr>
        <w:t xml:space="preserve"> – For building and serving the solution locally.</w:t>
      </w:r>
    </w:p>
    <w:p w14:paraId="3516C41B" w14:textId="77777777" w:rsidR="009321A4" w:rsidRPr="00411623" w:rsidRDefault="009321A4" w:rsidP="009321A4">
      <w:pPr>
        <w:numPr>
          <w:ilvl w:val="0"/>
          <w:numId w:val="46"/>
        </w:numPr>
        <w:suppressAutoHyphens w:val="0"/>
        <w:spacing w:after="160" w:line="276" w:lineRule="auto"/>
        <w:rPr>
          <w:rFonts w:asciiTheme="minorHAnsi" w:hAnsiTheme="minorHAnsi" w:cstheme="minorHAnsi"/>
          <w:szCs w:val="22"/>
          <w:lang w:val="en-IN"/>
        </w:rPr>
      </w:pPr>
      <w:r w:rsidRPr="00411623">
        <w:rPr>
          <w:rFonts w:asciiTheme="minorHAnsi" w:hAnsiTheme="minorHAnsi" w:cstheme="minorHAnsi"/>
          <w:b/>
          <w:bCs/>
          <w:szCs w:val="22"/>
          <w:lang w:val="en-IN"/>
        </w:rPr>
        <w:t>Visual Studio Code</w:t>
      </w:r>
      <w:r w:rsidRPr="00411623">
        <w:rPr>
          <w:rFonts w:asciiTheme="minorHAnsi" w:hAnsiTheme="minorHAnsi" w:cstheme="minorHAnsi"/>
          <w:szCs w:val="22"/>
          <w:lang w:val="en-IN"/>
        </w:rPr>
        <w:t xml:space="preserve"> – Recommended IDE for SPFx development.</w:t>
      </w:r>
    </w:p>
    <w:p w14:paraId="456E1BD2" w14:textId="77777777" w:rsidR="009321A4" w:rsidRPr="00411623" w:rsidRDefault="009321A4" w:rsidP="009321A4">
      <w:pPr>
        <w:numPr>
          <w:ilvl w:val="0"/>
          <w:numId w:val="46"/>
        </w:numPr>
        <w:suppressAutoHyphens w:val="0"/>
        <w:spacing w:after="160" w:line="276" w:lineRule="auto"/>
        <w:rPr>
          <w:rFonts w:asciiTheme="minorHAnsi" w:hAnsiTheme="minorHAnsi" w:cstheme="minorHAnsi"/>
          <w:szCs w:val="22"/>
          <w:lang w:val="en-IN"/>
        </w:rPr>
      </w:pPr>
      <w:r w:rsidRPr="00411623">
        <w:rPr>
          <w:rFonts w:asciiTheme="minorHAnsi" w:hAnsiTheme="minorHAnsi" w:cstheme="minorHAnsi"/>
          <w:b/>
          <w:bCs/>
          <w:szCs w:val="22"/>
          <w:lang w:val="en-IN"/>
        </w:rPr>
        <w:t>PowerShell for SharePoint Online</w:t>
      </w:r>
      <w:r w:rsidRPr="00411623">
        <w:rPr>
          <w:rFonts w:asciiTheme="minorHAnsi" w:hAnsiTheme="minorHAnsi" w:cstheme="minorHAnsi"/>
          <w:szCs w:val="22"/>
          <w:lang w:val="en-IN"/>
        </w:rPr>
        <w:t xml:space="preserve"> – For app deployment and site scripting, if required.</w:t>
      </w:r>
    </w:p>
    <w:p w14:paraId="2C2E233A" w14:textId="77777777" w:rsidR="009321A4" w:rsidRPr="00411623" w:rsidRDefault="009321A4" w:rsidP="009321A4">
      <w:pPr>
        <w:numPr>
          <w:ilvl w:val="0"/>
          <w:numId w:val="46"/>
        </w:numPr>
        <w:suppressAutoHyphens w:val="0"/>
        <w:spacing w:after="160" w:line="276" w:lineRule="auto"/>
        <w:rPr>
          <w:rFonts w:asciiTheme="minorHAnsi" w:hAnsiTheme="minorHAnsi" w:cstheme="minorHAnsi"/>
          <w:szCs w:val="22"/>
          <w:lang w:val="en-IN"/>
        </w:rPr>
      </w:pPr>
      <w:r w:rsidRPr="00411623">
        <w:rPr>
          <w:rFonts w:asciiTheme="minorHAnsi" w:hAnsiTheme="minorHAnsi" w:cstheme="minorHAnsi"/>
          <w:b/>
          <w:bCs/>
          <w:szCs w:val="22"/>
          <w:lang w:val="en-IN"/>
        </w:rPr>
        <w:t>PnP PowerShell</w:t>
      </w:r>
      <w:r w:rsidRPr="00411623">
        <w:rPr>
          <w:rFonts w:asciiTheme="minorHAnsi" w:hAnsiTheme="minorHAnsi" w:cstheme="minorHAnsi"/>
          <w:szCs w:val="22"/>
          <w:lang w:val="en-IN"/>
        </w:rPr>
        <w:t xml:space="preserve"> (optional) – For automation or scripting deployments.</w:t>
      </w:r>
    </w:p>
    <w:p w14:paraId="28E32611" w14:textId="77777777" w:rsidR="009321A4" w:rsidRPr="00411623" w:rsidRDefault="009321A4" w:rsidP="00A33A57">
      <w:pPr>
        <w:pStyle w:val="BodyText"/>
        <w:ind w:left="432"/>
        <w:rPr>
          <w:rFonts w:asciiTheme="minorHAnsi" w:eastAsiaTheme="minorHAnsi" w:hAnsiTheme="minorHAnsi" w:cstheme="minorHAnsi"/>
          <w:i/>
          <w:color w:val="808080" w:themeColor="background1" w:themeShade="80"/>
          <w:szCs w:val="22"/>
          <w:lang w:eastAsia="en-US"/>
        </w:rPr>
      </w:pPr>
    </w:p>
    <w:p w14:paraId="3436F78E" w14:textId="77777777" w:rsidR="0098395E" w:rsidRPr="00411623" w:rsidRDefault="0098395E" w:rsidP="002B4777">
      <w:pPr>
        <w:pStyle w:val="Heading10"/>
        <w:keepLines/>
        <w:numPr>
          <w:ilvl w:val="0"/>
          <w:numId w:val="29"/>
        </w:numPr>
        <w:tabs>
          <w:tab w:val="clear" w:pos="720"/>
        </w:tabs>
        <w:suppressAutoHyphens w:val="0"/>
        <w:spacing w:before="360"/>
        <w:ind w:left="432" w:hanging="432"/>
        <w:rPr>
          <w:rFonts w:asciiTheme="minorHAnsi" w:hAnsiTheme="minorHAnsi" w:cstheme="minorHAnsi"/>
          <w:sz w:val="22"/>
          <w:szCs w:val="22"/>
        </w:rPr>
      </w:pPr>
      <w:bookmarkStart w:id="434" w:name="_Toc195603120"/>
      <w:r w:rsidRPr="00411623">
        <w:rPr>
          <w:rFonts w:asciiTheme="minorHAnsi" w:hAnsiTheme="minorHAnsi" w:cstheme="minorHAnsi"/>
          <w:sz w:val="22"/>
          <w:szCs w:val="22"/>
        </w:rPr>
        <w:t>Assumptions</w:t>
      </w:r>
      <w:bookmarkEnd w:id="434"/>
    </w:p>
    <w:p w14:paraId="11D028C1" w14:textId="77777777" w:rsidR="00E403FD" w:rsidRPr="00411623" w:rsidRDefault="00E403FD" w:rsidP="00E403FD">
      <w:pPr>
        <w:pStyle w:val="ListParagraph"/>
        <w:numPr>
          <w:ilvl w:val="0"/>
          <w:numId w:val="47"/>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CBD to provide SharePoint API access (ACL) from Sitefinity CMS.</w:t>
      </w:r>
    </w:p>
    <w:p w14:paraId="79B81C32" w14:textId="77777777" w:rsidR="00E403FD" w:rsidRPr="00411623" w:rsidRDefault="00E403FD" w:rsidP="00E403FD">
      <w:pPr>
        <w:pStyle w:val="ListParagraph"/>
        <w:numPr>
          <w:ilvl w:val="0"/>
          <w:numId w:val="47"/>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t>CBD to provide Service account to send Email.</w:t>
      </w:r>
    </w:p>
    <w:p w14:paraId="271EB130" w14:textId="77777777" w:rsidR="00E403FD" w:rsidRPr="00411623" w:rsidRDefault="00E403FD" w:rsidP="00E403FD">
      <w:pPr>
        <w:pStyle w:val="ListParagraph"/>
        <w:numPr>
          <w:ilvl w:val="0"/>
          <w:numId w:val="47"/>
        </w:numPr>
        <w:suppressAutoHyphens/>
        <w:spacing w:line="276" w:lineRule="auto"/>
        <w:rPr>
          <w:rFonts w:asciiTheme="minorHAnsi" w:hAnsiTheme="minorHAnsi" w:cstheme="minorHAnsi"/>
          <w:sz w:val="22"/>
          <w:szCs w:val="22"/>
          <w:lang w:val="en-AE" w:eastAsia="en-AE"/>
        </w:rPr>
      </w:pPr>
      <w:r w:rsidRPr="00411623">
        <w:rPr>
          <w:rFonts w:asciiTheme="minorHAnsi" w:hAnsiTheme="minorHAnsi" w:cstheme="minorHAnsi"/>
          <w:sz w:val="22"/>
          <w:szCs w:val="22"/>
          <w:lang w:val="en-AE" w:eastAsia="en-AE"/>
        </w:rPr>
        <w:lastRenderedPageBreak/>
        <w:t>CBD to provide Service account details to access SharePoint list.</w:t>
      </w:r>
    </w:p>
    <w:p w14:paraId="4E8F5436" w14:textId="706AEC30" w:rsidR="00C76CF4" w:rsidRPr="00411623" w:rsidRDefault="00C76CF4" w:rsidP="00C76CF4">
      <w:pPr>
        <w:pStyle w:val="ListParagraph"/>
        <w:numPr>
          <w:ilvl w:val="0"/>
          <w:numId w:val="47"/>
        </w:numPr>
        <w:spacing w:line="276" w:lineRule="auto"/>
        <w:rPr>
          <w:rFonts w:asciiTheme="minorHAnsi" w:hAnsiTheme="minorHAnsi" w:cstheme="minorHAnsi"/>
          <w:bCs/>
          <w:sz w:val="22"/>
          <w:szCs w:val="22"/>
        </w:rPr>
      </w:pPr>
      <w:r w:rsidRPr="00411623">
        <w:rPr>
          <w:rFonts w:asciiTheme="minorHAnsi" w:hAnsiTheme="minorHAnsi" w:cstheme="minorHAnsi"/>
          <w:bCs/>
          <w:sz w:val="22"/>
          <w:szCs w:val="22"/>
        </w:rPr>
        <w:t xml:space="preserve">CBD to provide the </w:t>
      </w:r>
      <w:proofErr w:type="spellStart"/>
      <w:r w:rsidRPr="00411623">
        <w:rPr>
          <w:rFonts w:asciiTheme="minorHAnsi" w:hAnsiTheme="minorHAnsi" w:cstheme="minorHAnsi"/>
          <w:bCs/>
          <w:sz w:val="22"/>
          <w:szCs w:val="22"/>
        </w:rPr>
        <w:t>Encodian</w:t>
      </w:r>
      <w:proofErr w:type="spellEnd"/>
      <w:r w:rsidRPr="00411623">
        <w:rPr>
          <w:rFonts w:asciiTheme="minorHAnsi" w:hAnsiTheme="minorHAnsi" w:cstheme="minorHAnsi"/>
          <w:bCs/>
          <w:sz w:val="22"/>
          <w:szCs w:val="22"/>
        </w:rPr>
        <w:t xml:space="preserve"> Tool credentials and other details to generate the PDF</w:t>
      </w:r>
    </w:p>
    <w:p w14:paraId="6B9E6E8F" w14:textId="77777777" w:rsidR="00C76CF4" w:rsidRPr="00411623" w:rsidRDefault="00C76CF4" w:rsidP="00C76CF4">
      <w:pPr>
        <w:pStyle w:val="ListParagraph"/>
        <w:numPr>
          <w:ilvl w:val="0"/>
          <w:numId w:val="47"/>
        </w:numPr>
        <w:spacing w:line="276" w:lineRule="auto"/>
        <w:rPr>
          <w:rFonts w:asciiTheme="minorHAnsi" w:hAnsiTheme="minorHAnsi" w:cstheme="minorHAnsi"/>
          <w:bCs/>
          <w:sz w:val="22"/>
          <w:szCs w:val="22"/>
        </w:rPr>
      </w:pPr>
      <w:r w:rsidRPr="00411623">
        <w:rPr>
          <w:rFonts w:asciiTheme="minorHAnsi" w:hAnsiTheme="minorHAnsi" w:cstheme="minorHAnsi"/>
          <w:bCs/>
          <w:sz w:val="22"/>
          <w:szCs w:val="22"/>
        </w:rPr>
        <w:t xml:space="preserve">CBD to provide  </w:t>
      </w:r>
      <w:r w:rsidRPr="00411623">
        <w:rPr>
          <w:rFonts w:asciiTheme="minorHAnsi" w:hAnsiTheme="minorHAnsi" w:cstheme="minorHAnsi"/>
          <w:b/>
          <w:sz w:val="22"/>
          <w:szCs w:val="22"/>
        </w:rPr>
        <w:t>From Email</w:t>
      </w:r>
      <w:r w:rsidRPr="00411623">
        <w:rPr>
          <w:rFonts w:asciiTheme="minorHAnsi" w:hAnsiTheme="minorHAnsi" w:cstheme="minorHAnsi"/>
          <w:bCs/>
          <w:sz w:val="22"/>
          <w:szCs w:val="22"/>
        </w:rPr>
        <w:t xml:space="preserve"> Username and password</w:t>
      </w:r>
    </w:p>
    <w:p w14:paraId="17C219AA" w14:textId="77777777" w:rsidR="00C76CF4" w:rsidRPr="00411623" w:rsidRDefault="00C76CF4" w:rsidP="00C76CF4">
      <w:pPr>
        <w:pStyle w:val="ListParagraph"/>
        <w:suppressAutoHyphens/>
        <w:spacing w:line="276" w:lineRule="auto"/>
        <w:rPr>
          <w:rFonts w:asciiTheme="minorHAnsi" w:hAnsiTheme="minorHAnsi" w:cstheme="minorHAnsi"/>
          <w:sz w:val="22"/>
          <w:szCs w:val="22"/>
          <w:lang w:val="en-AE" w:eastAsia="en-AE"/>
        </w:rPr>
      </w:pPr>
    </w:p>
    <w:p w14:paraId="7B734FFA" w14:textId="77777777" w:rsidR="00E403FD" w:rsidRPr="00411623" w:rsidRDefault="00E403FD" w:rsidP="004F1150">
      <w:pPr>
        <w:pStyle w:val="BodyText"/>
        <w:ind w:left="432"/>
        <w:rPr>
          <w:rFonts w:asciiTheme="minorHAnsi" w:eastAsiaTheme="minorHAnsi" w:hAnsiTheme="minorHAnsi" w:cstheme="minorHAnsi"/>
          <w:i/>
          <w:color w:val="808080" w:themeColor="background1" w:themeShade="80"/>
          <w:szCs w:val="22"/>
          <w:lang w:eastAsia="en-US"/>
        </w:rPr>
      </w:pPr>
    </w:p>
    <w:p w14:paraId="632B7BEF" w14:textId="437BE31C" w:rsidR="0098395E" w:rsidRPr="00411623" w:rsidRDefault="0098395E" w:rsidP="002B4777">
      <w:pPr>
        <w:pStyle w:val="Heading10"/>
        <w:keepLines/>
        <w:numPr>
          <w:ilvl w:val="0"/>
          <w:numId w:val="29"/>
        </w:numPr>
        <w:tabs>
          <w:tab w:val="clear" w:pos="720"/>
        </w:tabs>
        <w:suppressAutoHyphens w:val="0"/>
        <w:spacing w:before="360"/>
        <w:ind w:left="432" w:hanging="432"/>
        <w:rPr>
          <w:rFonts w:asciiTheme="minorHAnsi" w:hAnsiTheme="minorHAnsi" w:cstheme="minorHAnsi"/>
          <w:sz w:val="22"/>
          <w:szCs w:val="22"/>
        </w:rPr>
      </w:pPr>
      <w:bookmarkStart w:id="435" w:name="_Toc195603121"/>
      <w:r w:rsidRPr="00411623">
        <w:rPr>
          <w:rFonts w:asciiTheme="minorHAnsi" w:hAnsiTheme="minorHAnsi" w:cstheme="minorHAnsi"/>
          <w:sz w:val="22"/>
          <w:szCs w:val="22"/>
        </w:rPr>
        <w:t>Constraints</w:t>
      </w:r>
      <w:bookmarkEnd w:id="435"/>
    </w:p>
    <w:p w14:paraId="2FE7C551" w14:textId="534BF1F3" w:rsidR="00FB099F" w:rsidRPr="00411623" w:rsidRDefault="00FB099F" w:rsidP="00FB099F">
      <w:pPr>
        <w:ind w:left="432"/>
        <w:rPr>
          <w:rFonts w:asciiTheme="minorHAnsi" w:hAnsiTheme="minorHAnsi" w:cstheme="minorHAnsi"/>
          <w:bCs/>
          <w:caps/>
          <w:kern w:val="1"/>
          <w:szCs w:val="22"/>
        </w:rPr>
      </w:pPr>
      <w:r w:rsidRPr="00411623">
        <w:rPr>
          <w:rFonts w:asciiTheme="minorHAnsi" w:hAnsiTheme="minorHAnsi" w:cstheme="minorHAnsi"/>
          <w:bCs/>
          <w:caps/>
          <w:kern w:val="1"/>
          <w:szCs w:val="22"/>
        </w:rPr>
        <w:t>N/A</w:t>
      </w:r>
    </w:p>
    <w:p w14:paraId="7213B424" w14:textId="77777777" w:rsidR="0098395E" w:rsidRPr="00411623" w:rsidRDefault="0098395E" w:rsidP="002B4777">
      <w:pPr>
        <w:pStyle w:val="Heading10"/>
        <w:keepLines/>
        <w:numPr>
          <w:ilvl w:val="0"/>
          <w:numId w:val="29"/>
        </w:numPr>
        <w:tabs>
          <w:tab w:val="clear" w:pos="720"/>
        </w:tabs>
        <w:suppressAutoHyphens w:val="0"/>
        <w:spacing w:before="360"/>
        <w:ind w:left="432" w:hanging="432"/>
        <w:rPr>
          <w:rFonts w:asciiTheme="minorHAnsi" w:hAnsiTheme="minorHAnsi" w:cstheme="minorHAnsi"/>
          <w:sz w:val="22"/>
          <w:szCs w:val="22"/>
        </w:rPr>
      </w:pPr>
      <w:bookmarkStart w:id="436" w:name="_Toc195603122"/>
      <w:r w:rsidRPr="00411623">
        <w:rPr>
          <w:rFonts w:asciiTheme="minorHAnsi" w:hAnsiTheme="minorHAnsi" w:cstheme="minorHAnsi"/>
          <w:sz w:val="22"/>
          <w:szCs w:val="22"/>
        </w:rPr>
        <w:t>Risks</w:t>
      </w:r>
      <w:bookmarkEnd w:id="436"/>
    </w:p>
    <w:p w14:paraId="4985E0E4" w14:textId="77777777" w:rsidR="00E403FD" w:rsidRPr="00411623" w:rsidRDefault="00E403FD" w:rsidP="00E403FD">
      <w:pPr>
        <w:pStyle w:val="ListParagraph"/>
        <w:numPr>
          <w:ilvl w:val="0"/>
          <w:numId w:val="48"/>
        </w:numPr>
        <w:spacing w:line="276" w:lineRule="auto"/>
        <w:rPr>
          <w:rFonts w:asciiTheme="minorHAnsi" w:hAnsiTheme="minorHAnsi" w:cstheme="minorHAnsi"/>
          <w:bCs/>
          <w:sz w:val="22"/>
          <w:szCs w:val="22"/>
        </w:rPr>
      </w:pPr>
      <w:r w:rsidRPr="00411623">
        <w:rPr>
          <w:rFonts w:asciiTheme="minorHAnsi" w:hAnsiTheme="minorHAnsi" w:cstheme="minorHAnsi"/>
          <w:bCs/>
          <w:sz w:val="22"/>
          <w:szCs w:val="22"/>
        </w:rPr>
        <w:t>Sign-off of milestones by project stakeholders </w:t>
      </w:r>
    </w:p>
    <w:p w14:paraId="301164E5" w14:textId="77777777" w:rsidR="00E403FD" w:rsidRPr="00411623" w:rsidRDefault="00E403FD" w:rsidP="00E403FD">
      <w:pPr>
        <w:pStyle w:val="ListParagraph"/>
        <w:numPr>
          <w:ilvl w:val="0"/>
          <w:numId w:val="48"/>
        </w:numPr>
        <w:spacing w:line="276" w:lineRule="auto"/>
        <w:rPr>
          <w:rFonts w:asciiTheme="minorHAnsi" w:hAnsiTheme="minorHAnsi" w:cstheme="minorHAnsi"/>
          <w:bCs/>
          <w:sz w:val="22"/>
          <w:szCs w:val="22"/>
        </w:rPr>
      </w:pPr>
      <w:r w:rsidRPr="00411623">
        <w:rPr>
          <w:rFonts w:asciiTheme="minorHAnsi" w:hAnsiTheme="minorHAnsi" w:cstheme="minorHAnsi"/>
          <w:bCs/>
          <w:sz w:val="22"/>
          <w:szCs w:val="22"/>
        </w:rPr>
        <w:t>Change in Requirements which might lead to scope creep.</w:t>
      </w:r>
    </w:p>
    <w:p w14:paraId="40B060FF" w14:textId="77777777" w:rsidR="00E403FD" w:rsidRPr="00411623" w:rsidRDefault="00E403FD" w:rsidP="004F1150">
      <w:pPr>
        <w:ind w:left="432"/>
        <w:jc w:val="both"/>
        <w:rPr>
          <w:rFonts w:asciiTheme="minorHAnsi" w:eastAsiaTheme="minorHAnsi" w:hAnsiTheme="minorHAnsi" w:cstheme="minorHAnsi"/>
          <w:i/>
          <w:color w:val="808080" w:themeColor="background1" w:themeShade="80"/>
          <w:szCs w:val="22"/>
          <w:lang w:eastAsia="en-US"/>
        </w:rPr>
      </w:pPr>
    </w:p>
    <w:p w14:paraId="13E18F30" w14:textId="77777777" w:rsidR="00F27E02" w:rsidRPr="00411623" w:rsidRDefault="009D5CD0" w:rsidP="002B4777">
      <w:pPr>
        <w:pStyle w:val="Heading10"/>
        <w:keepLines/>
        <w:numPr>
          <w:ilvl w:val="0"/>
          <w:numId w:val="29"/>
        </w:numPr>
        <w:tabs>
          <w:tab w:val="clear" w:pos="720"/>
        </w:tabs>
        <w:suppressAutoHyphens w:val="0"/>
        <w:spacing w:before="360"/>
        <w:ind w:left="432" w:hanging="432"/>
        <w:rPr>
          <w:rFonts w:asciiTheme="minorHAnsi" w:hAnsiTheme="minorHAnsi" w:cstheme="minorHAnsi"/>
          <w:sz w:val="22"/>
          <w:szCs w:val="22"/>
        </w:rPr>
      </w:pPr>
      <w:bookmarkStart w:id="437" w:name="_Toc83116353"/>
      <w:bookmarkStart w:id="438" w:name="_Toc195603123"/>
      <w:r w:rsidRPr="00411623">
        <w:rPr>
          <w:rFonts w:asciiTheme="minorHAnsi" w:hAnsiTheme="minorHAnsi" w:cstheme="minorHAnsi"/>
          <w:sz w:val="22"/>
          <w:szCs w:val="22"/>
        </w:rPr>
        <w:t>Appendices</w:t>
      </w:r>
      <w:bookmarkStart w:id="439" w:name="_Toc83116354"/>
      <w:bookmarkEnd w:id="437"/>
      <w:bookmarkEnd w:id="438"/>
    </w:p>
    <w:p w14:paraId="386F835F" w14:textId="77777777" w:rsidR="00F27E02" w:rsidRPr="00411623" w:rsidRDefault="00F27E02" w:rsidP="00F27E02">
      <w:pPr>
        <w:rPr>
          <w:rFonts w:asciiTheme="minorHAnsi" w:hAnsiTheme="minorHAnsi" w:cstheme="minorHAnsi"/>
          <w:szCs w:val="22"/>
        </w:rPr>
      </w:pPr>
    </w:p>
    <w:p w14:paraId="290FA26A" w14:textId="77777777" w:rsidR="009D5CD0" w:rsidRPr="00411623" w:rsidRDefault="009D5CD0" w:rsidP="002B4777">
      <w:pPr>
        <w:pStyle w:val="Heading3"/>
        <w:keepLines/>
        <w:numPr>
          <w:ilvl w:val="1"/>
          <w:numId w:val="29"/>
        </w:numPr>
        <w:suppressAutoHyphens w:val="0"/>
        <w:spacing w:before="200" w:after="0"/>
        <w:ind w:left="720" w:hanging="720"/>
        <w:rPr>
          <w:rFonts w:asciiTheme="minorHAnsi" w:hAnsiTheme="minorHAnsi" w:cstheme="minorHAnsi"/>
          <w:sz w:val="22"/>
          <w:szCs w:val="22"/>
        </w:rPr>
      </w:pPr>
      <w:bookmarkStart w:id="440" w:name="_Toc195603124"/>
      <w:r w:rsidRPr="00411623">
        <w:rPr>
          <w:rFonts w:asciiTheme="minorHAnsi" w:hAnsiTheme="minorHAnsi" w:cstheme="minorHAnsi"/>
          <w:sz w:val="22"/>
          <w:szCs w:val="22"/>
        </w:rPr>
        <w:t>Glossary</w:t>
      </w:r>
      <w:bookmarkEnd w:id="439"/>
      <w:bookmarkEnd w:id="440"/>
    </w:p>
    <w:p w14:paraId="1A9230C2" w14:textId="77777777" w:rsidR="00F27E02" w:rsidRPr="00411623" w:rsidRDefault="00F27E02" w:rsidP="00A33A57">
      <w:pPr>
        <w:rPr>
          <w:rFonts w:asciiTheme="minorHAnsi" w:hAnsiTheme="minorHAnsi" w:cstheme="minorHAnsi"/>
          <w:szCs w:val="22"/>
        </w:rPr>
      </w:pPr>
    </w:p>
    <w:tbl>
      <w:tblPr>
        <w:tblStyle w:val="MediumShading1-Accent11"/>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60"/>
        <w:gridCol w:w="6698"/>
      </w:tblGrid>
      <w:tr w:rsidR="009D5CD0" w:rsidRPr="00411623" w14:paraId="01207F7D" w14:textId="77777777" w:rsidTr="003C4EC2">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2860" w:type="dxa"/>
            <w:tcBorders>
              <w:top w:val="none" w:sz="0" w:space="0" w:color="auto"/>
              <w:left w:val="none" w:sz="0" w:space="0" w:color="auto"/>
              <w:bottom w:val="none" w:sz="0" w:space="0" w:color="auto"/>
              <w:right w:val="none" w:sz="0" w:space="0" w:color="auto"/>
            </w:tcBorders>
            <w:shd w:val="clear" w:color="auto" w:fill="4F81BD" w:themeFill="accent1"/>
            <w:noWrap/>
            <w:vAlign w:val="center"/>
            <w:hideMark/>
          </w:tcPr>
          <w:p w14:paraId="7565374C" w14:textId="77777777" w:rsidR="009D5CD0" w:rsidRPr="00411623" w:rsidRDefault="009D5CD0" w:rsidP="00A33A57">
            <w:pPr>
              <w:jc w:val="center"/>
              <w:rPr>
                <w:rFonts w:asciiTheme="minorHAnsi" w:hAnsiTheme="minorHAnsi" w:cstheme="minorHAnsi"/>
                <w:bCs w:val="0"/>
                <w:szCs w:val="22"/>
                <w:lang w:eastAsia="zh-CN"/>
              </w:rPr>
            </w:pPr>
            <w:r w:rsidRPr="00411623">
              <w:rPr>
                <w:rFonts w:asciiTheme="minorHAnsi" w:hAnsiTheme="minorHAnsi" w:cstheme="minorHAnsi"/>
                <w:bCs w:val="0"/>
                <w:szCs w:val="22"/>
                <w:lang w:eastAsia="zh-CN"/>
              </w:rPr>
              <w:t>Abbreviation/Acronym</w:t>
            </w:r>
          </w:p>
        </w:tc>
        <w:tc>
          <w:tcPr>
            <w:tcW w:w="6698" w:type="dxa"/>
            <w:tcBorders>
              <w:top w:val="none" w:sz="0" w:space="0" w:color="auto"/>
              <w:left w:val="none" w:sz="0" w:space="0" w:color="auto"/>
              <w:bottom w:val="none" w:sz="0" w:space="0" w:color="auto"/>
              <w:right w:val="none" w:sz="0" w:space="0" w:color="auto"/>
            </w:tcBorders>
            <w:shd w:val="clear" w:color="auto" w:fill="4F81BD" w:themeFill="accent1"/>
            <w:vAlign w:val="center"/>
            <w:hideMark/>
          </w:tcPr>
          <w:p w14:paraId="470760FC" w14:textId="77777777" w:rsidR="009D5CD0" w:rsidRPr="00411623" w:rsidRDefault="009D5CD0" w:rsidP="00A33A5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szCs w:val="22"/>
                <w:lang w:eastAsia="zh-CN"/>
              </w:rPr>
            </w:pPr>
            <w:r w:rsidRPr="00411623">
              <w:rPr>
                <w:rFonts w:asciiTheme="minorHAnsi" w:hAnsiTheme="minorHAnsi" w:cstheme="minorHAnsi"/>
                <w:bCs w:val="0"/>
                <w:szCs w:val="22"/>
                <w:lang w:eastAsia="zh-CN"/>
              </w:rPr>
              <w:t>Description</w:t>
            </w:r>
          </w:p>
        </w:tc>
      </w:tr>
      <w:tr w:rsidR="00E403FD" w:rsidRPr="00411623" w14:paraId="16B6D7AE" w14:textId="77777777" w:rsidTr="003C4E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60" w:type="dxa"/>
            <w:tcBorders>
              <w:right w:val="none" w:sz="0" w:space="0" w:color="auto"/>
            </w:tcBorders>
            <w:shd w:val="clear" w:color="auto" w:fill="auto"/>
            <w:noWrap/>
            <w:vAlign w:val="center"/>
          </w:tcPr>
          <w:p w14:paraId="56C78D04" w14:textId="74D2C502" w:rsidR="00E403FD" w:rsidRPr="00411623" w:rsidRDefault="00E403FD" w:rsidP="00E403FD">
            <w:pPr>
              <w:rPr>
                <w:rFonts w:asciiTheme="minorHAnsi" w:hAnsiTheme="minorHAnsi" w:cstheme="minorHAnsi"/>
                <w:b w:val="0"/>
                <w:bCs w:val="0"/>
                <w:szCs w:val="22"/>
                <w:lang w:val="en-US" w:eastAsia="zh-CN"/>
              </w:rPr>
            </w:pPr>
            <w:r w:rsidRPr="00411623">
              <w:rPr>
                <w:rFonts w:asciiTheme="minorHAnsi" w:hAnsiTheme="minorHAnsi" w:cstheme="minorHAnsi"/>
                <w:color w:val="000000"/>
                <w:szCs w:val="22"/>
              </w:rPr>
              <w:t>CBD</w:t>
            </w:r>
          </w:p>
        </w:tc>
        <w:tc>
          <w:tcPr>
            <w:tcW w:w="6698" w:type="dxa"/>
            <w:tcBorders>
              <w:left w:val="none" w:sz="0" w:space="0" w:color="auto"/>
            </w:tcBorders>
            <w:shd w:val="clear" w:color="auto" w:fill="auto"/>
            <w:vAlign w:val="center"/>
          </w:tcPr>
          <w:p w14:paraId="4079AB8B" w14:textId="54DCDBD4" w:rsidR="00E403FD" w:rsidRPr="00411623" w:rsidRDefault="00E403FD" w:rsidP="00E403F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2"/>
                <w:lang w:val="en-US" w:eastAsia="zh-CN"/>
              </w:rPr>
            </w:pPr>
            <w:r w:rsidRPr="00411623">
              <w:rPr>
                <w:rFonts w:asciiTheme="minorHAnsi" w:hAnsiTheme="minorHAnsi" w:cstheme="minorHAnsi"/>
                <w:color w:val="000000"/>
                <w:szCs w:val="22"/>
              </w:rPr>
              <w:t>Commercial Bank of Dubai. Client</w:t>
            </w:r>
          </w:p>
        </w:tc>
      </w:tr>
      <w:tr w:rsidR="00E403FD" w:rsidRPr="00411623" w14:paraId="252FAA57" w14:textId="77777777" w:rsidTr="003C4EC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60" w:type="dxa"/>
            <w:tcBorders>
              <w:right w:val="none" w:sz="0" w:space="0" w:color="auto"/>
            </w:tcBorders>
            <w:shd w:val="clear" w:color="auto" w:fill="auto"/>
            <w:noWrap/>
            <w:vAlign w:val="center"/>
          </w:tcPr>
          <w:p w14:paraId="7F7CDC10" w14:textId="37EA48D4" w:rsidR="00E403FD" w:rsidRPr="00411623" w:rsidRDefault="00E403FD" w:rsidP="00E403FD">
            <w:pPr>
              <w:rPr>
                <w:rFonts w:asciiTheme="minorHAnsi" w:hAnsiTheme="minorHAnsi" w:cstheme="minorHAnsi"/>
                <w:b w:val="0"/>
                <w:szCs w:val="22"/>
                <w:lang w:val="en-US" w:eastAsia="zh-CN"/>
              </w:rPr>
            </w:pPr>
            <w:r w:rsidRPr="00411623">
              <w:rPr>
                <w:rFonts w:asciiTheme="minorHAnsi" w:hAnsiTheme="minorHAnsi" w:cstheme="minorHAnsi"/>
                <w:color w:val="000000"/>
                <w:szCs w:val="22"/>
              </w:rPr>
              <w:t>TCIT</w:t>
            </w:r>
          </w:p>
        </w:tc>
        <w:tc>
          <w:tcPr>
            <w:tcW w:w="6698" w:type="dxa"/>
            <w:tcBorders>
              <w:left w:val="none" w:sz="0" w:space="0" w:color="auto"/>
            </w:tcBorders>
            <w:shd w:val="clear" w:color="auto" w:fill="auto"/>
            <w:vAlign w:val="center"/>
          </w:tcPr>
          <w:p w14:paraId="7413584E" w14:textId="31F8CDAD" w:rsidR="00E403FD" w:rsidRPr="00411623" w:rsidRDefault="00E403FD" w:rsidP="00E403FD">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Cs w:val="22"/>
                <w:lang w:val="en-US" w:eastAsia="zh-CN"/>
              </w:rPr>
            </w:pPr>
            <w:r w:rsidRPr="00411623">
              <w:rPr>
                <w:rFonts w:asciiTheme="minorHAnsi" w:hAnsiTheme="minorHAnsi" w:cstheme="minorHAnsi"/>
                <w:color w:val="000000"/>
                <w:szCs w:val="22"/>
              </w:rPr>
              <w:t>TechnoCIT Software Solutions. Company providing services to CBD</w:t>
            </w:r>
          </w:p>
        </w:tc>
      </w:tr>
      <w:tr w:rsidR="00E403FD" w:rsidRPr="00411623" w14:paraId="6AF3450D" w14:textId="77777777" w:rsidTr="003C4EC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60" w:type="dxa"/>
            <w:tcBorders>
              <w:right w:val="none" w:sz="0" w:space="0" w:color="auto"/>
            </w:tcBorders>
            <w:shd w:val="clear" w:color="auto" w:fill="auto"/>
            <w:noWrap/>
            <w:vAlign w:val="center"/>
          </w:tcPr>
          <w:p w14:paraId="30A684C7" w14:textId="30F72577" w:rsidR="00E403FD" w:rsidRPr="00411623" w:rsidRDefault="00E403FD" w:rsidP="00E403FD">
            <w:pPr>
              <w:rPr>
                <w:rFonts w:asciiTheme="minorHAnsi" w:hAnsiTheme="minorHAnsi" w:cstheme="minorHAnsi"/>
                <w:b w:val="0"/>
                <w:bCs w:val="0"/>
                <w:szCs w:val="22"/>
                <w:lang w:val="en-US" w:eastAsia="zh-CN"/>
              </w:rPr>
            </w:pPr>
            <w:r w:rsidRPr="00411623">
              <w:rPr>
                <w:rFonts w:asciiTheme="minorHAnsi" w:hAnsiTheme="minorHAnsi" w:cstheme="minorHAnsi"/>
                <w:color w:val="000000"/>
                <w:szCs w:val="22"/>
              </w:rPr>
              <w:t>UDI</w:t>
            </w:r>
          </w:p>
        </w:tc>
        <w:tc>
          <w:tcPr>
            <w:tcW w:w="6698" w:type="dxa"/>
            <w:tcBorders>
              <w:left w:val="none" w:sz="0" w:space="0" w:color="auto"/>
            </w:tcBorders>
            <w:shd w:val="clear" w:color="auto" w:fill="auto"/>
            <w:vAlign w:val="center"/>
          </w:tcPr>
          <w:p w14:paraId="7F409078" w14:textId="146501E0" w:rsidR="00E403FD" w:rsidRPr="00411623" w:rsidRDefault="00E403FD" w:rsidP="00E403FD">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Cs w:val="22"/>
                <w:lang w:val="en-US" w:eastAsia="zh-CN"/>
              </w:rPr>
            </w:pPr>
            <w:r w:rsidRPr="00411623">
              <w:rPr>
                <w:rFonts w:asciiTheme="minorHAnsi" w:hAnsiTheme="minorHAnsi" w:cstheme="minorHAnsi"/>
                <w:color w:val="000000"/>
                <w:szCs w:val="22"/>
              </w:rPr>
              <w:t>User design interface</w:t>
            </w:r>
          </w:p>
        </w:tc>
      </w:tr>
      <w:tr w:rsidR="00E403FD" w:rsidRPr="00411623" w14:paraId="4EBE2E19" w14:textId="77777777" w:rsidTr="003C4EC2">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60" w:type="dxa"/>
            <w:tcBorders>
              <w:right w:val="none" w:sz="0" w:space="0" w:color="auto"/>
            </w:tcBorders>
            <w:shd w:val="clear" w:color="auto" w:fill="auto"/>
            <w:noWrap/>
            <w:vAlign w:val="center"/>
          </w:tcPr>
          <w:p w14:paraId="11ACEE80" w14:textId="77777777" w:rsidR="00E403FD" w:rsidRPr="00411623" w:rsidRDefault="00E403FD" w:rsidP="00E403FD">
            <w:pPr>
              <w:rPr>
                <w:rFonts w:asciiTheme="minorHAnsi" w:hAnsiTheme="minorHAnsi" w:cstheme="minorHAnsi"/>
                <w:b w:val="0"/>
                <w:szCs w:val="22"/>
                <w:lang w:val="en-US" w:eastAsia="zh-CN"/>
              </w:rPr>
            </w:pPr>
          </w:p>
        </w:tc>
        <w:tc>
          <w:tcPr>
            <w:tcW w:w="6698" w:type="dxa"/>
            <w:tcBorders>
              <w:left w:val="none" w:sz="0" w:space="0" w:color="auto"/>
            </w:tcBorders>
            <w:shd w:val="clear" w:color="auto" w:fill="auto"/>
            <w:vAlign w:val="center"/>
          </w:tcPr>
          <w:p w14:paraId="324651D5" w14:textId="77777777" w:rsidR="00E403FD" w:rsidRPr="00411623" w:rsidRDefault="00E403FD" w:rsidP="00E403FD">
            <w:pP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Cs w:val="22"/>
                <w:lang w:val="en-US" w:eastAsia="zh-CN"/>
              </w:rPr>
            </w:pPr>
          </w:p>
        </w:tc>
      </w:tr>
    </w:tbl>
    <w:p w14:paraId="70FB4720" w14:textId="77777777" w:rsidR="009D5CD0" w:rsidRPr="00411623" w:rsidRDefault="00686A53" w:rsidP="002B4777">
      <w:pPr>
        <w:pStyle w:val="Heading3"/>
        <w:keepLines/>
        <w:numPr>
          <w:ilvl w:val="1"/>
          <w:numId w:val="29"/>
        </w:numPr>
        <w:suppressAutoHyphens w:val="0"/>
        <w:spacing w:before="200" w:after="0"/>
        <w:ind w:left="720" w:hanging="720"/>
        <w:rPr>
          <w:rFonts w:asciiTheme="minorHAnsi" w:hAnsiTheme="minorHAnsi" w:cstheme="minorHAnsi"/>
          <w:sz w:val="22"/>
          <w:szCs w:val="22"/>
        </w:rPr>
      </w:pPr>
      <w:bookmarkStart w:id="441" w:name="_Toc83116355"/>
      <w:r w:rsidRPr="00411623">
        <w:rPr>
          <w:rFonts w:asciiTheme="minorHAnsi" w:hAnsiTheme="minorHAnsi" w:cstheme="minorHAnsi"/>
          <w:sz w:val="22"/>
          <w:szCs w:val="22"/>
        </w:rPr>
        <w:t xml:space="preserve"> </w:t>
      </w:r>
      <w:bookmarkStart w:id="442" w:name="_Toc195603125"/>
      <w:r w:rsidR="009D5CD0" w:rsidRPr="00411623">
        <w:rPr>
          <w:rFonts w:asciiTheme="minorHAnsi" w:hAnsiTheme="minorHAnsi" w:cstheme="minorHAnsi"/>
          <w:sz w:val="22"/>
          <w:szCs w:val="22"/>
        </w:rPr>
        <w:t>Related Documents</w:t>
      </w:r>
      <w:bookmarkEnd w:id="441"/>
      <w:bookmarkEnd w:id="442"/>
    </w:p>
    <w:p w14:paraId="11614CE8" w14:textId="77777777" w:rsidR="00764C79" w:rsidRPr="00411623" w:rsidRDefault="00764C79" w:rsidP="00764C79">
      <w:pPr>
        <w:rPr>
          <w:szCs w:val="22"/>
        </w:rPr>
      </w:pPr>
    </w:p>
    <w:p w14:paraId="0BF3CA0F" w14:textId="2E9BAEC2" w:rsidR="00E403FD" w:rsidRPr="00411623" w:rsidRDefault="005C29AC" w:rsidP="00E24E39">
      <w:pPr>
        <w:ind w:left="720"/>
        <w:rPr>
          <w:rFonts w:asciiTheme="minorHAnsi" w:hAnsiTheme="minorHAnsi" w:cstheme="minorHAnsi"/>
          <w:i/>
          <w:color w:val="808080" w:themeColor="background1" w:themeShade="80"/>
          <w:szCs w:val="22"/>
        </w:rPr>
      </w:pPr>
      <w:r w:rsidRPr="00411623">
        <w:rPr>
          <w:rFonts w:asciiTheme="minorHAnsi" w:hAnsiTheme="minorHAnsi" w:cstheme="minorHAnsi"/>
          <w:i/>
          <w:color w:val="808080" w:themeColor="background1" w:themeShade="80"/>
          <w:szCs w:val="22"/>
        </w:rPr>
        <w:object w:dxaOrig="1520" w:dyaOrig="985" w14:anchorId="29B192AE">
          <v:shape id="_x0000_i1026" type="#_x0000_t75" style="width:76.2pt;height:49.2pt" o:ole="">
            <v:imagedata r:id="rId23" o:title=""/>
          </v:shape>
          <o:OLEObject Type="Embed" ProgID="Acrobat.Document.DC" ShapeID="_x0000_i1026" DrawAspect="Icon" ObjectID="_1806484362" r:id="rId24"/>
        </w:object>
      </w:r>
      <w:r w:rsidR="00EE71B5">
        <w:rPr>
          <w:rFonts w:asciiTheme="minorHAnsi" w:hAnsiTheme="minorHAnsi" w:cstheme="minorHAnsi"/>
          <w:i/>
          <w:color w:val="808080" w:themeColor="background1" w:themeShade="80"/>
          <w:szCs w:val="22"/>
        </w:rPr>
        <w:object w:dxaOrig="1520" w:dyaOrig="985" w14:anchorId="658D1CDC">
          <v:shape id="_x0000_i1030" type="#_x0000_t75" style="width:76.2pt;height:49.2pt" o:ole="">
            <v:imagedata r:id="rId25" o:title=""/>
          </v:shape>
          <o:OLEObject Type="Embed" ProgID="Acrobat.Document.DC" ShapeID="_x0000_i1030" DrawAspect="Icon" ObjectID="_1806484363" r:id="rId26"/>
        </w:object>
      </w:r>
      <w:r w:rsidR="00EE71B5">
        <w:rPr>
          <w:rFonts w:asciiTheme="minorHAnsi" w:hAnsiTheme="minorHAnsi" w:cstheme="minorHAnsi"/>
          <w:i/>
          <w:color w:val="808080" w:themeColor="background1" w:themeShade="80"/>
          <w:szCs w:val="22"/>
        </w:rPr>
        <w:object w:dxaOrig="1520" w:dyaOrig="985" w14:anchorId="258C265D">
          <v:shape id="_x0000_i1031" type="#_x0000_t75" style="width:76.2pt;height:49.2pt" o:ole="">
            <v:imagedata r:id="rId27" o:title=""/>
          </v:shape>
          <o:OLEObject Type="Embed" ProgID="Acrobat.Document.DC" ShapeID="_x0000_i1031" DrawAspect="Icon" ObjectID="_1806484364" r:id="rId28"/>
        </w:object>
      </w:r>
    </w:p>
    <w:p w14:paraId="45E2BBB1" w14:textId="77777777" w:rsidR="00054C8F" w:rsidRPr="00411623" w:rsidRDefault="00054C8F" w:rsidP="002B4777">
      <w:pPr>
        <w:pStyle w:val="Heading3"/>
        <w:keepLines/>
        <w:numPr>
          <w:ilvl w:val="1"/>
          <w:numId w:val="29"/>
        </w:numPr>
        <w:suppressAutoHyphens w:val="0"/>
        <w:spacing w:before="200" w:after="0"/>
        <w:ind w:left="720" w:hanging="720"/>
        <w:rPr>
          <w:rFonts w:asciiTheme="minorHAnsi" w:hAnsiTheme="minorHAnsi" w:cstheme="minorHAnsi"/>
          <w:sz w:val="22"/>
          <w:szCs w:val="22"/>
        </w:rPr>
      </w:pPr>
      <w:bookmarkStart w:id="443" w:name="_Toc195603126"/>
      <w:r w:rsidRPr="00411623">
        <w:rPr>
          <w:rFonts w:asciiTheme="minorHAnsi" w:hAnsiTheme="minorHAnsi" w:cstheme="minorHAnsi"/>
          <w:sz w:val="22"/>
          <w:szCs w:val="22"/>
        </w:rPr>
        <w:t>RACI</w:t>
      </w:r>
      <w:bookmarkEnd w:id="443"/>
    </w:p>
    <w:p w14:paraId="264750F1" w14:textId="77777777" w:rsidR="00054C8F" w:rsidRPr="00411623" w:rsidRDefault="00054C8F" w:rsidP="00054C8F">
      <w:pPr>
        <w:rPr>
          <w:rFonts w:asciiTheme="minorHAnsi" w:hAnsiTheme="minorHAnsi" w:cstheme="minorHAnsi"/>
          <w:szCs w:val="22"/>
        </w:rPr>
      </w:pPr>
    </w:p>
    <w:p w14:paraId="18F8E6A6" w14:textId="77777777" w:rsidR="008404BA" w:rsidRPr="00411623" w:rsidRDefault="008404BA" w:rsidP="00054C8F">
      <w:pPr>
        <w:rPr>
          <w:rFonts w:asciiTheme="minorHAnsi" w:hAnsiTheme="minorHAnsi" w:cstheme="minorHAnsi"/>
          <w:szCs w:val="22"/>
        </w:rPr>
      </w:pPr>
      <w:r w:rsidRPr="00411623">
        <w:rPr>
          <w:rFonts w:asciiTheme="minorHAnsi" w:hAnsiTheme="minorHAnsi" w:cstheme="minorHAnsi"/>
          <w:szCs w:val="22"/>
        </w:rPr>
        <w:t>Below table provides the RACI for having the FSD completed for a particular project:</w:t>
      </w:r>
    </w:p>
    <w:p w14:paraId="1FB53185" w14:textId="77777777" w:rsidR="008404BA" w:rsidRPr="00411623" w:rsidRDefault="008404BA" w:rsidP="00054C8F">
      <w:pPr>
        <w:rPr>
          <w:rFonts w:asciiTheme="minorHAnsi" w:hAnsiTheme="minorHAnsi" w:cstheme="minorHAnsi"/>
          <w:szCs w:val="22"/>
        </w:rPr>
      </w:pPr>
    </w:p>
    <w:tbl>
      <w:tblPr>
        <w:tblStyle w:val="MediumShading1-Accent11"/>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60"/>
        <w:gridCol w:w="6698"/>
      </w:tblGrid>
      <w:tr w:rsidR="008404BA" w:rsidRPr="00411623" w14:paraId="638CEF16" w14:textId="77777777" w:rsidTr="008404BA">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2860" w:type="dxa"/>
            <w:tcBorders>
              <w:top w:val="none" w:sz="0" w:space="0" w:color="auto"/>
              <w:left w:val="none" w:sz="0" w:space="0" w:color="auto"/>
              <w:bottom w:val="none" w:sz="0" w:space="0" w:color="auto"/>
              <w:right w:val="none" w:sz="0" w:space="0" w:color="auto"/>
            </w:tcBorders>
            <w:shd w:val="clear" w:color="auto" w:fill="4F81BD" w:themeFill="accent1"/>
            <w:noWrap/>
            <w:vAlign w:val="center"/>
            <w:hideMark/>
          </w:tcPr>
          <w:p w14:paraId="05396C2C" w14:textId="77777777" w:rsidR="008404BA" w:rsidRPr="00411623" w:rsidRDefault="008404BA" w:rsidP="008404BA">
            <w:pPr>
              <w:jc w:val="center"/>
              <w:rPr>
                <w:rFonts w:asciiTheme="minorHAnsi" w:hAnsiTheme="minorHAnsi" w:cstheme="minorHAnsi"/>
                <w:bCs w:val="0"/>
                <w:szCs w:val="22"/>
                <w:lang w:val="en-US" w:eastAsia="zh-CN"/>
              </w:rPr>
            </w:pPr>
            <w:r w:rsidRPr="00411623">
              <w:rPr>
                <w:rFonts w:asciiTheme="minorHAnsi" w:hAnsiTheme="minorHAnsi" w:cstheme="minorHAnsi"/>
                <w:szCs w:val="22"/>
              </w:rPr>
              <w:t>Section</w:t>
            </w:r>
            <w:r w:rsidR="008C722F" w:rsidRPr="00411623">
              <w:rPr>
                <w:rFonts w:asciiTheme="minorHAnsi" w:hAnsiTheme="minorHAnsi" w:cstheme="minorHAnsi"/>
                <w:szCs w:val="22"/>
                <w:lang w:val="en-US"/>
              </w:rPr>
              <w:t xml:space="preserve"> of FSD</w:t>
            </w:r>
          </w:p>
        </w:tc>
        <w:tc>
          <w:tcPr>
            <w:tcW w:w="6698" w:type="dxa"/>
            <w:tcBorders>
              <w:top w:val="none" w:sz="0" w:space="0" w:color="auto"/>
              <w:left w:val="none" w:sz="0" w:space="0" w:color="auto"/>
              <w:bottom w:val="none" w:sz="0" w:space="0" w:color="auto"/>
              <w:right w:val="none" w:sz="0" w:space="0" w:color="auto"/>
            </w:tcBorders>
            <w:shd w:val="clear" w:color="auto" w:fill="4F81BD" w:themeFill="accent1"/>
            <w:vAlign w:val="center"/>
            <w:hideMark/>
          </w:tcPr>
          <w:p w14:paraId="06F797F3" w14:textId="77777777" w:rsidR="008404BA" w:rsidRPr="00411623" w:rsidRDefault="008404BA" w:rsidP="008C722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2"/>
                <w:lang w:val="en-US"/>
              </w:rPr>
            </w:pPr>
            <w:r w:rsidRPr="00411623">
              <w:rPr>
                <w:rFonts w:asciiTheme="minorHAnsi" w:hAnsiTheme="minorHAnsi" w:cstheme="minorHAnsi"/>
                <w:szCs w:val="22"/>
              </w:rPr>
              <w:t>Responsible</w:t>
            </w:r>
            <w:r w:rsidR="008C722F" w:rsidRPr="00411623">
              <w:rPr>
                <w:rFonts w:asciiTheme="minorHAnsi" w:hAnsiTheme="minorHAnsi" w:cstheme="minorHAnsi"/>
                <w:szCs w:val="22"/>
                <w:lang w:val="en-US"/>
              </w:rPr>
              <w:t xml:space="preserve"> for Completion</w:t>
            </w:r>
          </w:p>
        </w:tc>
      </w:tr>
      <w:tr w:rsidR="008404BA" w:rsidRPr="00411623" w14:paraId="53E37536" w14:textId="77777777" w:rsidTr="008404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60" w:type="dxa"/>
            <w:tcBorders>
              <w:right w:val="none" w:sz="0" w:space="0" w:color="auto"/>
            </w:tcBorders>
            <w:shd w:val="clear" w:color="auto" w:fill="auto"/>
            <w:noWrap/>
            <w:vAlign w:val="center"/>
          </w:tcPr>
          <w:p w14:paraId="30BD0678" w14:textId="77777777" w:rsidR="008404BA" w:rsidRPr="00411623" w:rsidRDefault="008404BA" w:rsidP="002B4777">
            <w:pPr>
              <w:jc w:val="center"/>
              <w:rPr>
                <w:rFonts w:asciiTheme="minorHAnsi" w:hAnsiTheme="minorHAnsi" w:cstheme="minorHAnsi"/>
                <w:b w:val="0"/>
                <w:bCs w:val="0"/>
                <w:color w:val="000000"/>
                <w:szCs w:val="22"/>
                <w:lang w:val="en-US" w:eastAsia="zh-CN"/>
              </w:rPr>
            </w:pPr>
            <w:r w:rsidRPr="00411623">
              <w:rPr>
                <w:rFonts w:asciiTheme="minorHAnsi" w:hAnsiTheme="minorHAnsi" w:cstheme="minorHAnsi"/>
                <w:b w:val="0"/>
                <w:bCs w:val="0"/>
                <w:color w:val="000000"/>
                <w:szCs w:val="22"/>
                <w:lang w:val="en-US" w:eastAsia="zh-CN"/>
              </w:rPr>
              <w:t>3</w:t>
            </w:r>
            <w:r w:rsidR="002B4777" w:rsidRPr="00411623">
              <w:rPr>
                <w:rFonts w:asciiTheme="minorHAnsi" w:hAnsiTheme="minorHAnsi" w:cstheme="minorHAnsi"/>
                <w:b w:val="0"/>
                <w:bCs w:val="0"/>
                <w:color w:val="000000"/>
                <w:szCs w:val="22"/>
                <w:lang w:val="en-US" w:eastAsia="zh-CN"/>
              </w:rPr>
              <w:t>.1, 3.2, 5</w:t>
            </w:r>
            <w:r w:rsidRPr="00411623">
              <w:rPr>
                <w:rFonts w:asciiTheme="minorHAnsi" w:hAnsiTheme="minorHAnsi" w:cstheme="minorHAnsi"/>
                <w:b w:val="0"/>
                <w:bCs w:val="0"/>
                <w:color w:val="000000"/>
                <w:szCs w:val="22"/>
                <w:lang w:val="en-US" w:eastAsia="zh-CN"/>
              </w:rPr>
              <w:t>,</w:t>
            </w:r>
            <w:r w:rsidR="002B4777" w:rsidRPr="00411623">
              <w:rPr>
                <w:rFonts w:asciiTheme="minorHAnsi" w:hAnsiTheme="minorHAnsi" w:cstheme="minorHAnsi"/>
                <w:b w:val="0"/>
                <w:bCs w:val="0"/>
                <w:color w:val="000000"/>
                <w:szCs w:val="22"/>
                <w:lang w:val="en-US" w:eastAsia="zh-CN"/>
              </w:rPr>
              <w:t xml:space="preserve"> 6</w:t>
            </w:r>
            <w:r w:rsidR="00346C3D" w:rsidRPr="00411623">
              <w:rPr>
                <w:rFonts w:asciiTheme="minorHAnsi" w:hAnsiTheme="minorHAnsi" w:cstheme="minorHAnsi"/>
                <w:b w:val="0"/>
                <w:bCs w:val="0"/>
                <w:color w:val="000000"/>
                <w:szCs w:val="22"/>
                <w:lang w:val="en-US" w:eastAsia="zh-CN"/>
              </w:rPr>
              <w:t>.2</w:t>
            </w:r>
            <w:r w:rsidR="002B4777" w:rsidRPr="00411623">
              <w:rPr>
                <w:rFonts w:asciiTheme="minorHAnsi" w:hAnsiTheme="minorHAnsi" w:cstheme="minorHAnsi"/>
                <w:b w:val="0"/>
                <w:bCs w:val="0"/>
                <w:color w:val="000000"/>
                <w:szCs w:val="22"/>
                <w:lang w:val="en-US" w:eastAsia="zh-CN"/>
              </w:rPr>
              <w:t>,</w:t>
            </w:r>
            <w:r w:rsidRPr="00411623">
              <w:rPr>
                <w:rFonts w:asciiTheme="minorHAnsi" w:hAnsiTheme="minorHAnsi" w:cstheme="minorHAnsi"/>
                <w:b w:val="0"/>
                <w:bCs w:val="0"/>
                <w:color w:val="000000"/>
                <w:szCs w:val="22"/>
                <w:lang w:val="en-US" w:eastAsia="zh-CN"/>
              </w:rPr>
              <w:t xml:space="preserve"> </w:t>
            </w:r>
            <w:r w:rsidR="002B4777" w:rsidRPr="00411623">
              <w:rPr>
                <w:rFonts w:asciiTheme="minorHAnsi" w:hAnsiTheme="minorHAnsi" w:cstheme="minorHAnsi"/>
                <w:b w:val="0"/>
                <w:bCs w:val="0"/>
                <w:color w:val="000000"/>
                <w:szCs w:val="22"/>
                <w:lang w:val="en-US" w:eastAsia="zh-CN"/>
              </w:rPr>
              <w:t>9</w:t>
            </w:r>
            <w:r w:rsidRPr="00411623">
              <w:rPr>
                <w:rFonts w:asciiTheme="minorHAnsi" w:hAnsiTheme="minorHAnsi" w:cstheme="minorHAnsi"/>
                <w:b w:val="0"/>
                <w:bCs w:val="0"/>
                <w:color w:val="000000"/>
                <w:szCs w:val="22"/>
                <w:lang w:val="en-US" w:eastAsia="zh-CN"/>
              </w:rPr>
              <w:t>-1</w:t>
            </w:r>
            <w:r w:rsidR="002B4777" w:rsidRPr="00411623">
              <w:rPr>
                <w:rFonts w:asciiTheme="minorHAnsi" w:hAnsiTheme="minorHAnsi" w:cstheme="minorHAnsi"/>
                <w:b w:val="0"/>
                <w:bCs w:val="0"/>
                <w:color w:val="000000"/>
                <w:szCs w:val="22"/>
                <w:lang w:val="en-US" w:eastAsia="zh-CN"/>
              </w:rPr>
              <w:t>2</w:t>
            </w:r>
          </w:p>
        </w:tc>
        <w:tc>
          <w:tcPr>
            <w:tcW w:w="6698" w:type="dxa"/>
            <w:tcBorders>
              <w:left w:val="none" w:sz="0" w:space="0" w:color="auto"/>
            </w:tcBorders>
            <w:shd w:val="clear" w:color="auto" w:fill="auto"/>
            <w:vAlign w:val="center"/>
          </w:tcPr>
          <w:p w14:paraId="5EADFD83" w14:textId="77777777" w:rsidR="008404BA" w:rsidRPr="00411623" w:rsidRDefault="008404BA" w:rsidP="008404B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lang w:val="en-US" w:eastAsia="zh-CN"/>
              </w:rPr>
            </w:pPr>
            <w:r w:rsidRPr="00411623">
              <w:rPr>
                <w:rFonts w:asciiTheme="minorHAnsi" w:hAnsiTheme="minorHAnsi" w:cstheme="minorHAnsi"/>
                <w:color w:val="000000"/>
                <w:szCs w:val="22"/>
                <w:lang w:val="en-US" w:eastAsia="zh-CN"/>
              </w:rPr>
              <w:t>Business Analyst</w:t>
            </w:r>
          </w:p>
        </w:tc>
      </w:tr>
      <w:tr w:rsidR="008404BA" w:rsidRPr="00411623" w14:paraId="71844F2A" w14:textId="77777777" w:rsidTr="008404B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60" w:type="dxa"/>
            <w:tcBorders>
              <w:right w:val="none" w:sz="0" w:space="0" w:color="auto"/>
            </w:tcBorders>
            <w:shd w:val="clear" w:color="auto" w:fill="auto"/>
            <w:noWrap/>
            <w:vAlign w:val="center"/>
          </w:tcPr>
          <w:p w14:paraId="581484AA" w14:textId="1DDEB027" w:rsidR="008404BA" w:rsidRPr="00411623" w:rsidRDefault="008404BA" w:rsidP="002B4777">
            <w:pPr>
              <w:jc w:val="center"/>
              <w:rPr>
                <w:rFonts w:asciiTheme="minorHAnsi" w:hAnsiTheme="minorHAnsi" w:cstheme="minorHAnsi"/>
                <w:b w:val="0"/>
                <w:color w:val="000000"/>
                <w:szCs w:val="22"/>
                <w:lang w:val="en-US" w:eastAsia="zh-CN"/>
              </w:rPr>
            </w:pPr>
          </w:p>
        </w:tc>
        <w:tc>
          <w:tcPr>
            <w:tcW w:w="6698" w:type="dxa"/>
            <w:tcBorders>
              <w:left w:val="none" w:sz="0" w:space="0" w:color="auto"/>
            </w:tcBorders>
            <w:shd w:val="clear" w:color="auto" w:fill="auto"/>
            <w:vAlign w:val="center"/>
          </w:tcPr>
          <w:p w14:paraId="263244C0" w14:textId="77777777" w:rsidR="008404BA" w:rsidRPr="00411623" w:rsidRDefault="008404BA" w:rsidP="008404BA">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color w:val="000000"/>
                <w:szCs w:val="22"/>
                <w:lang w:val="en-US" w:eastAsia="zh-CN"/>
              </w:rPr>
            </w:pPr>
            <w:r w:rsidRPr="00411623">
              <w:rPr>
                <w:rFonts w:asciiTheme="minorHAnsi" w:hAnsiTheme="minorHAnsi" w:cstheme="minorHAnsi"/>
                <w:color w:val="000000"/>
                <w:szCs w:val="22"/>
                <w:lang w:val="en-US" w:eastAsia="zh-CN"/>
              </w:rPr>
              <w:t>Architecture</w:t>
            </w:r>
          </w:p>
        </w:tc>
      </w:tr>
      <w:tr w:rsidR="008404BA" w:rsidRPr="00411623" w14:paraId="25F23989" w14:textId="77777777" w:rsidTr="008404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60" w:type="dxa"/>
            <w:tcBorders>
              <w:right w:val="none" w:sz="0" w:space="0" w:color="auto"/>
            </w:tcBorders>
            <w:shd w:val="clear" w:color="auto" w:fill="auto"/>
            <w:noWrap/>
            <w:vAlign w:val="center"/>
          </w:tcPr>
          <w:p w14:paraId="7BDE0127" w14:textId="03187CEC" w:rsidR="008404BA" w:rsidRPr="00411623" w:rsidRDefault="008404BA" w:rsidP="002B4777">
            <w:pPr>
              <w:jc w:val="center"/>
              <w:rPr>
                <w:rFonts w:asciiTheme="minorHAnsi" w:hAnsiTheme="minorHAnsi" w:cstheme="minorHAnsi"/>
                <w:b w:val="0"/>
                <w:bCs w:val="0"/>
                <w:color w:val="000000"/>
                <w:szCs w:val="22"/>
                <w:lang w:val="en-US" w:eastAsia="zh-CN"/>
              </w:rPr>
            </w:pPr>
          </w:p>
        </w:tc>
        <w:tc>
          <w:tcPr>
            <w:tcW w:w="6698" w:type="dxa"/>
            <w:tcBorders>
              <w:left w:val="none" w:sz="0" w:space="0" w:color="auto"/>
            </w:tcBorders>
            <w:shd w:val="clear" w:color="auto" w:fill="auto"/>
            <w:vAlign w:val="center"/>
          </w:tcPr>
          <w:p w14:paraId="0EDF41F6" w14:textId="77777777" w:rsidR="008404BA" w:rsidRPr="00411623" w:rsidRDefault="008404BA" w:rsidP="008404BA">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lang w:val="en-US" w:eastAsia="zh-CN"/>
              </w:rPr>
            </w:pPr>
            <w:r w:rsidRPr="00411623">
              <w:rPr>
                <w:rFonts w:asciiTheme="minorHAnsi" w:hAnsiTheme="minorHAnsi" w:cstheme="minorHAnsi"/>
                <w:color w:val="000000"/>
                <w:szCs w:val="22"/>
                <w:lang w:val="en-US" w:eastAsia="zh-CN"/>
              </w:rPr>
              <w:t>Application Lead(s)</w:t>
            </w:r>
          </w:p>
        </w:tc>
      </w:tr>
      <w:tr w:rsidR="008404BA" w:rsidRPr="00411623" w14:paraId="3341C074" w14:textId="77777777" w:rsidTr="008404B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60" w:type="dxa"/>
            <w:tcBorders>
              <w:right w:val="none" w:sz="0" w:space="0" w:color="auto"/>
            </w:tcBorders>
            <w:shd w:val="clear" w:color="auto" w:fill="auto"/>
            <w:noWrap/>
            <w:vAlign w:val="center"/>
          </w:tcPr>
          <w:p w14:paraId="5895F4F7" w14:textId="5D7D186A" w:rsidR="008404BA" w:rsidRPr="00411623" w:rsidRDefault="008404BA" w:rsidP="008404BA">
            <w:pPr>
              <w:jc w:val="center"/>
              <w:rPr>
                <w:rFonts w:asciiTheme="minorHAnsi" w:hAnsiTheme="minorHAnsi" w:cstheme="minorHAnsi"/>
                <w:b w:val="0"/>
                <w:color w:val="000000"/>
                <w:szCs w:val="22"/>
                <w:lang w:val="en-US" w:eastAsia="zh-CN"/>
              </w:rPr>
            </w:pPr>
          </w:p>
        </w:tc>
        <w:tc>
          <w:tcPr>
            <w:tcW w:w="6698" w:type="dxa"/>
            <w:tcBorders>
              <w:left w:val="none" w:sz="0" w:space="0" w:color="auto"/>
            </w:tcBorders>
            <w:shd w:val="clear" w:color="auto" w:fill="auto"/>
            <w:vAlign w:val="center"/>
          </w:tcPr>
          <w:p w14:paraId="0BE38A6A" w14:textId="77777777" w:rsidR="008404BA" w:rsidRPr="00411623" w:rsidRDefault="008404BA" w:rsidP="008404BA">
            <w:pPr>
              <w:jc w:val="center"/>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color w:val="000000"/>
                <w:szCs w:val="22"/>
                <w:lang w:val="en-US" w:eastAsia="zh-CN"/>
              </w:rPr>
            </w:pPr>
            <w:r w:rsidRPr="00411623">
              <w:rPr>
                <w:rFonts w:asciiTheme="minorHAnsi" w:hAnsiTheme="minorHAnsi" w:cstheme="minorHAnsi"/>
                <w:color w:val="000000"/>
                <w:szCs w:val="22"/>
                <w:lang w:val="en-US" w:eastAsia="zh-CN"/>
              </w:rPr>
              <w:t>Project / Portfolio Manager</w:t>
            </w:r>
          </w:p>
        </w:tc>
      </w:tr>
    </w:tbl>
    <w:p w14:paraId="7C80E19A" w14:textId="77777777" w:rsidR="00054C8F" w:rsidRPr="00411623" w:rsidRDefault="008404BA" w:rsidP="00054C8F">
      <w:pPr>
        <w:rPr>
          <w:rFonts w:asciiTheme="minorHAnsi" w:hAnsiTheme="minorHAnsi" w:cstheme="minorHAnsi"/>
          <w:szCs w:val="22"/>
        </w:rPr>
      </w:pPr>
      <w:r w:rsidRPr="00411623">
        <w:rPr>
          <w:rFonts w:asciiTheme="minorHAnsi" w:hAnsiTheme="minorHAnsi" w:cstheme="minorHAnsi"/>
          <w:szCs w:val="22"/>
        </w:rPr>
        <w:t xml:space="preserve"> </w:t>
      </w:r>
    </w:p>
    <w:p w14:paraId="775BCB60" w14:textId="77777777" w:rsidR="00054C8F" w:rsidRDefault="00054C8F" w:rsidP="00F27E02">
      <w:pPr>
        <w:rPr>
          <w:rFonts w:asciiTheme="minorHAnsi" w:hAnsiTheme="minorHAnsi" w:cstheme="minorHAnsi"/>
          <w:szCs w:val="22"/>
        </w:rPr>
      </w:pPr>
    </w:p>
    <w:p w14:paraId="387AA191" w14:textId="77777777" w:rsidR="00EE71B5" w:rsidRDefault="00EE71B5" w:rsidP="00F27E02">
      <w:pPr>
        <w:rPr>
          <w:rFonts w:asciiTheme="minorHAnsi" w:hAnsiTheme="minorHAnsi" w:cstheme="minorHAnsi"/>
          <w:szCs w:val="22"/>
        </w:rPr>
      </w:pPr>
    </w:p>
    <w:p w14:paraId="1A1857C1" w14:textId="77777777" w:rsidR="00EE71B5" w:rsidRPr="00411623" w:rsidRDefault="00EE71B5" w:rsidP="00F27E02">
      <w:pPr>
        <w:rPr>
          <w:rFonts w:asciiTheme="minorHAnsi" w:hAnsiTheme="minorHAnsi" w:cstheme="minorHAnsi"/>
          <w:szCs w:val="22"/>
        </w:rPr>
      </w:pPr>
    </w:p>
    <w:p w14:paraId="17961A96" w14:textId="77777777" w:rsidR="00E24E39" w:rsidRPr="00411623" w:rsidRDefault="00E24E39" w:rsidP="002B4777">
      <w:pPr>
        <w:pStyle w:val="Heading3"/>
        <w:keepLines/>
        <w:numPr>
          <w:ilvl w:val="1"/>
          <w:numId w:val="29"/>
        </w:numPr>
        <w:suppressAutoHyphens w:val="0"/>
        <w:spacing w:before="200" w:after="0"/>
        <w:ind w:left="720" w:hanging="720"/>
        <w:rPr>
          <w:rFonts w:asciiTheme="minorHAnsi" w:hAnsiTheme="minorHAnsi" w:cstheme="minorHAnsi"/>
          <w:sz w:val="22"/>
          <w:szCs w:val="22"/>
        </w:rPr>
      </w:pPr>
      <w:bookmarkStart w:id="444" w:name="_Toc195603127"/>
      <w:r w:rsidRPr="00411623">
        <w:rPr>
          <w:rFonts w:asciiTheme="minorHAnsi" w:hAnsiTheme="minorHAnsi" w:cstheme="minorHAnsi"/>
          <w:sz w:val="22"/>
          <w:szCs w:val="22"/>
        </w:rPr>
        <w:lastRenderedPageBreak/>
        <w:t>Guidance</w:t>
      </w:r>
      <w:bookmarkEnd w:id="444"/>
    </w:p>
    <w:p w14:paraId="2372C849" w14:textId="77777777" w:rsidR="000A1263" w:rsidRPr="00411623" w:rsidRDefault="000A1263" w:rsidP="000A1263">
      <w:pPr>
        <w:rPr>
          <w:szCs w:val="22"/>
        </w:rPr>
      </w:pPr>
    </w:p>
    <w:bookmarkStart w:id="445" w:name="_MON_1697195100"/>
    <w:bookmarkEnd w:id="445"/>
    <w:p w14:paraId="7486B7F1" w14:textId="77777777" w:rsidR="00E24E39" w:rsidRPr="00411623" w:rsidRDefault="00E24E39" w:rsidP="00E24E39">
      <w:pPr>
        <w:rPr>
          <w:rFonts w:asciiTheme="minorHAnsi" w:hAnsiTheme="minorHAnsi" w:cstheme="minorHAnsi"/>
          <w:szCs w:val="22"/>
        </w:rPr>
      </w:pPr>
      <w:r w:rsidRPr="00411623">
        <w:rPr>
          <w:rFonts w:asciiTheme="minorHAnsi" w:hAnsiTheme="minorHAnsi" w:cstheme="minorHAnsi"/>
          <w:szCs w:val="22"/>
        </w:rPr>
        <w:object w:dxaOrig="1534" w:dyaOrig="994" w14:anchorId="154857D6">
          <v:shape id="_x0000_i1028" type="#_x0000_t75" style="width:76.8pt;height:49.8pt" o:ole="">
            <v:imagedata r:id="rId29" o:title=""/>
          </v:shape>
          <o:OLEObject Type="Embed" ProgID="Word.Document.12" ShapeID="_x0000_i1028" DrawAspect="Icon" ObjectID="_1806484365" r:id="rId30">
            <o:FieldCodes>\s</o:FieldCodes>
          </o:OLEObject>
        </w:object>
      </w:r>
    </w:p>
    <w:p w14:paraId="6F4B9561" w14:textId="77777777" w:rsidR="00E24E39" w:rsidRPr="00411623" w:rsidRDefault="00E24E39" w:rsidP="00F27E02">
      <w:pPr>
        <w:rPr>
          <w:rFonts w:asciiTheme="minorHAnsi" w:hAnsiTheme="minorHAnsi" w:cstheme="minorHAnsi"/>
          <w:szCs w:val="22"/>
        </w:rPr>
      </w:pPr>
    </w:p>
    <w:sectPr w:rsidR="00E24E39" w:rsidRPr="00411623" w:rsidSect="007F4B9D">
      <w:headerReference w:type="default" r:id="rId31"/>
      <w:footerReference w:type="default" r:id="rId32"/>
      <w:pgSz w:w="12240" w:h="15840"/>
      <w:pgMar w:top="932" w:right="1440" w:bottom="1080" w:left="1440" w:header="270" w:footer="3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BB70F" w14:textId="77777777" w:rsidR="00BF536D" w:rsidRDefault="00BF536D">
      <w:r>
        <w:separator/>
      </w:r>
    </w:p>
  </w:endnote>
  <w:endnote w:type="continuationSeparator" w:id="0">
    <w:p w14:paraId="6664EBF7" w14:textId="77777777" w:rsidR="00BF536D" w:rsidRDefault="00BF5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Unicode MS">
    <w:panose1 w:val="020B0604020202020204"/>
    <w:charset w:val="00"/>
    <w:family w:val="swiss"/>
    <w:pitch w:val="variable"/>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EF9DA" w14:textId="19FF3CFD" w:rsidR="00162FFF" w:rsidRPr="00952E05" w:rsidRDefault="00A16268" w:rsidP="00D63E12">
    <w:pPr>
      <w:pStyle w:val="Footer"/>
      <w:tabs>
        <w:tab w:val="clear" w:pos="4320"/>
        <w:tab w:val="clear" w:pos="8640"/>
        <w:tab w:val="left" w:pos="5715"/>
      </w:tabs>
      <w:rPr>
        <w:rFonts w:asciiTheme="minorHAnsi" w:hAnsiTheme="minorHAnsi"/>
        <w:szCs w:val="22"/>
      </w:rPr>
    </w:pPr>
    <w:r>
      <w:rPr>
        <w:rFonts w:asciiTheme="minorHAnsi" w:hAnsiTheme="minorHAnsi"/>
        <w:szCs w:val="22"/>
      </w:rPr>
      <w:fldChar w:fldCharType="begin"/>
    </w:r>
    <w:r>
      <w:rPr>
        <w:rFonts w:asciiTheme="minorHAnsi" w:hAnsiTheme="minorHAnsi"/>
        <w:szCs w:val="22"/>
      </w:rPr>
      <w:instrText xml:space="preserve"> FILENAME \* MERGEFORMAT </w:instrText>
    </w:r>
    <w:r>
      <w:rPr>
        <w:rFonts w:asciiTheme="minorHAnsi" w:hAnsiTheme="minorHAnsi"/>
        <w:szCs w:val="22"/>
      </w:rPr>
      <w:fldChar w:fldCharType="separate"/>
    </w:r>
    <w:r w:rsidR="00E3052D">
      <w:rPr>
        <w:rFonts w:asciiTheme="minorHAnsi" w:hAnsiTheme="minorHAnsi"/>
        <w:noProof/>
        <w:szCs w:val="22"/>
      </w:rPr>
      <w:t>FSD_</w:t>
    </w:r>
    <w:r w:rsidR="00EA5886" w:rsidRPr="00EA5886">
      <w:rPr>
        <w:rFonts w:asciiTheme="minorHAnsi" w:hAnsiTheme="minorHAnsi" w:cstheme="minorHAnsi"/>
        <w:color w:val="000000" w:themeColor="text1"/>
        <w:szCs w:val="22"/>
      </w:rPr>
      <w:t xml:space="preserve"> </w:t>
    </w:r>
    <w:r w:rsidR="00EA5886" w:rsidRPr="005274F8">
      <w:rPr>
        <w:rFonts w:asciiTheme="minorHAnsi" w:hAnsiTheme="minorHAnsi" w:cstheme="minorHAnsi"/>
        <w:color w:val="000000" w:themeColor="text1"/>
        <w:szCs w:val="22"/>
      </w:rPr>
      <w:t xml:space="preserve">WHISTLEBLOWING AUTO REPORTING FORM </w:t>
    </w:r>
    <w:r w:rsidR="00E3052D">
      <w:rPr>
        <w:rFonts w:asciiTheme="minorHAnsi" w:hAnsiTheme="minorHAnsi"/>
        <w:noProof/>
        <w:szCs w:val="22"/>
      </w:rPr>
      <w:t>_[Project ID]_</w:t>
    </w:r>
    <w:r w:rsidR="00EA5886">
      <w:rPr>
        <w:rFonts w:asciiTheme="minorHAnsi" w:hAnsiTheme="minorHAnsi"/>
        <w:noProof/>
        <w:szCs w:val="22"/>
      </w:rPr>
      <w:t>V1.0</w:t>
    </w:r>
    <w:r w:rsidR="00E3052D">
      <w:rPr>
        <w:rFonts w:asciiTheme="minorHAnsi" w:hAnsiTheme="minorHAnsi"/>
        <w:noProof/>
        <w:szCs w:val="22"/>
      </w:rPr>
      <w:t xml:space="preserve"> Template v</w:t>
    </w:r>
    <w:r w:rsidR="00A52B53">
      <w:rPr>
        <w:rFonts w:asciiTheme="minorHAnsi" w:hAnsiTheme="minorHAnsi"/>
        <w:noProof/>
        <w:szCs w:val="22"/>
      </w:rPr>
      <w:t>1</w:t>
    </w:r>
    <w:r>
      <w:rPr>
        <w:rFonts w:asciiTheme="minorHAnsi" w:hAnsiTheme="minorHAnsi"/>
        <w:szCs w:val="22"/>
      </w:rPr>
      <w:fldChar w:fldCharType="end"/>
    </w:r>
    <w:r w:rsidRPr="00A16268">
      <w:rPr>
        <w:rFonts w:asciiTheme="minorHAnsi" w:hAnsiTheme="minorHAnsi"/>
        <w:szCs w:val="22"/>
      </w:rPr>
      <w:ptab w:relativeTo="margin" w:alignment="right" w:leader="none"/>
    </w:r>
    <w:r w:rsidR="00E3052D">
      <w:rPr>
        <w:rFonts w:asciiTheme="minorHAnsi" w:hAnsiTheme="minorHAnsi"/>
        <w:szCs w:val="22"/>
      </w:rPr>
      <w:t xml:space="preserve"> </w:t>
    </w:r>
    <w:r w:rsidR="00E3052D" w:rsidRPr="00E3052D">
      <w:rPr>
        <w:rFonts w:asciiTheme="minorHAnsi" w:hAnsiTheme="minorHAnsi"/>
        <w:szCs w:val="22"/>
      </w:rPr>
      <w:fldChar w:fldCharType="begin"/>
    </w:r>
    <w:r w:rsidR="00E3052D" w:rsidRPr="00E3052D">
      <w:rPr>
        <w:rFonts w:asciiTheme="minorHAnsi" w:hAnsiTheme="minorHAnsi"/>
        <w:szCs w:val="22"/>
      </w:rPr>
      <w:instrText xml:space="preserve"> PAGE   \* MERGEFORMAT </w:instrText>
    </w:r>
    <w:r w:rsidR="00E3052D" w:rsidRPr="00E3052D">
      <w:rPr>
        <w:rFonts w:asciiTheme="minorHAnsi" w:hAnsiTheme="minorHAnsi"/>
        <w:szCs w:val="22"/>
      </w:rPr>
      <w:fldChar w:fldCharType="separate"/>
    </w:r>
    <w:r w:rsidR="00601E75">
      <w:rPr>
        <w:rFonts w:asciiTheme="minorHAnsi" w:hAnsiTheme="minorHAnsi"/>
        <w:noProof/>
        <w:szCs w:val="22"/>
      </w:rPr>
      <w:t>6</w:t>
    </w:r>
    <w:r w:rsidR="00E3052D" w:rsidRPr="00E3052D">
      <w:rPr>
        <w:rFonts w:asciiTheme="minorHAnsi" w:hAnsiTheme="minorHAnsi"/>
        <w:noProof/>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F05BC" w14:textId="77777777" w:rsidR="00BF536D" w:rsidRDefault="00BF536D">
      <w:r>
        <w:separator/>
      </w:r>
    </w:p>
  </w:footnote>
  <w:footnote w:type="continuationSeparator" w:id="0">
    <w:p w14:paraId="4BA335BB" w14:textId="77777777" w:rsidR="00BF536D" w:rsidRDefault="00BF5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D32B7" w14:textId="77777777" w:rsidR="00162FFF" w:rsidRPr="0016200E" w:rsidRDefault="00961B7B" w:rsidP="00305979">
    <w:pPr>
      <w:pStyle w:val="Header"/>
      <w:tabs>
        <w:tab w:val="clear" w:pos="8640"/>
        <w:tab w:val="right" w:pos="9360"/>
      </w:tabs>
      <w:rPr>
        <w:rFonts w:asciiTheme="minorHAnsi" w:hAnsiTheme="minorHAnsi"/>
        <w:i/>
        <w:szCs w:val="22"/>
      </w:rPr>
    </w:pPr>
    <w:r>
      <w:rPr>
        <w:rFonts w:asciiTheme="minorHAnsi" w:hAnsiTheme="minorHAnsi"/>
        <w:i/>
        <w:noProof/>
        <w:szCs w:val="22"/>
        <w:lang w:eastAsia="en-US"/>
      </w:rPr>
      <mc:AlternateContent>
        <mc:Choice Requires="wps">
          <w:drawing>
            <wp:anchor distT="0" distB="0" distL="114300" distR="114300" simplePos="0" relativeHeight="251659264" behindDoc="0" locked="0" layoutInCell="0" allowOverlap="1" wp14:anchorId="31FA736C" wp14:editId="702AB8C5">
              <wp:simplePos x="0" y="0"/>
              <wp:positionH relativeFrom="page">
                <wp:posOffset>0</wp:posOffset>
              </wp:positionH>
              <wp:positionV relativeFrom="page">
                <wp:posOffset>190500</wp:posOffset>
              </wp:positionV>
              <wp:extent cx="7772400" cy="273050"/>
              <wp:effectExtent l="0" t="0" r="0" b="12700"/>
              <wp:wrapNone/>
              <wp:docPr id="3" name="MSIPCM2fd94f9f809ef9393bdb679d" descr="{&quot;HashCode&quot;:62995019,&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B8894C8" w14:textId="77777777" w:rsidR="00961B7B" w:rsidRPr="00961B7B" w:rsidRDefault="00961B7B" w:rsidP="00961B7B">
                          <w:pPr>
                            <w:rPr>
                              <w:rFonts w:ascii="Calibri" w:hAnsi="Calibri" w:cs="Calibri"/>
                              <w:color w:val="000000"/>
                              <w:sz w:val="20"/>
                            </w:rPr>
                          </w:pPr>
                          <w:r w:rsidRPr="00961B7B">
                            <w:rPr>
                              <w:rFonts w:ascii="Calibri" w:hAnsi="Calibri" w:cs="Calibri"/>
                              <w:color w:val="000000"/>
                              <w:sz w:val="20"/>
                            </w:rPr>
                            <w:t>Classification: Internal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31FA736C" id="_x0000_t202" coordsize="21600,21600" o:spt="202" path="m,l,21600r21600,l21600,xe">
              <v:stroke joinstyle="miter"/>
              <v:path gradientshapeok="t" o:connecttype="rect"/>
            </v:shapetype>
            <v:shape id="MSIPCM2fd94f9f809ef9393bdb679d" o:spid="_x0000_s1026" type="#_x0000_t202" alt="{&quot;HashCode&quot;:62995019,&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textbox inset="20pt,0,,0">
                <w:txbxContent>
                  <w:p w14:paraId="5B8894C8" w14:textId="77777777" w:rsidR="00961B7B" w:rsidRPr="00961B7B" w:rsidRDefault="00961B7B" w:rsidP="00961B7B">
                    <w:pPr>
                      <w:rPr>
                        <w:rFonts w:ascii="Calibri" w:hAnsi="Calibri" w:cs="Calibri"/>
                        <w:color w:val="000000"/>
                        <w:sz w:val="20"/>
                      </w:rPr>
                    </w:pPr>
                    <w:r w:rsidRPr="00961B7B">
                      <w:rPr>
                        <w:rFonts w:ascii="Calibri" w:hAnsi="Calibri" w:cs="Calibri"/>
                        <w:color w:val="000000"/>
                        <w:sz w:val="20"/>
                      </w:rPr>
                      <w:t>Classification: Internal</w:t>
                    </w:r>
                  </w:p>
                </w:txbxContent>
              </v:textbox>
              <w10:wrap anchorx="page" anchory="page"/>
            </v:shape>
          </w:pict>
        </mc:Fallback>
      </mc:AlternateContent>
    </w:r>
    <w:r w:rsidR="008E4235">
      <w:rPr>
        <w:rFonts w:asciiTheme="minorHAnsi" w:hAnsiTheme="minorHAnsi"/>
        <w:i/>
        <w:szCs w:val="22"/>
      </w:rPr>
      <w:t>Functional Specifications Document</w:t>
    </w:r>
    <w:r w:rsidR="007F4B9D">
      <w:rPr>
        <w:rFonts w:asciiTheme="minorHAnsi" w:hAnsiTheme="minorHAnsi"/>
        <w:i/>
        <w:szCs w:val="22"/>
      </w:rPr>
      <w:t xml:space="preserve"> (FSD)</w:t>
    </w:r>
    <w:r w:rsidR="00A16268">
      <w:rPr>
        <w:rFonts w:asciiTheme="minorHAnsi" w:hAnsiTheme="minorHAnsi"/>
        <w:i/>
        <w:szCs w:val="22"/>
      </w:rPr>
      <w:tab/>
    </w:r>
    <w:r w:rsidR="00A16268">
      <w:rPr>
        <w:rFonts w:asciiTheme="minorHAnsi" w:hAnsiTheme="minorHAnsi"/>
        <w:i/>
        <w:szCs w:val="22"/>
      </w:rPr>
      <w:tab/>
    </w:r>
    <w:r w:rsidR="00C67193" w:rsidRPr="00930AED">
      <w:rPr>
        <w:rFonts w:asciiTheme="minorHAnsi" w:hAnsiTheme="minorHAnsi" w:cstheme="minorHAnsi"/>
        <w:noProof/>
        <w:szCs w:val="22"/>
        <w:lang w:eastAsia="en-US"/>
      </w:rPr>
      <w:drawing>
        <wp:inline distT="0" distB="0" distL="0" distR="0" wp14:anchorId="31FF42CC" wp14:editId="28B24EDF">
          <wp:extent cx="1022350" cy="233224"/>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srcRect/>
                  <a:stretch>
                    <a:fillRect/>
                  </a:stretch>
                </pic:blipFill>
                <pic:spPr bwMode="auto">
                  <a:xfrm>
                    <a:off x="0" y="0"/>
                    <a:ext cx="1034388" cy="23597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86870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4"/>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multilevel"/>
    <w:tmpl w:val="00000003"/>
    <w:name w:val="WW8StyleNum"/>
    <w:lvl w:ilvl="0">
      <w:start w:val="1"/>
      <w:numFmt w:val="bullet"/>
      <w:pStyle w:val="bullet2"/>
      <w:lvlText w:val=""/>
      <w:lvlJc w:val="left"/>
      <w:pPr>
        <w:tabs>
          <w:tab w:val="num" w:pos="720"/>
        </w:tabs>
        <w:ind w:left="720" w:hanging="72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4"/>
    <w:multiLevelType w:val="multilevel"/>
    <w:tmpl w:val="00000004"/>
    <w:name w:val="WW8StyleNum1"/>
    <w:lvl w:ilvl="0">
      <w:start w:val="1"/>
      <w:numFmt w:val="decimal"/>
      <w:pStyle w:val="Heading1"/>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5"/>
    <w:multiLevelType w:val="multilevel"/>
    <w:tmpl w:val="00000005"/>
    <w:name w:val="WW8StyleNum2"/>
    <w:lvl w:ilvl="0">
      <w:start w:val="1"/>
      <w:numFmt w:val="bullet"/>
      <w:pStyle w:val="bullet"/>
      <w:lvlText w:val=""/>
      <w:lvlJc w:val="left"/>
      <w:pPr>
        <w:tabs>
          <w:tab w:val="num" w:pos="720"/>
        </w:tabs>
        <w:ind w:left="720" w:hanging="72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420680"/>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00AE3CD8"/>
    <w:multiLevelType w:val="hybridMultilevel"/>
    <w:tmpl w:val="E24AB46E"/>
    <w:lvl w:ilvl="0" w:tplc="18303B12">
      <w:start w:val="1"/>
      <w:numFmt w:val="decimal"/>
      <w:lvlText w:val="%1."/>
      <w:lvlJc w:val="left"/>
      <w:pPr>
        <w:ind w:left="1800" w:hanging="360"/>
      </w:pPr>
      <w:rPr>
        <w:rFonts w:hint="default"/>
        <w:b/>
      </w:rPr>
    </w:lvl>
    <w:lvl w:ilvl="1" w:tplc="4C090019" w:tentative="1">
      <w:start w:val="1"/>
      <w:numFmt w:val="lowerLetter"/>
      <w:lvlText w:val="%2."/>
      <w:lvlJc w:val="left"/>
      <w:pPr>
        <w:ind w:left="2520" w:hanging="360"/>
      </w:pPr>
    </w:lvl>
    <w:lvl w:ilvl="2" w:tplc="4C09001B" w:tentative="1">
      <w:start w:val="1"/>
      <w:numFmt w:val="lowerRoman"/>
      <w:lvlText w:val="%3."/>
      <w:lvlJc w:val="right"/>
      <w:pPr>
        <w:ind w:left="3240" w:hanging="180"/>
      </w:pPr>
    </w:lvl>
    <w:lvl w:ilvl="3" w:tplc="4C09000F" w:tentative="1">
      <w:start w:val="1"/>
      <w:numFmt w:val="decimal"/>
      <w:lvlText w:val="%4."/>
      <w:lvlJc w:val="left"/>
      <w:pPr>
        <w:ind w:left="3960" w:hanging="360"/>
      </w:pPr>
    </w:lvl>
    <w:lvl w:ilvl="4" w:tplc="4C090019" w:tentative="1">
      <w:start w:val="1"/>
      <w:numFmt w:val="lowerLetter"/>
      <w:lvlText w:val="%5."/>
      <w:lvlJc w:val="left"/>
      <w:pPr>
        <w:ind w:left="4680" w:hanging="360"/>
      </w:pPr>
    </w:lvl>
    <w:lvl w:ilvl="5" w:tplc="4C09001B" w:tentative="1">
      <w:start w:val="1"/>
      <w:numFmt w:val="lowerRoman"/>
      <w:lvlText w:val="%6."/>
      <w:lvlJc w:val="right"/>
      <w:pPr>
        <w:ind w:left="5400" w:hanging="180"/>
      </w:pPr>
    </w:lvl>
    <w:lvl w:ilvl="6" w:tplc="4C09000F" w:tentative="1">
      <w:start w:val="1"/>
      <w:numFmt w:val="decimal"/>
      <w:lvlText w:val="%7."/>
      <w:lvlJc w:val="left"/>
      <w:pPr>
        <w:ind w:left="6120" w:hanging="360"/>
      </w:pPr>
    </w:lvl>
    <w:lvl w:ilvl="7" w:tplc="4C090019" w:tentative="1">
      <w:start w:val="1"/>
      <w:numFmt w:val="lowerLetter"/>
      <w:lvlText w:val="%8."/>
      <w:lvlJc w:val="left"/>
      <w:pPr>
        <w:ind w:left="6840" w:hanging="360"/>
      </w:pPr>
    </w:lvl>
    <w:lvl w:ilvl="8" w:tplc="4C09001B" w:tentative="1">
      <w:start w:val="1"/>
      <w:numFmt w:val="lowerRoman"/>
      <w:lvlText w:val="%9."/>
      <w:lvlJc w:val="right"/>
      <w:pPr>
        <w:ind w:left="7560" w:hanging="180"/>
      </w:pPr>
    </w:lvl>
  </w:abstractNum>
  <w:abstractNum w:abstractNumId="7" w15:restartNumberingAfterBreak="0">
    <w:nsid w:val="02CB5F09"/>
    <w:multiLevelType w:val="hybridMultilevel"/>
    <w:tmpl w:val="DDF0F37E"/>
    <w:lvl w:ilvl="0" w:tplc="DDA0ECDA">
      <w:start w:val="1"/>
      <w:numFmt w:val="bullet"/>
      <w:pStyle w:val="Bullet0"/>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036272D0"/>
    <w:multiLevelType w:val="multilevel"/>
    <w:tmpl w:val="DDC092A6"/>
    <w:lvl w:ilvl="0">
      <w:start w:val="3"/>
      <w:numFmt w:val="decimal"/>
      <w:lvlText w:val="%1"/>
      <w:lvlJc w:val="left"/>
      <w:pPr>
        <w:ind w:left="450" w:hanging="450"/>
      </w:pPr>
      <w:rPr>
        <w:rFonts w:hint="default"/>
      </w:rPr>
    </w:lvl>
    <w:lvl w:ilvl="1">
      <w:start w:val="2"/>
      <w:numFmt w:val="decimal"/>
      <w:lvlText w:val="%1.%2"/>
      <w:lvlJc w:val="left"/>
      <w:pPr>
        <w:ind w:left="810" w:hanging="45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00372E9"/>
    <w:multiLevelType w:val="multilevel"/>
    <w:tmpl w:val="0409001F"/>
    <w:lvl w:ilvl="0">
      <w:start w:val="1"/>
      <w:numFmt w:val="decimal"/>
      <w:lvlText w:val="%1."/>
      <w:lvlJc w:val="left"/>
      <w:pPr>
        <w:ind w:left="360" w:hanging="360"/>
      </w:pPr>
    </w:lvl>
    <w:lvl w:ilvl="1">
      <w:start w:val="1"/>
      <w:numFmt w:val="decimal"/>
      <w:lvlText w:val="%1.%2."/>
      <w:lvlJc w:val="left"/>
      <w:pPr>
        <w:ind w:left="25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7606406"/>
    <w:multiLevelType w:val="hybridMultilevel"/>
    <w:tmpl w:val="9B72F4EA"/>
    <w:lvl w:ilvl="0" w:tplc="3E60585A">
      <w:start w:val="1"/>
      <w:numFmt w:val="bullet"/>
      <w:pStyle w:val="TableBullet1"/>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A5037EE"/>
    <w:multiLevelType w:val="multilevel"/>
    <w:tmpl w:val="DB747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C7216"/>
    <w:multiLevelType w:val="multilevel"/>
    <w:tmpl w:val="A9E8C2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1D67261C"/>
    <w:multiLevelType w:val="hybridMultilevel"/>
    <w:tmpl w:val="1FF8C828"/>
    <w:lvl w:ilvl="0" w:tplc="4C090001">
      <w:start w:val="1"/>
      <w:numFmt w:val="bullet"/>
      <w:lvlText w:val=""/>
      <w:lvlJc w:val="left"/>
      <w:pPr>
        <w:ind w:left="720" w:hanging="360"/>
      </w:pPr>
      <w:rPr>
        <w:rFonts w:ascii="Symbol" w:hAnsi="Symbol" w:hint="default"/>
      </w:rPr>
    </w:lvl>
    <w:lvl w:ilvl="1" w:tplc="93244BA8">
      <w:start w:val="8"/>
      <w:numFmt w:val="bullet"/>
      <w:lvlText w:val=""/>
      <w:lvlJc w:val="left"/>
      <w:pPr>
        <w:ind w:left="1440" w:hanging="360"/>
      </w:pPr>
      <w:rPr>
        <w:rFonts w:ascii="Symbol" w:eastAsiaTheme="minorHAnsi" w:hAnsi="Symbol" w:cs="Calibri" w:hint="default"/>
      </w:rPr>
    </w:lvl>
    <w:lvl w:ilvl="2" w:tplc="4C090005">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1ECA6E42"/>
    <w:multiLevelType w:val="hybridMultilevel"/>
    <w:tmpl w:val="43B87BE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2194723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3FA761B"/>
    <w:multiLevelType w:val="hybridMultilevel"/>
    <w:tmpl w:val="7E7AAAE0"/>
    <w:lvl w:ilvl="0" w:tplc="C77C8A64">
      <w:start w:val="1"/>
      <w:numFmt w:val="bullet"/>
      <w:lvlText w:val="•"/>
      <w:lvlJc w:val="left"/>
      <w:pPr>
        <w:tabs>
          <w:tab w:val="num" w:pos="720"/>
        </w:tabs>
        <w:ind w:left="720" w:hanging="360"/>
      </w:pPr>
      <w:rPr>
        <w:rFonts w:ascii="Arial" w:hAnsi="Arial" w:hint="default"/>
      </w:rPr>
    </w:lvl>
    <w:lvl w:ilvl="1" w:tplc="BFAEEEBC" w:tentative="1">
      <w:start w:val="1"/>
      <w:numFmt w:val="bullet"/>
      <w:lvlText w:val="•"/>
      <w:lvlJc w:val="left"/>
      <w:pPr>
        <w:tabs>
          <w:tab w:val="num" w:pos="1440"/>
        </w:tabs>
        <w:ind w:left="1440" w:hanging="360"/>
      </w:pPr>
      <w:rPr>
        <w:rFonts w:ascii="Arial" w:hAnsi="Arial" w:hint="default"/>
      </w:rPr>
    </w:lvl>
    <w:lvl w:ilvl="2" w:tplc="27683DB6" w:tentative="1">
      <w:start w:val="1"/>
      <w:numFmt w:val="bullet"/>
      <w:lvlText w:val="•"/>
      <w:lvlJc w:val="left"/>
      <w:pPr>
        <w:tabs>
          <w:tab w:val="num" w:pos="2160"/>
        </w:tabs>
        <w:ind w:left="2160" w:hanging="360"/>
      </w:pPr>
      <w:rPr>
        <w:rFonts w:ascii="Arial" w:hAnsi="Arial" w:hint="default"/>
      </w:rPr>
    </w:lvl>
    <w:lvl w:ilvl="3" w:tplc="FDC65110" w:tentative="1">
      <w:start w:val="1"/>
      <w:numFmt w:val="bullet"/>
      <w:lvlText w:val="•"/>
      <w:lvlJc w:val="left"/>
      <w:pPr>
        <w:tabs>
          <w:tab w:val="num" w:pos="2880"/>
        </w:tabs>
        <w:ind w:left="2880" w:hanging="360"/>
      </w:pPr>
      <w:rPr>
        <w:rFonts w:ascii="Arial" w:hAnsi="Arial" w:hint="default"/>
      </w:rPr>
    </w:lvl>
    <w:lvl w:ilvl="4" w:tplc="5AAC1604" w:tentative="1">
      <w:start w:val="1"/>
      <w:numFmt w:val="bullet"/>
      <w:lvlText w:val="•"/>
      <w:lvlJc w:val="left"/>
      <w:pPr>
        <w:tabs>
          <w:tab w:val="num" w:pos="3600"/>
        </w:tabs>
        <w:ind w:left="3600" w:hanging="360"/>
      </w:pPr>
      <w:rPr>
        <w:rFonts w:ascii="Arial" w:hAnsi="Arial" w:hint="default"/>
      </w:rPr>
    </w:lvl>
    <w:lvl w:ilvl="5" w:tplc="19E6DB14" w:tentative="1">
      <w:start w:val="1"/>
      <w:numFmt w:val="bullet"/>
      <w:lvlText w:val="•"/>
      <w:lvlJc w:val="left"/>
      <w:pPr>
        <w:tabs>
          <w:tab w:val="num" w:pos="4320"/>
        </w:tabs>
        <w:ind w:left="4320" w:hanging="360"/>
      </w:pPr>
      <w:rPr>
        <w:rFonts w:ascii="Arial" w:hAnsi="Arial" w:hint="default"/>
      </w:rPr>
    </w:lvl>
    <w:lvl w:ilvl="6" w:tplc="41F6F96E" w:tentative="1">
      <w:start w:val="1"/>
      <w:numFmt w:val="bullet"/>
      <w:lvlText w:val="•"/>
      <w:lvlJc w:val="left"/>
      <w:pPr>
        <w:tabs>
          <w:tab w:val="num" w:pos="5040"/>
        </w:tabs>
        <w:ind w:left="5040" w:hanging="360"/>
      </w:pPr>
      <w:rPr>
        <w:rFonts w:ascii="Arial" w:hAnsi="Arial" w:hint="default"/>
      </w:rPr>
    </w:lvl>
    <w:lvl w:ilvl="7" w:tplc="A36CE8AA" w:tentative="1">
      <w:start w:val="1"/>
      <w:numFmt w:val="bullet"/>
      <w:lvlText w:val="•"/>
      <w:lvlJc w:val="left"/>
      <w:pPr>
        <w:tabs>
          <w:tab w:val="num" w:pos="5760"/>
        </w:tabs>
        <w:ind w:left="5760" w:hanging="360"/>
      </w:pPr>
      <w:rPr>
        <w:rFonts w:ascii="Arial" w:hAnsi="Arial" w:hint="default"/>
      </w:rPr>
    </w:lvl>
    <w:lvl w:ilvl="8" w:tplc="61849BD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AB17A9B"/>
    <w:multiLevelType w:val="multilevel"/>
    <w:tmpl w:val="0409001D"/>
    <w:styleLink w:val="MedianListStyle"/>
    <w:lvl w:ilvl="0">
      <w:start w:val="1"/>
      <w:numFmt w:val="bullet"/>
      <w:lvlText w:val=""/>
      <w:lvlJc w:val="left"/>
      <w:pPr>
        <w:ind w:left="360" w:hanging="360"/>
      </w:pPr>
      <w:rPr>
        <w:rFonts w:ascii="Wingdings 2" w:hAnsi="Wingdings 2" w:hint="default"/>
        <w:color w:val="C0504D" w:themeColor="accent2"/>
        <w:sz w:val="23"/>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FE52688"/>
    <w:multiLevelType w:val="hybridMultilevel"/>
    <w:tmpl w:val="AE2EAB2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9" w15:restartNumberingAfterBreak="0">
    <w:nsid w:val="32FC2086"/>
    <w:multiLevelType w:val="hybridMultilevel"/>
    <w:tmpl w:val="07EA1D8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338C3842"/>
    <w:multiLevelType w:val="multilevel"/>
    <w:tmpl w:val="0409001F"/>
    <w:lvl w:ilvl="0">
      <w:start w:val="1"/>
      <w:numFmt w:val="decimal"/>
      <w:lvlText w:val="%1."/>
      <w:lvlJc w:val="left"/>
      <w:pPr>
        <w:ind w:left="1800" w:hanging="360"/>
      </w:pPr>
    </w:lvl>
    <w:lvl w:ilvl="1">
      <w:start w:val="1"/>
      <w:numFmt w:val="decimal"/>
      <w:lvlText w:val="%1.%2."/>
      <w:lvlJc w:val="left"/>
      <w:pPr>
        <w:ind w:left="40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21" w15:restartNumberingAfterBreak="0">
    <w:nsid w:val="355D7C2E"/>
    <w:multiLevelType w:val="hybridMultilevel"/>
    <w:tmpl w:val="410A74F2"/>
    <w:lvl w:ilvl="0" w:tplc="FFFFFFFF">
      <w:start w:val="1"/>
      <w:numFmt w:val="decimal"/>
      <w:lvlText w:val="%1."/>
      <w:lvlJc w:val="left"/>
      <w:pPr>
        <w:ind w:left="1800" w:hanging="360"/>
      </w:pPr>
      <w:rPr>
        <w:rFonts w:hint="default"/>
        <w:b/>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2" w15:restartNumberingAfterBreak="0">
    <w:nsid w:val="392153BE"/>
    <w:multiLevelType w:val="hybridMultilevel"/>
    <w:tmpl w:val="12BC03D2"/>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3" w15:restartNumberingAfterBreak="0">
    <w:nsid w:val="3A423B1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CCE684A"/>
    <w:multiLevelType w:val="multilevel"/>
    <w:tmpl w:val="5082E2EE"/>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7752285"/>
    <w:multiLevelType w:val="hybridMultilevel"/>
    <w:tmpl w:val="11009B86"/>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93244BA8">
      <w:start w:val="8"/>
      <w:numFmt w:val="bullet"/>
      <w:lvlText w:val=""/>
      <w:lvlJc w:val="left"/>
      <w:pPr>
        <w:ind w:left="1440" w:hanging="360"/>
      </w:pPr>
      <w:rPr>
        <w:rFonts w:ascii="Symbol" w:eastAsiaTheme="minorHAnsi" w:hAnsi="Symbol" w:cs="Calibri"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4B57155"/>
    <w:multiLevelType w:val="multilevel"/>
    <w:tmpl w:val="00F2872A"/>
    <w:lvl w:ilvl="0">
      <w:start w:val="1"/>
      <w:numFmt w:val="bullet"/>
      <w:lvlText w:val=""/>
      <w:lvlJc w:val="left"/>
      <w:pPr>
        <w:ind w:left="720" w:hanging="360"/>
      </w:pPr>
      <w:rPr>
        <w:rFonts w:ascii="Symbol" w:hAnsi="Symbol" w:hint="default"/>
      </w:rPr>
    </w:lvl>
    <w:lvl w:ilvl="1">
      <w:start w:val="1"/>
      <w:numFmt w:val="decimal"/>
      <w:lvlText w:val="%1.%2."/>
      <w:lvlJc w:val="left"/>
      <w:pPr>
        <w:ind w:left="29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7" w15:restartNumberingAfterBreak="0">
    <w:nsid w:val="55B41086"/>
    <w:multiLevelType w:val="multilevel"/>
    <w:tmpl w:val="74BA9A96"/>
    <w:lvl w:ilvl="0">
      <w:start w:val="6"/>
      <w:numFmt w:val="decimal"/>
      <w:lvlText w:val="%1."/>
      <w:lvlJc w:val="left"/>
      <w:pPr>
        <w:ind w:left="36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8" w15:restartNumberingAfterBreak="0">
    <w:nsid w:val="5B853B6E"/>
    <w:multiLevelType w:val="multilevel"/>
    <w:tmpl w:val="44B8C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9673AB"/>
    <w:multiLevelType w:val="hybridMultilevel"/>
    <w:tmpl w:val="410A74F2"/>
    <w:lvl w:ilvl="0" w:tplc="18303B12">
      <w:start w:val="1"/>
      <w:numFmt w:val="decimal"/>
      <w:lvlText w:val="%1."/>
      <w:lvlJc w:val="left"/>
      <w:pPr>
        <w:ind w:left="720" w:hanging="360"/>
      </w:pPr>
      <w:rPr>
        <w:rFonts w:hint="default"/>
        <w:b/>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0" w15:restartNumberingAfterBreak="0">
    <w:nsid w:val="629365CA"/>
    <w:multiLevelType w:val="multilevel"/>
    <w:tmpl w:val="0409001F"/>
    <w:lvl w:ilvl="0">
      <w:start w:val="1"/>
      <w:numFmt w:val="decimal"/>
      <w:lvlText w:val="%1."/>
      <w:lvlJc w:val="left"/>
      <w:pPr>
        <w:ind w:left="1800" w:hanging="360"/>
      </w:pPr>
    </w:lvl>
    <w:lvl w:ilvl="1">
      <w:start w:val="1"/>
      <w:numFmt w:val="decimal"/>
      <w:lvlText w:val="%1.%2."/>
      <w:lvlJc w:val="left"/>
      <w:pPr>
        <w:ind w:left="40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31" w15:restartNumberingAfterBreak="0">
    <w:nsid w:val="698C6B5F"/>
    <w:multiLevelType w:val="multilevel"/>
    <w:tmpl w:val="00F2872A"/>
    <w:lvl w:ilvl="0">
      <w:start w:val="1"/>
      <w:numFmt w:val="bullet"/>
      <w:lvlText w:val=""/>
      <w:lvlJc w:val="left"/>
      <w:pPr>
        <w:ind w:left="720" w:hanging="360"/>
      </w:pPr>
      <w:rPr>
        <w:rFonts w:ascii="Symbol" w:hAnsi="Symbol" w:hint="default"/>
      </w:rPr>
    </w:lvl>
    <w:lvl w:ilvl="1">
      <w:start w:val="1"/>
      <w:numFmt w:val="decimal"/>
      <w:lvlText w:val="%1.%2."/>
      <w:lvlJc w:val="left"/>
      <w:pPr>
        <w:ind w:left="29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2" w15:restartNumberingAfterBreak="0">
    <w:nsid w:val="6B502026"/>
    <w:multiLevelType w:val="hybridMultilevel"/>
    <w:tmpl w:val="270C6A4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3" w15:restartNumberingAfterBreak="0">
    <w:nsid w:val="7D626F8F"/>
    <w:multiLevelType w:val="hybridMultilevel"/>
    <w:tmpl w:val="9BEE6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2106072">
    <w:abstractNumId w:val="2"/>
  </w:num>
  <w:num w:numId="2" w16cid:durableId="1252934750">
    <w:abstractNumId w:val="3"/>
  </w:num>
  <w:num w:numId="3" w16cid:durableId="1742169732">
    <w:abstractNumId w:val="4"/>
  </w:num>
  <w:num w:numId="4" w16cid:durableId="536163719">
    <w:abstractNumId w:val="23"/>
  </w:num>
  <w:num w:numId="5" w16cid:durableId="1695300829">
    <w:abstractNumId w:val="10"/>
  </w:num>
  <w:num w:numId="6" w16cid:durableId="357394214">
    <w:abstractNumId w:val="17"/>
  </w:num>
  <w:num w:numId="7" w16cid:durableId="1427579799">
    <w:abstractNumId w:val="0"/>
  </w:num>
  <w:num w:numId="8" w16cid:durableId="132060299">
    <w:abstractNumId w:val="7"/>
  </w:num>
  <w:num w:numId="9" w16cid:durableId="519314475">
    <w:abstractNumId w:val="12"/>
  </w:num>
  <w:num w:numId="10" w16cid:durableId="1755860397">
    <w:abstractNumId w:val="5"/>
  </w:num>
  <w:num w:numId="11" w16cid:durableId="841627839">
    <w:abstractNumId w:val="27"/>
  </w:num>
  <w:num w:numId="12" w16cid:durableId="555047950">
    <w:abstractNumId w:val="24"/>
  </w:num>
  <w:num w:numId="13" w16cid:durableId="1339192793">
    <w:abstractNumId w:val="5"/>
  </w:num>
  <w:num w:numId="14" w16cid:durableId="1425299931">
    <w:abstractNumId w:val="5"/>
  </w:num>
  <w:num w:numId="15" w16cid:durableId="836118177">
    <w:abstractNumId w:val="5"/>
  </w:num>
  <w:num w:numId="16" w16cid:durableId="2095079516">
    <w:abstractNumId w:val="5"/>
  </w:num>
  <w:num w:numId="17" w16cid:durableId="1162693684">
    <w:abstractNumId w:val="5"/>
  </w:num>
  <w:num w:numId="18" w16cid:durableId="1539975991">
    <w:abstractNumId w:val="5"/>
  </w:num>
  <w:num w:numId="19" w16cid:durableId="849369907">
    <w:abstractNumId w:val="5"/>
  </w:num>
  <w:num w:numId="20" w16cid:durableId="501360942">
    <w:abstractNumId w:val="5"/>
  </w:num>
  <w:num w:numId="21" w16cid:durableId="532428143">
    <w:abstractNumId w:val="5"/>
  </w:num>
  <w:num w:numId="22" w16cid:durableId="1238708784">
    <w:abstractNumId w:val="5"/>
  </w:num>
  <w:num w:numId="23" w16cid:durableId="1666281098">
    <w:abstractNumId w:val="5"/>
  </w:num>
  <w:num w:numId="24" w16cid:durableId="1166365091">
    <w:abstractNumId w:val="5"/>
  </w:num>
  <w:num w:numId="25" w16cid:durableId="34014707">
    <w:abstractNumId w:val="5"/>
  </w:num>
  <w:num w:numId="26" w16cid:durableId="1626812333">
    <w:abstractNumId w:val="5"/>
  </w:num>
  <w:num w:numId="27" w16cid:durableId="1448624454">
    <w:abstractNumId w:val="5"/>
  </w:num>
  <w:num w:numId="28" w16cid:durableId="1755083376">
    <w:abstractNumId w:val="5"/>
  </w:num>
  <w:num w:numId="29" w16cid:durableId="2045785309">
    <w:abstractNumId w:val="9"/>
  </w:num>
  <w:num w:numId="30" w16cid:durableId="1601254157">
    <w:abstractNumId w:val="32"/>
  </w:num>
  <w:num w:numId="31" w16cid:durableId="1149857055">
    <w:abstractNumId w:val="16"/>
  </w:num>
  <w:num w:numId="32" w16cid:durableId="1387416957">
    <w:abstractNumId w:val="15"/>
  </w:num>
  <w:num w:numId="33" w16cid:durableId="541984532">
    <w:abstractNumId w:val="8"/>
  </w:num>
  <w:num w:numId="34" w16cid:durableId="1129932117">
    <w:abstractNumId w:val="33"/>
  </w:num>
  <w:num w:numId="35" w16cid:durableId="2146852698">
    <w:abstractNumId w:val="22"/>
  </w:num>
  <w:num w:numId="36" w16cid:durableId="1787505870">
    <w:abstractNumId w:val="13"/>
  </w:num>
  <w:num w:numId="37" w16cid:durableId="1927835548">
    <w:abstractNumId w:val="25"/>
  </w:num>
  <w:num w:numId="38" w16cid:durableId="577401731">
    <w:abstractNumId w:val="18"/>
  </w:num>
  <w:num w:numId="39" w16cid:durableId="689183437">
    <w:abstractNumId w:val="30"/>
  </w:num>
  <w:num w:numId="40" w16cid:durableId="993141923">
    <w:abstractNumId w:val="19"/>
  </w:num>
  <w:num w:numId="41" w16cid:durableId="130447215">
    <w:abstractNumId w:val="20"/>
  </w:num>
  <w:num w:numId="42" w16cid:durableId="661156220">
    <w:abstractNumId w:val="6"/>
  </w:num>
  <w:num w:numId="43" w16cid:durableId="1767000484">
    <w:abstractNumId w:val="29"/>
  </w:num>
  <w:num w:numId="44" w16cid:durableId="1004631981">
    <w:abstractNumId w:val="21"/>
  </w:num>
  <w:num w:numId="45" w16cid:durableId="1374618716">
    <w:abstractNumId w:val="28"/>
  </w:num>
  <w:num w:numId="46" w16cid:durableId="922495442">
    <w:abstractNumId w:val="11"/>
  </w:num>
  <w:num w:numId="47" w16cid:durableId="1971550809">
    <w:abstractNumId w:val="31"/>
  </w:num>
  <w:num w:numId="48" w16cid:durableId="737243719">
    <w:abstractNumId w:val="26"/>
  </w:num>
  <w:num w:numId="49" w16cid:durableId="1855529769">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DD4"/>
    <w:rsid w:val="0000000B"/>
    <w:rsid w:val="00000282"/>
    <w:rsid w:val="00000303"/>
    <w:rsid w:val="000009BD"/>
    <w:rsid w:val="00000F8F"/>
    <w:rsid w:val="0000106C"/>
    <w:rsid w:val="00001331"/>
    <w:rsid w:val="00001452"/>
    <w:rsid w:val="00001847"/>
    <w:rsid w:val="00002278"/>
    <w:rsid w:val="0000234C"/>
    <w:rsid w:val="00003709"/>
    <w:rsid w:val="00003BC7"/>
    <w:rsid w:val="00004494"/>
    <w:rsid w:val="00004AB0"/>
    <w:rsid w:val="00004D5F"/>
    <w:rsid w:val="00005279"/>
    <w:rsid w:val="000054D1"/>
    <w:rsid w:val="000054F6"/>
    <w:rsid w:val="00005C32"/>
    <w:rsid w:val="000060CA"/>
    <w:rsid w:val="00006123"/>
    <w:rsid w:val="0000637A"/>
    <w:rsid w:val="00006550"/>
    <w:rsid w:val="00006888"/>
    <w:rsid w:val="00006B55"/>
    <w:rsid w:val="00006FAC"/>
    <w:rsid w:val="000075FA"/>
    <w:rsid w:val="0000763A"/>
    <w:rsid w:val="000076A7"/>
    <w:rsid w:val="000077FD"/>
    <w:rsid w:val="00007A68"/>
    <w:rsid w:val="0001011C"/>
    <w:rsid w:val="00010169"/>
    <w:rsid w:val="000102D8"/>
    <w:rsid w:val="00010359"/>
    <w:rsid w:val="000103AA"/>
    <w:rsid w:val="000105D4"/>
    <w:rsid w:val="000106AA"/>
    <w:rsid w:val="000106B1"/>
    <w:rsid w:val="000109FE"/>
    <w:rsid w:val="000111F7"/>
    <w:rsid w:val="000113BF"/>
    <w:rsid w:val="00011B7E"/>
    <w:rsid w:val="00012246"/>
    <w:rsid w:val="00012381"/>
    <w:rsid w:val="000125FE"/>
    <w:rsid w:val="0001269C"/>
    <w:rsid w:val="0001272B"/>
    <w:rsid w:val="000127E2"/>
    <w:rsid w:val="00012CBF"/>
    <w:rsid w:val="000130D2"/>
    <w:rsid w:val="0001360A"/>
    <w:rsid w:val="00013C36"/>
    <w:rsid w:val="00013EDA"/>
    <w:rsid w:val="0001413D"/>
    <w:rsid w:val="00014881"/>
    <w:rsid w:val="000154FE"/>
    <w:rsid w:val="0001557A"/>
    <w:rsid w:val="00015BA0"/>
    <w:rsid w:val="00015D00"/>
    <w:rsid w:val="00015F18"/>
    <w:rsid w:val="0001638F"/>
    <w:rsid w:val="000164C8"/>
    <w:rsid w:val="00016646"/>
    <w:rsid w:val="000168C6"/>
    <w:rsid w:val="00016BC8"/>
    <w:rsid w:val="00016D2D"/>
    <w:rsid w:val="00016DD6"/>
    <w:rsid w:val="00017218"/>
    <w:rsid w:val="000173D6"/>
    <w:rsid w:val="00017967"/>
    <w:rsid w:val="00017B60"/>
    <w:rsid w:val="00017D43"/>
    <w:rsid w:val="000201F9"/>
    <w:rsid w:val="000206B6"/>
    <w:rsid w:val="00020A35"/>
    <w:rsid w:val="00020C7D"/>
    <w:rsid w:val="0002117F"/>
    <w:rsid w:val="00021BC5"/>
    <w:rsid w:val="00022051"/>
    <w:rsid w:val="00022542"/>
    <w:rsid w:val="00022787"/>
    <w:rsid w:val="000227A9"/>
    <w:rsid w:val="00022829"/>
    <w:rsid w:val="00023454"/>
    <w:rsid w:val="000241C6"/>
    <w:rsid w:val="00024880"/>
    <w:rsid w:val="00024B79"/>
    <w:rsid w:val="00024E87"/>
    <w:rsid w:val="000259DD"/>
    <w:rsid w:val="00025BF3"/>
    <w:rsid w:val="00025CCE"/>
    <w:rsid w:val="00025DB4"/>
    <w:rsid w:val="00025DD2"/>
    <w:rsid w:val="00026219"/>
    <w:rsid w:val="00026397"/>
    <w:rsid w:val="0002660A"/>
    <w:rsid w:val="00026FF1"/>
    <w:rsid w:val="0002775B"/>
    <w:rsid w:val="00027DC2"/>
    <w:rsid w:val="000303F2"/>
    <w:rsid w:val="00030550"/>
    <w:rsid w:val="0003065E"/>
    <w:rsid w:val="0003080D"/>
    <w:rsid w:val="00030A25"/>
    <w:rsid w:val="00030D70"/>
    <w:rsid w:val="00031354"/>
    <w:rsid w:val="00031AB6"/>
    <w:rsid w:val="00031B16"/>
    <w:rsid w:val="00031B79"/>
    <w:rsid w:val="00031FE8"/>
    <w:rsid w:val="00032076"/>
    <w:rsid w:val="00032278"/>
    <w:rsid w:val="0003228A"/>
    <w:rsid w:val="000323DF"/>
    <w:rsid w:val="000325AE"/>
    <w:rsid w:val="0003268C"/>
    <w:rsid w:val="00032C36"/>
    <w:rsid w:val="00033325"/>
    <w:rsid w:val="000334CE"/>
    <w:rsid w:val="000334DD"/>
    <w:rsid w:val="00033705"/>
    <w:rsid w:val="00033C83"/>
    <w:rsid w:val="00034456"/>
    <w:rsid w:val="00034F81"/>
    <w:rsid w:val="00034FD7"/>
    <w:rsid w:val="000350CA"/>
    <w:rsid w:val="00035745"/>
    <w:rsid w:val="00035937"/>
    <w:rsid w:val="00035E81"/>
    <w:rsid w:val="000363E3"/>
    <w:rsid w:val="00036A10"/>
    <w:rsid w:val="00036D69"/>
    <w:rsid w:val="00036EE0"/>
    <w:rsid w:val="0003727B"/>
    <w:rsid w:val="00040154"/>
    <w:rsid w:val="0004032A"/>
    <w:rsid w:val="00040AF8"/>
    <w:rsid w:val="00040B21"/>
    <w:rsid w:val="00040E7B"/>
    <w:rsid w:val="00041868"/>
    <w:rsid w:val="00041B83"/>
    <w:rsid w:val="00041D30"/>
    <w:rsid w:val="00041E2D"/>
    <w:rsid w:val="00041ED3"/>
    <w:rsid w:val="000421AA"/>
    <w:rsid w:val="000421AB"/>
    <w:rsid w:val="0004253A"/>
    <w:rsid w:val="0004255C"/>
    <w:rsid w:val="00042630"/>
    <w:rsid w:val="00042C0C"/>
    <w:rsid w:val="00042D46"/>
    <w:rsid w:val="0004309D"/>
    <w:rsid w:val="000432E1"/>
    <w:rsid w:val="00043484"/>
    <w:rsid w:val="0004397D"/>
    <w:rsid w:val="00043DCF"/>
    <w:rsid w:val="00043EDA"/>
    <w:rsid w:val="00044BD1"/>
    <w:rsid w:val="00044C09"/>
    <w:rsid w:val="00044FC5"/>
    <w:rsid w:val="0004507D"/>
    <w:rsid w:val="000453ED"/>
    <w:rsid w:val="000459FB"/>
    <w:rsid w:val="00045B4E"/>
    <w:rsid w:val="00046192"/>
    <w:rsid w:val="000461E4"/>
    <w:rsid w:val="0004660D"/>
    <w:rsid w:val="000467A0"/>
    <w:rsid w:val="000468A3"/>
    <w:rsid w:val="00046915"/>
    <w:rsid w:val="00046E1E"/>
    <w:rsid w:val="00046E86"/>
    <w:rsid w:val="00046EAF"/>
    <w:rsid w:val="00047274"/>
    <w:rsid w:val="000472F4"/>
    <w:rsid w:val="0004746E"/>
    <w:rsid w:val="0004759C"/>
    <w:rsid w:val="000477FF"/>
    <w:rsid w:val="00047826"/>
    <w:rsid w:val="0005018D"/>
    <w:rsid w:val="00050F59"/>
    <w:rsid w:val="00050FA8"/>
    <w:rsid w:val="000511C7"/>
    <w:rsid w:val="0005177D"/>
    <w:rsid w:val="00051C8D"/>
    <w:rsid w:val="00051D76"/>
    <w:rsid w:val="00051EC4"/>
    <w:rsid w:val="000526CE"/>
    <w:rsid w:val="00052748"/>
    <w:rsid w:val="00052C1A"/>
    <w:rsid w:val="000530A3"/>
    <w:rsid w:val="00053125"/>
    <w:rsid w:val="000533CC"/>
    <w:rsid w:val="0005358D"/>
    <w:rsid w:val="0005388E"/>
    <w:rsid w:val="00053C5E"/>
    <w:rsid w:val="00053FCC"/>
    <w:rsid w:val="000548E6"/>
    <w:rsid w:val="000549CD"/>
    <w:rsid w:val="00054C8F"/>
    <w:rsid w:val="00054DB1"/>
    <w:rsid w:val="000552D4"/>
    <w:rsid w:val="000553D9"/>
    <w:rsid w:val="000556FE"/>
    <w:rsid w:val="00055AED"/>
    <w:rsid w:val="00056662"/>
    <w:rsid w:val="00057288"/>
    <w:rsid w:val="00057448"/>
    <w:rsid w:val="000579C7"/>
    <w:rsid w:val="00057A6F"/>
    <w:rsid w:val="00057CF5"/>
    <w:rsid w:val="00057D25"/>
    <w:rsid w:val="00057D3A"/>
    <w:rsid w:val="000602F8"/>
    <w:rsid w:val="00060774"/>
    <w:rsid w:val="00061074"/>
    <w:rsid w:val="0006126B"/>
    <w:rsid w:val="000612FC"/>
    <w:rsid w:val="0006137A"/>
    <w:rsid w:val="0006154A"/>
    <w:rsid w:val="000615DD"/>
    <w:rsid w:val="0006198F"/>
    <w:rsid w:val="0006199F"/>
    <w:rsid w:val="00061A5E"/>
    <w:rsid w:val="000622EC"/>
    <w:rsid w:val="000630E0"/>
    <w:rsid w:val="000630E6"/>
    <w:rsid w:val="0006391A"/>
    <w:rsid w:val="00063CB9"/>
    <w:rsid w:val="00063F2D"/>
    <w:rsid w:val="000644DC"/>
    <w:rsid w:val="00064A28"/>
    <w:rsid w:val="00064B8A"/>
    <w:rsid w:val="00064E02"/>
    <w:rsid w:val="00064F94"/>
    <w:rsid w:val="000650CD"/>
    <w:rsid w:val="0006621B"/>
    <w:rsid w:val="000665B8"/>
    <w:rsid w:val="00066724"/>
    <w:rsid w:val="00066E60"/>
    <w:rsid w:val="00066FC9"/>
    <w:rsid w:val="00067394"/>
    <w:rsid w:val="00067675"/>
    <w:rsid w:val="00067AEA"/>
    <w:rsid w:val="00070891"/>
    <w:rsid w:val="00070B15"/>
    <w:rsid w:val="00070D3B"/>
    <w:rsid w:val="00070F4F"/>
    <w:rsid w:val="00071211"/>
    <w:rsid w:val="000715A0"/>
    <w:rsid w:val="00071B0E"/>
    <w:rsid w:val="00071B47"/>
    <w:rsid w:val="00071B86"/>
    <w:rsid w:val="00072160"/>
    <w:rsid w:val="00072463"/>
    <w:rsid w:val="00072645"/>
    <w:rsid w:val="000729C6"/>
    <w:rsid w:val="000729DA"/>
    <w:rsid w:val="00072CEE"/>
    <w:rsid w:val="00072E7A"/>
    <w:rsid w:val="00072EE5"/>
    <w:rsid w:val="000733C4"/>
    <w:rsid w:val="0007363D"/>
    <w:rsid w:val="00073932"/>
    <w:rsid w:val="00073C66"/>
    <w:rsid w:val="000748BC"/>
    <w:rsid w:val="000748D4"/>
    <w:rsid w:val="000753DD"/>
    <w:rsid w:val="0007588F"/>
    <w:rsid w:val="00075B60"/>
    <w:rsid w:val="00075ED9"/>
    <w:rsid w:val="00076800"/>
    <w:rsid w:val="00077542"/>
    <w:rsid w:val="00077642"/>
    <w:rsid w:val="000778C7"/>
    <w:rsid w:val="00077FBA"/>
    <w:rsid w:val="000800C0"/>
    <w:rsid w:val="0008011A"/>
    <w:rsid w:val="00080207"/>
    <w:rsid w:val="00080A82"/>
    <w:rsid w:val="000811F4"/>
    <w:rsid w:val="00081312"/>
    <w:rsid w:val="00081896"/>
    <w:rsid w:val="00081CB4"/>
    <w:rsid w:val="00081D0D"/>
    <w:rsid w:val="000820E8"/>
    <w:rsid w:val="0008225C"/>
    <w:rsid w:val="0008253F"/>
    <w:rsid w:val="000828BD"/>
    <w:rsid w:val="000829A4"/>
    <w:rsid w:val="00082BBD"/>
    <w:rsid w:val="00082F51"/>
    <w:rsid w:val="00082FD1"/>
    <w:rsid w:val="00083A26"/>
    <w:rsid w:val="00083C2B"/>
    <w:rsid w:val="00083DA1"/>
    <w:rsid w:val="00083FD8"/>
    <w:rsid w:val="000844E2"/>
    <w:rsid w:val="000845C0"/>
    <w:rsid w:val="00084A67"/>
    <w:rsid w:val="00084AA8"/>
    <w:rsid w:val="00084ECB"/>
    <w:rsid w:val="0008510C"/>
    <w:rsid w:val="00085A53"/>
    <w:rsid w:val="00085C5E"/>
    <w:rsid w:val="00085CEA"/>
    <w:rsid w:val="00086103"/>
    <w:rsid w:val="00086373"/>
    <w:rsid w:val="0008644B"/>
    <w:rsid w:val="000864F0"/>
    <w:rsid w:val="00086C0A"/>
    <w:rsid w:val="00086E0B"/>
    <w:rsid w:val="0008714D"/>
    <w:rsid w:val="000873E7"/>
    <w:rsid w:val="0008746E"/>
    <w:rsid w:val="000874EA"/>
    <w:rsid w:val="00087A18"/>
    <w:rsid w:val="00087B22"/>
    <w:rsid w:val="00087E39"/>
    <w:rsid w:val="0009014E"/>
    <w:rsid w:val="000901F1"/>
    <w:rsid w:val="00090535"/>
    <w:rsid w:val="0009076F"/>
    <w:rsid w:val="00090C5C"/>
    <w:rsid w:val="00090D72"/>
    <w:rsid w:val="00091411"/>
    <w:rsid w:val="00091437"/>
    <w:rsid w:val="00091524"/>
    <w:rsid w:val="00091589"/>
    <w:rsid w:val="00091D30"/>
    <w:rsid w:val="00091FC2"/>
    <w:rsid w:val="0009226B"/>
    <w:rsid w:val="000926E8"/>
    <w:rsid w:val="000927D1"/>
    <w:rsid w:val="00092CD5"/>
    <w:rsid w:val="00093028"/>
    <w:rsid w:val="0009380C"/>
    <w:rsid w:val="0009384C"/>
    <w:rsid w:val="00093951"/>
    <w:rsid w:val="00094705"/>
    <w:rsid w:val="000948D8"/>
    <w:rsid w:val="00094CCB"/>
    <w:rsid w:val="00094F6E"/>
    <w:rsid w:val="00095322"/>
    <w:rsid w:val="000954B4"/>
    <w:rsid w:val="00095695"/>
    <w:rsid w:val="000958AC"/>
    <w:rsid w:val="00095D34"/>
    <w:rsid w:val="00095ED8"/>
    <w:rsid w:val="0009605D"/>
    <w:rsid w:val="000962EF"/>
    <w:rsid w:val="00096434"/>
    <w:rsid w:val="00096A81"/>
    <w:rsid w:val="00096DCB"/>
    <w:rsid w:val="000A0084"/>
    <w:rsid w:val="000A042A"/>
    <w:rsid w:val="000A08B1"/>
    <w:rsid w:val="000A08DC"/>
    <w:rsid w:val="000A101F"/>
    <w:rsid w:val="000A116C"/>
    <w:rsid w:val="000A1263"/>
    <w:rsid w:val="000A1F96"/>
    <w:rsid w:val="000A22B6"/>
    <w:rsid w:val="000A2405"/>
    <w:rsid w:val="000A32A9"/>
    <w:rsid w:val="000A3C6E"/>
    <w:rsid w:val="000A3F01"/>
    <w:rsid w:val="000A3FEE"/>
    <w:rsid w:val="000A43F0"/>
    <w:rsid w:val="000A458D"/>
    <w:rsid w:val="000A484A"/>
    <w:rsid w:val="000A4850"/>
    <w:rsid w:val="000A5513"/>
    <w:rsid w:val="000A67FC"/>
    <w:rsid w:val="000A6D57"/>
    <w:rsid w:val="000A72DD"/>
    <w:rsid w:val="000B0654"/>
    <w:rsid w:val="000B06E1"/>
    <w:rsid w:val="000B0918"/>
    <w:rsid w:val="000B1347"/>
    <w:rsid w:val="000B19A8"/>
    <w:rsid w:val="000B1CF9"/>
    <w:rsid w:val="000B20F5"/>
    <w:rsid w:val="000B24C9"/>
    <w:rsid w:val="000B25CB"/>
    <w:rsid w:val="000B2B8F"/>
    <w:rsid w:val="000B334F"/>
    <w:rsid w:val="000B3841"/>
    <w:rsid w:val="000B3B19"/>
    <w:rsid w:val="000B449C"/>
    <w:rsid w:val="000B454F"/>
    <w:rsid w:val="000B463F"/>
    <w:rsid w:val="000B487C"/>
    <w:rsid w:val="000B51E6"/>
    <w:rsid w:val="000B5425"/>
    <w:rsid w:val="000B54ED"/>
    <w:rsid w:val="000B58FF"/>
    <w:rsid w:val="000B5A74"/>
    <w:rsid w:val="000B5C73"/>
    <w:rsid w:val="000B5CA0"/>
    <w:rsid w:val="000B5CE9"/>
    <w:rsid w:val="000B6079"/>
    <w:rsid w:val="000B67DE"/>
    <w:rsid w:val="000B6E14"/>
    <w:rsid w:val="000B6F5D"/>
    <w:rsid w:val="000B72AF"/>
    <w:rsid w:val="000B7344"/>
    <w:rsid w:val="000B74E4"/>
    <w:rsid w:val="000B7901"/>
    <w:rsid w:val="000B7B92"/>
    <w:rsid w:val="000B7C9D"/>
    <w:rsid w:val="000B7D87"/>
    <w:rsid w:val="000B7DC8"/>
    <w:rsid w:val="000C02B1"/>
    <w:rsid w:val="000C07FC"/>
    <w:rsid w:val="000C0B92"/>
    <w:rsid w:val="000C10BE"/>
    <w:rsid w:val="000C121E"/>
    <w:rsid w:val="000C130E"/>
    <w:rsid w:val="000C1553"/>
    <w:rsid w:val="000C1AEE"/>
    <w:rsid w:val="000C1AF6"/>
    <w:rsid w:val="000C1EB5"/>
    <w:rsid w:val="000C2128"/>
    <w:rsid w:val="000C216F"/>
    <w:rsid w:val="000C21BC"/>
    <w:rsid w:val="000C228F"/>
    <w:rsid w:val="000C25E5"/>
    <w:rsid w:val="000C27C0"/>
    <w:rsid w:val="000C2A89"/>
    <w:rsid w:val="000C3444"/>
    <w:rsid w:val="000C34FA"/>
    <w:rsid w:val="000C3622"/>
    <w:rsid w:val="000C3703"/>
    <w:rsid w:val="000C3864"/>
    <w:rsid w:val="000C3B7E"/>
    <w:rsid w:val="000C4463"/>
    <w:rsid w:val="000C5419"/>
    <w:rsid w:val="000C5F97"/>
    <w:rsid w:val="000C5F9E"/>
    <w:rsid w:val="000C5FAB"/>
    <w:rsid w:val="000C610A"/>
    <w:rsid w:val="000C6B02"/>
    <w:rsid w:val="000C7105"/>
    <w:rsid w:val="000C7462"/>
    <w:rsid w:val="000C77DE"/>
    <w:rsid w:val="000C7BDD"/>
    <w:rsid w:val="000C7C10"/>
    <w:rsid w:val="000C7CD8"/>
    <w:rsid w:val="000D0094"/>
    <w:rsid w:val="000D00F0"/>
    <w:rsid w:val="000D04E5"/>
    <w:rsid w:val="000D04F9"/>
    <w:rsid w:val="000D05F6"/>
    <w:rsid w:val="000D0622"/>
    <w:rsid w:val="000D0654"/>
    <w:rsid w:val="000D068C"/>
    <w:rsid w:val="000D0948"/>
    <w:rsid w:val="000D0C0F"/>
    <w:rsid w:val="000D0CA0"/>
    <w:rsid w:val="000D0D69"/>
    <w:rsid w:val="000D0F62"/>
    <w:rsid w:val="000D15BD"/>
    <w:rsid w:val="000D1CF5"/>
    <w:rsid w:val="000D1EA7"/>
    <w:rsid w:val="000D21F2"/>
    <w:rsid w:val="000D224B"/>
    <w:rsid w:val="000D254B"/>
    <w:rsid w:val="000D2599"/>
    <w:rsid w:val="000D271E"/>
    <w:rsid w:val="000D2771"/>
    <w:rsid w:val="000D27C1"/>
    <w:rsid w:val="000D335F"/>
    <w:rsid w:val="000D446C"/>
    <w:rsid w:val="000D4608"/>
    <w:rsid w:val="000D47C2"/>
    <w:rsid w:val="000D498D"/>
    <w:rsid w:val="000D49DF"/>
    <w:rsid w:val="000D4B70"/>
    <w:rsid w:val="000D4C3B"/>
    <w:rsid w:val="000D4CE9"/>
    <w:rsid w:val="000D549E"/>
    <w:rsid w:val="000D5956"/>
    <w:rsid w:val="000D5A38"/>
    <w:rsid w:val="000D5A78"/>
    <w:rsid w:val="000D5D03"/>
    <w:rsid w:val="000D5D0A"/>
    <w:rsid w:val="000D5E99"/>
    <w:rsid w:val="000D5FFE"/>
    <w:rsid w:val="000D6478"/>
    <w:rsid w:val="000D6E0C"/>
    <w:rsid w:val="000D7188"/>
    <w:rsid w:val="000D76EF"/>
    <w:rsid w:val="000D799C"/>
    <w:rsid w:val="000D79AC"/>
    <w:rsid w:val="000D7A13"/>
    <w:rsid w:val="000D7F3A"/>
    <w:rsid w:val="000E01A1"/>
    <w:rsid w:val="000E0D17"/>
    <w:rsid w:val="000E19E7"/>
    <w:rsid w:val="000E1D00"/>
    <w:rsid w:val="000E1D0E"/>
    <w:rsid w:val="000E1DCC"/>
    <w:rsid w:val="000E1E53"/>
    <w:rsid w:val="000E21B0"/>
    <w:rsid w:val="000E2986"/>
    <w:rsid w:val="000E2DE6"/>
    <w:rsid w:val="000E37B2"/>
    <w:rsid w:val="000E3973"/>
    <w:rsid w:val="000E3C2C"/>
    <w:rsid w:val="000E4388"/>
    <w:rsid w:val="000E470E"/>
    <w:rsid w:val="000E507F"/>
    <w:rsid w:val="000E5095"/>
    <w:rsid w:val="000E51CF"/>
    <w:rsid w:val="000E5292"/>
    <w:rsid w:val="000E5444"/>
    <w:rsid w:val="000E592C"/>
    <w:rsid w:val="000E5F98"/>
    <w:rsid w:val="000E6297"/>
    <w:rsid w:val="000E6356"/>
    <w:rsid w:val="000E6DB7"/>
    <w:rsid w:val="000E7012"/>
    <w:rsid w:val="000E7346"/>
    <w:rsid w:val="000E744E"/>
    <w:rsid w:val="000E75E6"/>
    <w:rsid w:val="000E7815"/>
    <w:rsid w:val="000F00FB"/>
    <w:rsid w:val="000F05FF"/>
    <w:rsid w:val="000F100C"/>
    <w:rsid w:val="000F1900"/>
    <w:rsid w:val="000F2038"/>
    <w:rsid w:val="000F20A4"/>
    <w:rsid w:val="000F20C2"/>
    <w:rsid w:val="000F211E"/>
    <w:rsid w:val="000F2226"/>
    <w:rsid w:val="000F240E"/>
    <w:rsid w:val="000F265B"/>
    <w:rsid w:val="000F3116"/>
    <w:rsid w:val="000F338E"/>
    <w:rsid w:val="000F39F1"/>
    <w:rsid w:val="000F3F2A"/>
    <w:rsid w:val="000F4309"/>
    <w:rsid w:val="000F4782"/>
    <w:rsid w:val="000F4E83"/>
    <w:rsid w:val="000F52BA"/>
    <w:rsid w:val="000F53B1"/>
    <w:rsid w:val="000F58EB"/>
    <w:rsid w:val="000F6768"/>
    <w:rsid w:val="000F6895"/>
    <w:rsid w:val="000F6FD4"/>
    <w:rsid w:val="000F709A"/>
    <w:rsid w:val="000F7386"/>
    <w:rsid w:val="000F7C05"/>
    <w:rsid w:val="00100496"/>
    <w:rsid w:val="00100680"/>
    <w:rsid w:val="0010089F"/>
    <w:rsid w:val="0010090A"/>
    <w:rsid w:val="001009AF"/>
    <w:rsid w:val="00100DC9"/>
    <w:rsid w:val="00100F6E"/>
    <w:rsid w:val="0010120D"/>
    <w:rsid w:val="001012AE"/>
    <w:rsid w:val="00101759"/>
    <w:rsid w:val="00101966"/>
    <w:rsid w:val="0010203E"/>
    <w:rsid w:val="00102221"/>
    <w:rsid w:val="00102239"/>
    <w:rsid w:val="001023E2"/>
    <w:rsid w:val="00102476"/>
    <w:rsid w:val="00102827"/>
    <w:rsid w:val="001028AB"/>
    <w:rsid w:val="001032CD"/>
    <w:rsid w:val="001036ED"/>
    <w:rsid w:val="001038E4"/>
    <w:rsid w:val="0010441C"/>
    <w:rsid w:val="001045A6"/>
    <w:rsid w:val="0010488C"/>
    <w:rsid w:val="00104E14"/>
    <w:rsid w:val="00104EFA"/>
    <w:rsid w:val="00105CD0"/>
    <w:rsid w:val="00105D66"/>
    <w:rsid w:val="00106166"/>
    <w:rsid w:val="00106934"/>
    <w:rsid w:val="0010699D"/>
    <w:rsid w:val="00106CE0"/>
    <w:rsid w:val="00107462"/>
    <w:rsid w:val="00107754"/>
    <w:rsid w:val="00107FF8"/>
    <w:rsid w:val="001102F4"/>
    <w:rsid w:val="001106A5"/>
    <w:rsid w:val="00110E2C"/>
    <w:rsid w:val="00111619"/>
    <w:rsid w:val="001116CE"/>
    <w:rsid w:val="00111773"/>
    <w:rsid w:val="001118E3"/>
    <w:rsid w:val="00111A53"/>
    <w:rsid w:val="00112124"/>
    <w:rsid w:val="001122DB"/>
    <w:rsid w:val="001123F4"/>
    <w:rsid w:val="00112562"/>
    <w:rsid w:val="00112D74"/>
    <w:rsid w:val="00112E37"/>
    <w:rsid w:val="00113186"/>
    <w:rsid w:val="0011346E"/>
    <w:rsid w:val="001136A8"/>
    <w:rsid w:val="00113870"/>
    <w:rsid w:val="00113912"/>
    <w:rsid w:val="00113D47"/>
    <w:rsid w:val="00113FF7"/>
    <w:rsid w:val="00114114"/>
    <w:rsid w:val="00114210"/>
    <w:rsid w:val="00114216"/>
    <w:rsid w:val="001144F3"/>
    <w:rsid w:val="00114648"/>
    <w:rsid w:val="0011479E"/>
    <w:rsid w:val="00114A6D"/>
    <w:rsid w:val="00114B6B"/>
    <w:rsid w:val="00115310"/>
    <w:rsid w:val="00115700"/>
    <w:rsid w:val="00115771"/>
    <w:rsid w:val="00116508"/>
    <w:rsid w:val="001165FE"/>
    <w:rsid w:val="001166B4"/>
    <w:rsid w:val="0011710D"/>
    <w:rsid w:val="001172AD"/>
    <w:rsid w:val="001175AD"/>
    <w:rsid w:val="00117736"/>
    <w:rsid w:val="00117A42"/>
    <w:rsid w:val="00120154"/>
    <w:rsid w:val="00120360"/>
    <w:rsid w:val="001205E3"/>
    <w:rsid w:val="0012066A"/>
    <w:rsid w:val="00120FE1"/>
    <w:rsid w:val="0012149F"/>
    <w:rsid w:val="00121B81"/>
    <w:rsid w:val="00121E33"/>
    <w:rsid w:val="0012209E"/>
    <w:rsid w:val="001220A5"/>
    <w:rsid w:val="00122122"/>
    <w:rsid w:val="001222E0"/>
    <w:rsid w:val="00122578"/>
    <w:rsid w:val="00122AB3"/>
    <w:rsid w:val="00122E4C"/>
    <w:rsid w:val="0012304C"/>
    <w:rsid w:val="00123275"/>
    <w:rsid w:val="00123A4E"/>
    <w:rsid w:val="00123C9C"/>
    <w:rsid w:val="001245B2"/>
    <w:rsid w:val="001249F7"/>
    <w:rsid w:val="00124E5D"/>
    <w:rsid w:val="00124F28"/>
    <w:rsid w:val="001251A2"/>
    <w:rsid w:val="0012531B"/>
    <w:rsid w:val="001254A3"/>
    <w:rsid w:val="001255AC"/>
    <w:rsid w:val="001255F7"/>
    <w:rsid w:val="00125ACF"/>
    <w:rsid w:val="00125C4C"/>
    <w:rsid w:val="00126BB3"/>
    <w:rsid w:val="00126C6E"/>
    <w:rsid w:val="00126CB7"/>
    <w:rsid w:val="00126CC2"/>
    <w:rsid w:val="00126E83"/>
    <w:rsid w:val="00126F51"/>
    <w:rsid w:val="00127869"/>
    <w:rsid w:val="0012788D"/>
    <w:rsid w:val="00127A0B"/>
    <w:rsid w:val="00130713"/>
    <w:rsid w:val="00130A52"/>
    <w:rsid w:val="00130C9B"/>
    <w:rsid w:val="00130F85"/>
    <w:rsid w:val="00131D90"/>
    <w:rsid w:val="00131DD0"/>
    <w:rsid w:val="00131E22"/>
    <w:rsid w:val="001320C3"/>
    <w:rsid w:val="00132105"/>
    <w:rsid w:val="0013220B"/>
    <w:rsid w:val="001329BF"/>
    <w:rsid w:val="00132AB0"/>
    <w:rsid w:val="00133109"/>
    <w:rsid w:val="001331BE"/>
    <w:rsid w:val="0013334F"/>
    <w:rsid w:val="00133997"/>
    <w:rsid w:val="00133D65"/>
    <w:rsid w:val="00133F5E"/>
    <w:rsid w:val="001344F5"/>
    <w:rsid w:val="00134D7F"/>
    <w:rsid w:val="00134EE4"/>
    <w:rsid w:val="00134F38"/>
    <w:rsid w:val="001350B1"/>
    <w:rsid w:val="00135199"/>
    <w:rsid w:val="0013526E"/>
    <w:rsid w:val="001356E0"/>
    <w:rsid w:val="001356FA"/>
    <w:rsid w:val="001357C5"/>
    <w:rsid w:val="0013584B"/>
    <w:rsid w:val="00135AEE"/>
    <w:rsid w:val="00135F04"/>
    <w:rsid w:val="00135FDE"/>
    <w:rsid w:val="00136625"/>
    <w:rsid w:val="00136D9E"/>
    <w:rsid w:val="00136EAF"/>
    <w:rsid w:val="001376BE"/>
    <w:rsid w:val="001377C9"/>
    <w:rsid w:val="00137D9C"/>
    <w:rsid w:val="001402C9"/>
    <w:rsid w:val="00140637"/>
    <w:rsid w:val="0014093A"/>
    <w:rsid w:val="00141135"/>
    <w:rsid w:val="00141319"/>
    <w:rsid w:val="001414A1"/>
    <w:rsid w:val="00141CAA"/>
    <w:rsid w:val="001420AC"/>
    <w:rsid w:val="001424A1"/>
    <w:rsid w:val="00142935"/>
    <w:rsid w:val="00142DA4"/>
    <w:rsid w:val="00142F18"/>
    <w:rsid w:val="001437DA"/>
    <w:rsid w:val="00143B9C"/>
    <w:rsid w:val="00143C31"/>
    <w:rsid w:val="00143CB0"/>
    <w:rsid w:val="00143E2E"/>
    <w:rsid w:val="001446C1"/>
    <w:rsid w:val="001448D3"/>
    <w:rsid w:val="001449B4"/>
    <w:rsid w:val="00144AE9"/>
    <w:rsid w:val="00144BDB"/>
    <w:rsid w:val="00144C2D"/>
    <w:rsid w:val="00145106"/>
    <w:rsid w:val="001459DE"/>
    <w:rsid w:val="00145C0C"/>
    <w:rsid w:val="00145E11"/>
    <w:rsid w:val="00145E17"/>
    <w:rsid w:val="00145EC2"/>
    <w:rsid w:val="001461F8"/>
    <w:rsid w:val="0014687A"/>
    <w:rsid w:val="0014688C"/>
    <w:rsid w:val="00146F7B"/>
    <w:rsid w:val="001470C9"/>
    <w:rsid w:val="00147640"/>
    <w:rsid w:val="0014764D"/>
    <w:rsid w:val="00147718"/>
    <w:rsid w:val="00147811"/>
    <w:rsid w:val="00150359"/>
    <w:rsid w:val="00150935"/>
    <w:rsid w:val="00150B89"/>
    <w:rsid w:val="001516E2"/>
    <w:rsid w:val="00151CE0"/>
    <w:rsid w:val="00152288"/>
    <w:rsid w:val="001528B7"/>
    <w:rsid w:val="00152A26"/>
    <w:rsid w:val="001532E8"/>
    <w:rsid w:val="001533E3"/>
    <w:rsid w:val="00153F01"/>
    <w:rsid w:val="00154214"/>
    <w:rsid w:val="00154459"/>
    <w:rsid w:val="00154539"/>
    <w:rsid w:val="001548F5"/>
    <w:rsid w:val="00154F5F"/>
    <w:rsid w:val="00155690"/>
    <w:rsid w:val="00155A96"/>
    <w:rsid w:val="00155C3C"/>
    <w:rsid w:val="00156111"/>
    <w:rsid w:val="00156212"/>
    <w:rsid w:val="001563F2"/>
    <w:rsid w:val="001564BE"/>
    <w:rsid w:val="00156C16"/>
    <w:rsid w:val="00157188"/>
    <w:rsid w:val="001576F7"/>
    <w:rsid w:val="00157C9C"/>
    <w:rsid w:val="00157CAC"/>
    <w:rsid w:val="00157D7B"/>
    <w:rsid w:val="0016009A"/>
    <w:rsid w:val="00160129"/>
    <w:rsid w:val="00160260"/>
    <w:rsid w:val="001607AE"/>
    <w:rsid w:val="001609A5"/>
    <w:rsid w:val="00160A87"/>
    <w:rsid w:val="00160BA4"/>
    <w:rsid w:val="00161561"/>
    <w:rsid w:val="0016159E"/>
    <w:rsid w:val="0016200E"/>
    <w:rsid w:val="00162389"/>
    <w:rsid w:val="001629DE"/>
    <w:rsid w:val="00162AB3"/>
    <w:rsid w:val="00162B65"/>
    <w:rsid w:val="00162EF7"/>
    <w:rsid w:val="00162F64"/>
    <w:rsid w:val="00162FFF"/>
    <w:rsid w:val="001632D0"/>
    <w:rsid w:val="001639A4"/>
    <w:rsid w:val="00163A2C"/>
    <w:rsid w:val="00163E49"/>
    <w:rsid w:val="00164363"/>
    <w:rsid w:val="001643B3"/>
    <w:rsid w:val="0016492D"/>
    <w:rsid w:val="00164963"/>
    <w:rsid w:val="00164C10"/>
    <w:rsid w:val="00164FBB"/>
    <w:rsid w:val="00164FBE"/>
    <w:rsid w:val="001653AB"/>
    <w:rsid w:val="0016574D"/>
    <w:rsid w:val="0016576F"/>
    <w:rsid w:val="00165A59"/>
    <w:rsid w:val="00165E04"/>
    <w:rsid w:val="001662C4"/>
    <w:rsid w:val="00166396"/>
    <w:rsid w:val="00166403"/>
    <w:rsid w:val="0016686B"/>
    <w:rsid w:val="00166D29"/>
    <w:rsid w:val="00166D7D"/>
    <w:rsid w:val="00166E6F"/>
    <w:rsid w:val="00167618"/>
    <w:rsid w:val="001676CF"/>
    <w:rsid w:val="00167C71"/>
    <w:rsid w:val="00167CE1"/>
    <w:rsid w:val="0017028F"/>
    <w:rsid w:val="00170464"/>
    <w:rsid w:val="00170690"/>
    <w:rsid w:val="001707EC"/>
    <w:rsid w:val="00170BE9"/>
    <w:rsid w:val="00171483"/>
    <w:rsid w:val="001714A1"/>
    <w:rsid w:val="001716AA"/>
    <w:rsid w:val="00171A4E"/>
    <w:rsid w:val="00171BB3"/>
    <w:rsid w:val="001721BB"/>
    <w:rsid w:val="001721C5"/>
    <w:rsid w:val="001722B3"/>
    <w:rsid w:val="0017255F"/>
    <w:rsid w:val="00172739"/>
    <w:rsid w:val="00172B78"/>
    <w:rsid w:val="00172BCA"/>
    <w:rsid w:val="00173D20"/>
    <w:rsid w:val="00173D86"/>
    <w:rsid w:val="00173E04"/>
    <w:rsid w:val="00173EC2"/>
    <w:rsid w:val="00173F25"/>
    <w:rsid w:val="00174208"/>
    <w:rsid w:val="00174E62"/>
    <w:rsid w:val="0017593D"/>
    <w:rsid w:val="00175B92"/>
    <w:rsid w:val="00175B9B"/>
    <w:rsid w:val="00175C64"/>
    <w:rsid w:val="00175F53"/>
    <w:rsid w:val="00176A0A"/>
    <w:rsid w:val="00177229"/>
    <w:rsid w:val="001775C9"/>
    <w:rsid w:val="0017770E"/>
    <w:rsid w:val="001777B0"/>
    <w:rsid w:val="001777B8"/>
    <w:rsid w:val="0017782E"/>
    <w:rsid w:val="00177F02"/>
    <w:rsid w:val="00177F0A"/>
    <w:rsid w:val="001801E1"/>
    <w:rsid w:val="00180F5E"/>
    <w:rsid w:val="0018135F"/>
    <w:rsid w:val="001813CD"/>
    <w:rsid w:val="00181558"/>
    <w:rsid w:val="0018168B"/>
    <w:rsid w:val="00181BF3"/>
    <w:rsid w:val="00182209"/>
    <w:rsid w:val="00182392"/>
    <w:rsid w:val="001826AF"/>
    <w:rsid w:val="001828E9"/>
    <w:rsid w:val="00182D9C"/>
    <w:rsid w:val="00182DE6"/>
    <w:rsid w:val="001830EC"/>
    <w:rsid w:val="0018381D"/>
    <w:rsid w:val="001839E0"/>
    <w:rsid w:val="00183C7B"/>
    <w:rsid w:val="00183CD9"/>
    <w:rsid w:val="00183FB6"/>
    <w:rsid w:val="001841AA"/>
    <w:rsid w:val="001843CD"/>
    <w:rsid w:val="001847CD"/>
    <w:rsid w:val="001848FF"/>
    <w:rsid w:val="00184D28"/>
    <w:rsid w:val="00184E1C"/>
    <w:rsid w:val="00184E2A"/>
    <w:rsid w:val="001851A3"/>
    <w:rsid w:val="001853D1"/>
    <w:rsid w:val="00185935"/>
    <w:rsid w:val="0018618A"/>
    <w:rsid w:val="0018677D"/>
    <w:rsid w:val="001867AD"/>
    <w:rsid w:val="00186A9A"/>
    <w:rsid w:val="00186AF6"/>
    <w:rsid w:val="00186D88"/>
    <w:rsid w:val="00187741"/>
    <w:rsid w:val="001877CC"/>
    <w:rsid w:val="00187B45"/>
    <w:rsid w:val="00187D16"/>
    <w:rsid w:val="00187D55"/>
    <w:rsid w:val="00190200"/>
    <w:rsid w:val="001903A6"/>
    <w:rsid w:val="00190EB2"/>
    <w:rsid w:val="00191E33"/>
    <w:rsid w:val="00192724"/>
    <w:rsid w:val="001928B2"/>
    <w:rsid w:val="00192AB7"/>
    <w:rsid w:val="00192DA9"/>
    <w:rsid w:val="00193404"/>
    <w:rsid w:val="00193803"/>
    <w:rsid w:val="00194E6F"/>
    <w:rsid w:val="00195158"/>
    <w:rsid w:val="0019515D"/>
    <w:rsid w:val="00195B20"/>
    <w:rsid w:val="00195BF5"/>
    <w:rsid w:val="00195D41"/>
    <w:rsid w:val="00196162"/>
    <w:rsid w:val="001961CF"/>
    <w:rsid w:val="00196329"/>
    <w:rsid w:val="001964D3"/>
    <w:rsid w:val="00196746"/>
    <w:rsid w:val="001967B8"/>
    <w:rsid w:val="00196B7A"/>
    <w:rsid w:val="00196BFA"/>
    <w:rsid w:val="00196CB8"/>
    <w:rsid w:val="00196E5C"/>
    <w:rsid w:val="00197443"/>
    <w:rsid w:val="00197929"/>
    <w:rsid w:val="00197990"/>
    <w:rsid w:val="001979B5"/>
    <w:rsid w:val="00197D15"/>
    <w:rsid w:val="00197ECF"/>
    <w:rsid w:val="001A0045"/>
    <w:rsid w:val="001A0250"/>
    <w:rsid w:val="001A065C"/>
    <w:rsid w:val="001A0A5B"/>
    <w:rsid w:val="001A0F00"/>
    <w:rsid w:val="001A118B"/>
    <w:rsid w:val="001A1C08"/>
    <w:rsid w:val="001A1C84"/>
    <w:rsid w:val="001A1DCF"/>
    <w:rsid w:val="001A20A2"/>
    <w:rsid w:val="001A22CC"/>
    <w:rsid w:val="001A2C1A"/>
    <w:rsid w:val="001A4793"/>
    <w:rsid w:val="001A4A7A"/>
    <w:rsid w:val="001A4C40"/>
    <w:rsid w:val="001A4E68"/>
    <w:rsid w:val="001A524F"/>
    <w:rsid w:val="001A5548"/>
    <w:rsid w:val="001A57C6"/>
    <w:rsid w:val="001A5B94"/>
    <w:rsid w:val="001A5C7E"/>
    <w:rsid w:val="001A5E14"/>
    <w:rsid w:val="001A6772"/>
    <w:rsid w:val="001A7623"/>
    <w:rsid w:val="001A7A27"/>
    <w:rsid w:val="001A7ADE"/>
    <w:rsid w:val="001A7B0E"/>
    <w:rsid w:val="001A7EB9"/>
    <w:rsid w:val="001B0059"/>
    <w:rsid w:val="001B0530"/>
    <w:rsid w:val="001B05EA"/>
    <w:rsid w:val="001B09D9"/>
    <w:rsid w:val="001B0DCF"/>
    <w:rsid w:val="001B12EC"/>
    <w:rsid w:val="001B180B"/>
    <w:rsid w:val="001B2619"/>
    <w:rsid w:val="001B26A8"/>
    <w:rsid w:val="001B289C"/>
    <w:rsid w:val="001B2A88"/>
    <w:rsid w:val="001B2E95"/>
    <w:rsid w:val="001B2EAF"/>
    <w:rsid w:val="001B359B"/>
    <w:rsid w:val="001B3731"/>
    <w:rsid w:val="001B3826"/>
    <w:rsid w:val="001B386D"/>
    <w:rsid w:val="001B41B0"/>
    <w:rsid w:val="001B46FF"/>
    <w:rsid w:val="001B4AF9"/>
    <w:rsid w:val="001B4F30"/>
    <w:rsid w:val="001B55A0"/>
    <w:rsid w:val="001B576F"/>
    <w:rsid w:val="001B5C6E"/>
    <w:rsid w:val="001B5D65"/>
    <w:rsid w:val="001B6320"/>
    <w:rsid w:val="001B63B8"/>
    <w:rsid w:val="001B656F"/>
    <w:rsid w:val="001B6865"/>
    <w:rsid w:val="001B7211"/>
    <w:rsid w:val="001B7271"/>
    <w:rsid w:val="001B74DE"/>
    <w:rsid w:val="001B7721"/>
    <w:rsid w:val="001B7977"/>
    <w:rsid w:val="001B79F0"/>
    <w:rsid w:val="001C0A46"/>
    <w:rsid w:val="001C10C5"/>
    <w:rsid w:val="001C118B"/>
    <w:rsid w:val="001C1740"/>
    <w:rsid w:val="001C1842"/>
    <w:rsid w:val="001C184D"/>
    <w:rsid w:val="001C1A2F"/>
    <w:rsid w:val="001C1B62"/>
    <w:rsid w:val="001C1C59"/>
    <w:rsid w:val="001C1F72"/>
    <w:rsid w:val="001C1FA3"/>
    <w:rsid w:val="001C2105"/>
    <w:rsid w:val="001C228B"/>
    <w:rsid w:val="001C268A"/>
    <w:rsid w:val="001C2BE0"/>
    <w:rsid w:val="001C2C23"/>
    <w:rsid w:val="001C2CA5"/>
    <w:rsid w:val="001C2E9D"/>
    <w:rsid w:val="001C3392"/>
    <w:rsid w:val="001C345F"/>
    <w:rsid w:val="001C34F6"/>
    <w:rsid w:val="001C374C"/>
    <w:rsid w:val="001C3A1D"/>
    <w:rsid w:val="001C3AB9"/>
    <w:rsid w:val="001C3D13"/>
    <w:rsid w:val="001C3D91"/>
    <w:rsid w:val="001C4009"/>
    <w:rsid w:val="001C43EB"/>
    <w:rsid w:val="001C4883"/>
    <w:rsid w:val="001C49CD"/>
    <w:rsid w:val="001C4B1F"/>
    <w:rsid w:val="001C4C58"/>
    <w:rsid w:val="001C54EC"/>
    <w:rsid w:val="001C57B0"/>
    <w:rsid w:val="001C5B1E"/>
    <w:rsid w:val="001C5BDA"/>
    <w:rsid w:val="001C5F90"/>
    <w:rsid w:val="001C647E"/>
    <w:rsid w:val="001C6934"/>
    <w:rsid w:val="001C7577"/>
    <w:rsid w:val="001C7C6D"/>
    <w:rsid w:val="001C7DAD"/>
    <w:rsid w:val="001D0016"/>
    <w:rsid w:val="001D04E1"/>
    <w:rsid w:val="001D0B57"/>
    <w:rsid w:val="001D1018"/>
    <w:rsid w:val="001D17F2"/>
    <w:rsid w:val="001D18A8"/>
    <w:rsid w:val="001D1C2F"/>
    <w:rsid w:val="001D275E"/>
    <w:rsid w:val="001D2D40"/>
    <w:rsid w:val="001D3127"/>
    <w:rsid w:val="001D3AFA"/>
    <w:rsid w:val="001D3B6A"/>
    <w:rsid w:val="001D3BFD"/>
    <w:rsid w:val="001D3D97"/>
    <w:rsid w:val="001D3FE2"/>
    <w:rsid w:val="001D41D8"/>
    <w:rsid w:val="001D4507"/>
    <w:rsid w:val="001D4520"/>
    <w:rsid w:val="001D46E9"/>
    <w:rsid w:val="001D47ED"/>
    <w:rsid w:val="001D4849"/>
    <w:rsid w:val="001D4EE7"/>
    <w:rsid w:val="001D586D"/>
    <w:rsid w:val="001D59C5"/>
    <w:rsid w:val="001D5A50"/>
    <w:rsid w:val="001D5BDE"/>
    <w:rsid w:val="001D60AA"/>
    <w:rsid w:val="001D64D8"/>
    <w:rsid w:val="001D67B9"/>
    <w:rsid w:val="001D688A"/>
    <w:rsid w:val="001D6DCA"/>
    <w:rsid w:val="001D6EA0"/>
    <w:rsid w:val="001D6FBA"/>
    <w:rsid w:val="001D7599"/>
    <w:rsid w:val="001D7633"/>
    <w:rsid w:val="001D77BE"/>
    <w:rsid w:val="001D79B1"/>
    <w:rsid w:val="001D7FCF"/>
    <w:rsid w:val="001E00CB"/>
    <w:rsid w:val="001E0467"/>
    <w:rsid w:val="001E0CB7"/>
    <w:rsid w:val="001E1712"/>
    <w:rsid w:val="001E1EF9"/>
    <w:rsid w:val="001E2E74"/>
    <w:rsid w:val="001E2FE1"/>
    <w:rsid w:val="001E3201"/>
    <w:rsid w:val="001E3F69"/>
    <w:rsid w:val="001E4437"/>
    <w:rsid w:val="001E44B0"/>
    <w:rsid w:val="001E46AC"/>
    <w:rsid w:val="001E50CF"/>
    <w:rsid w:val="001E537F"/>
    <w:rsid w:val="001E5426"/>
    <w:rsid w:val="001E5956"/>
    <w:rsid w:val="001E5980"/>
    <w:rsid w:val="001E5A4C"/>
    <w:rsid w:val="001E60AF"/>
    <w:rsid w:val="001E6290"/>
    <w:rsid w:val="001E6685"/>
    <w:rsid w:val="001E6730"/>
    <w:rsid w:val="001E6949"/>
    <w:rsid w:val="001E6DD4"/>
    <w:rsid w:val="001E7053"/>
    <w:rsid w:val="001E7545"/>
    <w:rsid w:val="001E7626"/>
    <w:rsid w:val="001E7897"/>
    <w:rsid w:val="001E7B51"/>
    <w:rsid w:val="001E7E2B"/>
    <w:rsid w:val="001E7EA5"/>
    <w:rsid w:val="001F0177"/>
    <w:rsid w:val="001F0504"/>
    <w:rsid w:val="001F0656"/>
    <w:rsid w:val="001F0CF7"/>
    <w:rsid w:val="001F0FA6"/>
    <w:rsid w:val="001F1AB9"/>
    <w:rsid w:val="001F2043"/>
    <w:rsid w:val="001F254B"/>
    <w:rsid w:val="001F26FF"/>
    <w:rsid w:val="001F29A1"/>
    <w:rsid w:val="001F329D"/>
    <w:rsid w:val="001F35F3"/>
    <w:rsid w:val="001F360A"/>
    <w:rsid w:val="001F3B21"/>
    <w:rsid w:val="001F3C3A"/>
    <w:rsid w:val="001F43B4"/>
    <w:rsid w:val="001F4AE7"/>
    <w:rsid w:val="001F4F59"/>
    <w:rsid w:val="001F5459"/>
    <w:rsid w:val="001F5A43"/>
    <w:rsid w:val="001F5ADA"/>
    <w:rsid w:val="001F6483"/>
    <w:rsid w:val="001F64F3"/>
    <w:rsid w:val="001F6685"/>
    <w:rsid w:val="001F6968"/>
    <w:rsid w:val="001F6C35"/>
    <w:rsid w:val="001F7240"/>
    <w:rsid w:val="001F7845"/>
    <w:rsid w:val="001F797D"/>
    <w:rsid w:val="001F79B4"/>
    <w:rsid w:val="001F7BFF"/>
    <w:rsid w:val="001F7D88"/>
    <w:rsid w:val="001F7ECB"/>
    <w:rsid w:val="0020006C"/>
    <w:rsid w:val="002000C8"/>
    <w:rsid w:val="00200419"/>
    <w:rsid w:val="002006D8"/>
    <w:rsid w:val="00200756"/>
    <w:rsid w:val="00200A2E"/>
    <w:rsid w:val="00200D41"/>
    <w:rsid w:val="00200E93"/>
    <w:rsid w:val="002010FE"/>
    <w:rsid w:val="002013C5"/>
    <w:rsid w:val="00201865"/>
    <w:rsid w:val="00201E6B"/>
    <w:rsid w:val="00202220"/>
    <w:rsid w:val="00202352"/>
    <w:rsid w:val="00202448"/>
    <w:rsid w:val="00202FC9"/>
    <w:rsid w:val="0020319D"/>
    <w:rsid w:val="0020334D"/>
    <w:rsid w:val="00203B3C"/>
    <w:rsid w:val="00203B7A"/>
    <w:rsid w:val="00203E4C"/>
    <w:rsid w:val="00204242"/>
    <w:rsid w:val="002044A9"/>
    <w:rsid w:val="002049F2"/>
    <w:rsid w:val="00204B7E"/>
    <w:rsid w:val="00205369"/>
    <w:rsid w:val="00205484"/>
    <w:rsid w:val="00205582"/>
    <w:rsid w:val="002055AC"/>
    <w:rsid w:val="00205983"/>
    <w:rsid w:val="00205A66"/>
    <w:rsid w:val="00206559"/>
    <w:rsid w:val="002065E2"/>
    <w:rsid w:val="00206712"/>
    <w:rsid w:val="00206AD1"/>
    <w:rsid w:val="002071EA"/>
    <w:rsid w:val="002074A3"/>
    <w:rsid w:val="00207824"/>
    <w:rsid w:val="002104E0"/>
    <w:rsid w:val="0021064E"/>
    <w:rsid w:val="00210783"/>
    <w:rsid w:val="00210820"/>
    <w:rsid w:val="0021095A"/>
    <w:rsid w:val="00210E51"/>
    <w:rsid w:val="002112AE"/>
    <w:rsid w:val="002113BC"/>
    <w:rsid w:val="002119A7"/>
    <w:rsid w:val="00212209"/>
    <w:rsid w:val="0021232D"/>
    <w:rsid w:val="00212B55"/>
    <w:rsid w:val="00212F50"/>
    <w:rsid w:val="00213373"/>
    <w:rsid w:val="002133FB"/>
    <w:rsid w:val="0021346D"/>
    <w:rsid w:val="002138DB"/>
    <w:rsid w:val="00213D45"/>
    <w:rsid w:val="00213D63"/>
    <w:rsid w:val="002144F3"/>
    <w:rsid w:val="00214B11"/>
    <w:rsid w:val="00214DB1"/>
    <w:rsid w:val="00215F4B"/>
    <w:rsid w:val="00215F4E"/>
    <w:rsid w:val="00216592"/>
    <w:rsid w:val="00216607"/>
    <w:rsid w:val="00216671"/>
    <w:rsid w:val="002167E3"/>
    <w:rsid w:val="002171E4"/>
    <w:rsid w:val="00217243"/>
    <w:rsid w:val="00217291"/>
    <w:rsid w:val="002173A2"/>
    <w:rsid w:val="002175EA"/>
    <w:rsid w:val="002177C9"/>
    <w:rsid w:val="0021790F"/>
    <w:rsid w:val="00217A11"/>
    <w:rsid w:val="00217A57"/>
    <w:rsid w:val="00217CF4"/>
    <w:rsid w:val="002203D1"/>
    <w:rsid w:val="00220651"/>
    <w:rsid w:val="00220A93"/>
    <w:rsid w:val="00220E0F"/>
    <w:rsid w:val="00221059"/>
    <w:rsid w:val="002213D5"/>
    <w:rsid w:val="00221849"/>
    <w:rsid w:val="00221E4E"/>
    <w:rsid w:val="0022264C"/>
    <w:rsid w:val="00222A16"/>
    <w:rsid w:val="00222C78"/>
    <w:rsid w:val="0022320A"/>
    <w:rsid w:val="00223855"/>
    <w:rsid w:val="00223C28"/>
    <w:rsid w:val="0022416E"/>
    <w:rsid w:val="002242E5"/>
    <w:rsid w:val="00224301"/>
    <w:rsid w:val="0022440E"/>
    <w:rsid w:val="00224F48"/>
    <w:rsid w:val="00225546"/>
    <w:rsid w:val="002257F8"/>
    <w:rsid w:val="00225C0A"/>
    <w:rsid w:val="00225EE2"/>
    <w:rsid w:val="002266A5"/>
    <w:rsid w:val="002267F1"/>
    <w:rsid w:val="00226E64"/>
    <w:rsid w:val="002270FE"/>
    <w:rsid w:val="0022740F"/>
    <w:rsid w:val="002276BF"/>
    <w:rsid w:val="00227A2D"/>
    <w:rsid w:val="00227B21"/>
    <w:rsid w:val="00230325"/>
    <w:rsid w:val="0023052A"/>
    <w:rsid w:val="00230B95"/>
    <w:rsid w:val="00231631"/>
    <w:rsid w:val="00231768"/>
    <w:rsid w:val="00231CCC"/>
    <w:rsid w:val="00232073"/>
    <w:rsid w:val="0023252B"/>
    <w:rsid w:val="00232646"/>
    <w:rsid w:val="00232966"/>
    <w:rsid w:val="002335AA"/>
    <w:rsid w:val="0023363C"/>
    <w:rsid w:val="0023366C"/>
    <w:rsid w:val="002337CF"/>
    <w:rsid w:val="00233DA2"/>
    <w:rsid w:val="00234978"/>
    <w:rsid w:val="0023504A"/>
    <w:rsid w:val="00235B6D"/>
    <w:rsid w:val="0023613F"/>
    <w:rsid w:val="002362E4"/>
    <w:rsid w:val="0023634B"/>
    <w:rsid w:val="00236E26"/>
    <w:rsid w:val="00237998"/>
    <w:rsid w:val="00237A48"/>
    <w:rsid w:val="00237A7D"/>
    <w:rsid w:val="00237F22"/>
    <w:rsid w:val="0024004B"/>
    <w:rsid w:val="002401F9"/>
    <w:rsid w:val="00240411"/>
    <w:rsid w:val="00240472"/>
    <w:rsid w:val="0024105D"/>
    <w:rsid w:val="002412B3"/>
    <w:rsid w:val="0024176B"/>
    <w:rsid w:val="00241905"/>
    <w:rsid w:val="002419CA"/>
    <w:rsid w:val="00242472"/>
    <w:rsid w:val="0024263A"/>
    <w:rsid w:val="00242C3A"/>
    <w:rsid w:val="0024350E"/>
    <w:rsid w:val="00243B70"/>
    <w:rsid w:val="00243CA3"/>
    <w:rsid w:val="00243F4C"/>
    <w:rsid w:val="0024488E"/>
    <w:rsid w:val="002449AE"/>
    <w:rsid w:val="00244C22"/>
    <w:rsid w:val="00245697"/>
    <w:rsid w:val="002456BE"/>
    <w:rsid w:val="002456EE"/>
    <w:rsid w:val="00245828"/>
    <w:rsid w:val="00245C57"/>
    <w:rsid w:val="00246812"/>
    <w:rsid w:val="00246DE5"/>
    <w:rsid w:val="00246E51"/>
    <w:rsid w:val="00246F4D"/>
    <w:rsid w:val="002474B8"/>
    <w:rsid w:val="00247762"/>
    <w:rsid w:val="002479C5"/>
    <w:rsid w:val="002479E8"/>
    <w:rsid w:val="00247A95"/>
    <w:rsid w:val="00247B5A"/>
    <w:rsid w:val="00250E7E"/>
    <w:rsid w:val="00251269"/>
    <w:rsid w:val="0025140D"/>
    <w:rsid w:val="00252151"/>
    <w:rsid w:val="00252551"/>
    <w:rsid w:val="002528A0"/>
    <w:rsid w:val="00252A7E"/>
    <w:rsid w:val="0025303D"/>
    <w:rsid w:val="0025334B"/>
    <w:rsid w:val="002535D0"/>
    <w:rsid w:val="00253B00"/>
    <w:rsid w:val="00254325"/>
    <w:rsid w:val="002544A1"/>
    <w:rsid w:val="002547D2"/>
    <w:rsid w:val="002547DE"/>
    <w:rsid w:val="00254FCC"/>
    <w:rsid w:val="00255043"/>
    <w:rsid w:val="00255068"/>
    <w:rsid w:val="0025518F"/>
    <w:rsid w:val="00255B47"/>
    <w:rsid w:val="00255FF0"/>
    <w:rsid w:val="002564A8"/>
    <w:rsid w:val="002565FC"/>
    <w:rsid w:val="002568A1"/>
    <w:rsid w:val="00256FAE"/>
    <w:rsid w:val="00257005"/>
    <w:rsid w:val="00257797"/>
    <w:rsid w:val="0026029B"/>
    <w:rsid w:val="0026047F"/>
    <w:rsid w:val="00260EAC"/>
    <w:rsid w:val="00260EC1"/>
    <w:rsid w:val="002619C2"/>
    <w:rsid w:val="00261F6C"/>
    <w:rsid w:val="002620FE"/>
    <w:rsid w:val="002623F5"/>
    <w:rsid w:val="00262451"/>
    <w:rsid w:val="002625AC"/>
    <w:rsid w:val="002628A1"/>
    <w:rsid w:val="00262A0B"/>
    <w:rsid w:val="00262A22"/>
    <w:rsid w:val="00262CA3"/>
    <w:rsid w:val="00262E75"/>
    <w:rsid w:val="002638A0"/>
    <w:rsid w:val="002638E0"/>
    <w:rsid w:val="00263A7D"/>
    <w:rsid w:val="00263CB5"/>
    <w:rsid w:val="002642DD"/>
    <w:rsid w:val="0026499D"/>
    <w:rsid w:val="00264DD2"/>
    <w:rsid w:val="00264DF4"/>
    <w:rsid w:val="00265246"/>
    <w:rsid w:val="002652F8"/>
    <w:rsid w:val="00265387"/>
    <w:rsid w:val="00265710"/>
    <w:rsid w:val="00266998"/>
    <w:rsid w:val="002677B6"/>
    <w:rsid w:val="00267963"/>
    <w:rsid w:val="00267A38"/>
    <w:rsid w:val="00267B4B"/>
    <w:rsid w:val="00270114"/>
    <w:rsid w:val="002701D7"/>
    <w:rsid w:val="0027032D"/>
    <w:rsid w:val="00270C8B"/>
    <w:rsid w:val="00270DD7"/>
    <w:rsid w:val="00270F67"/>
    <w:rsid w:val="00270F86"/>
    <w:rsid w:val="00271097"/>
    <w:rsid w:val="0027120B"/>
    <w:rsid w:val="00271664"/>
    <w:rsid w:val="00271E7C"/>
    <w:rsid w:val="00272B24"/>
    <w:rsid w:val="00272B5A"/>
    <w:rsid w:val="00272D22"/>
    <w:rsid w:val="00272D67"/>
    <w:rsid w:val="002732A8"/>
    <w:rsid w:val="002732F9"/>
    <w:rsid w:val="0027373D"/>
    <w:rsid w:val="00273A6E"/>
    <w:rsid w:val="00273BC6"/>
    <w:rsid w:val="00273CB8"/>
    <w:rsid w:val="00273D28"/>
    <w:rsid w:val="00273D2B"/>
    <w:rsid w:val="002743F0"/>
    <w:rsid w:val="0027527E"/>
    <w:rsid w:val="0027590F"/>
    <w:rsid w:val="00275A8D"/>
    <w:rsid w:val="0027653C"/>
    <w:rsid w:val="00277573"/>
    <w:rsid w:val="002776D1"/>
    <w:rsid w:val="00277DEA"/>
    <w:rsid w:val="00277F54"/>
    <w:rsid w:val="002801F2"/>
    <w:rsid w:val="00280246"/>
    <w:rsid w:val="00280FB3"/>
    <w:rsid w:val="00280FF4"/>
    <w:rsid w:val="002811FA"/>
    <w:rsid w:val="002816EC"/>
    <w:rsid w:val="002818E8"/>
    <w:rsid w:val="00281F2D"/>
    <w:rsid w:val="002823BE"/>
    <w:rsid w:val="002824DD"/>
    <w:rsid w:val="00282A65"/>
    <w:rsid w:val="00282ABC"/>
    <w:rsid w:val="00283755"/>
    <w:rsid w:val="00283832"/>
    <w:rsid w:val="00283A9D"/>
    <w:rsid w:val="002840B1"/>
    <w:rsid w:val="00284276"/>
    <w:rsid w:val="002844BA"/>
    <w:rsid w:val="0028455D"/>
    <w:rsid w:val="00284935"/>
    <w:rsid w:val="00284B3D"/>
    <w:rsid w:val="00284B7A"/>
    <w:rsid w:val="00284C52"/>
    <w:rsid w:val="00284CFA"/>
    <w:rsid w:val="00284E7C"/>
    <w:rsid w:val="00285419"/>
    <w:rsid w:val="00285787"/>
    <w:rsid w:val="00286142"/>
    <w:rsid w:val="00286310"/>
    <w:rsid w:val="00286432"/>
    <w:rsid w:val="00286563"/>
    <w:rsid w:val="00286632"/>
    <w:rsid w:val="0028676D"/>
    <w:rsid w:val="0028688F"/>
    <w:rsid w:val="00286D7F"/>
    <w:rsid w:val="00286DE4"/>
    <w:rsid w:val="00286E94"/>
    <w:rsid w:val="00286F72"/>
    <w:rsid w:val="002870D9"/>
    <w:rsid w:val="002873AF"/>
    <w:rsid w:val="002873EE"/>
    <w:rsid w:val="00287456"/>
    <w:rsid w:val="002877C5"/>
    <w:rsid w:val="00287A9F"/>
    <w:rsid w:val="0029012A"/>
    <w:rsid w:val="002906D2"/>
    <w:rsid w:val="00290763"/>
    <w:rsid w:val="0029076B"/>
    <w:rsid w:val="00290C7A"/>
    <w:rsid w:val="00290CB6"/>
    <w:rsid w:val="00290D35"/>
    <w:rsid w:val="00291808"/>
    <w:rsid w:val="002921B5"/>
    <w:rsid w:val="002924EA"/>
    <w:rsid w:val="0029267C"/>
    <w:rsid w:val="002926E6"/>
    <w:rsid w:val="00292DAF"/>
    <w:rsid w:val="00292F66"/>
    <w:rsid w:val="00293000"/>
    <w:rsid w:val="002938C5"/>
    <w:rsid w:val="00293AFF"/>
    <w:rsid w:val="00293F57"/>
    <w:rsid w:val="002943A0"/>
    <w:rsid w:val="00294505"/>
    <w:rsid w:val="0029488A"/>
    <w:rsid w:val="00294E88"/>
    <w:rsid w:val="00294ED7"/>
    <w:rsid w:val="00294F20"/>
    <w:rsid w:val="00295441"/>
    <w:rsid w:val="00295793"/>
    <w:rsid w:val="00295A0A"/>
    <w:rsid w:val="00295C66"/>
    <w:rsid w:val="00295D0F"/>
    <w:rsid w:val="0029623E"/>
    <w:rsid w:val="00296398"/>
    <w:rsid w:val="00296691"/>
    <w:rsid w:val="002966A9"/>
    <w:rsid w:val="00296CE1"/>
    <w:rsid w:val="002974CE"/>
    <w:rsid w:val="002975A6"/>
    <w:rsid w:val="0029761E"/>
    <w:rsid w:val="00297C08"/>
    <w:rsid w:val="00297C82"/>
    <w:rsid w:val="002A0147"/>
    <w:rsid w:val="002A092B"/>
    <w:rsid w:val="002A0A58"/>
    <w:rsid w:val="002A1092"/>
    <w:rsid w:val="002A165C"/>
    <w:rsid w:val="002A174A"/>
    <w:rsid w:val="002A1C37"/>
    <w:rsid w:val="002A1F0F"/>
    <w:rsid w:val="002A2C6E"/>
    <w:rsid w:val="002A331C"/>
    <w:rsid w:val="002A34D6"/>
    <w:rsid w:val="002A350C"/>
    <w:rsid w:val="002A39F5"/>
    <w:rsid w:val="002A3C1D"/>
    <w:rsid w:val="002A3C53"/>
    <w:rsid w:val="002A4345"/>
    <w:rsid w:val="002A4952"/>
    <w:rsid w:val="002A4B94"/>
    <w:rsid w:val="002A50FA"/>
    <w:rsid w:val="002A53C2"/>
    <w:rsid w:val="002A5636"/>
    <w:rsid w:val="002A5A98"/>
    <w:rsid w:val="002A5D66"/>
    <w:rsid w:val="002A62C1"/>
    <w:rsid w:val="002A663E"/>
    <w:rsid w:val="002A731E"/>
    <w:rsid w:val="002A7456"/>
    <w:rsid w:val="002A7FE4"/>
    <w:rsid w:val="002B0101"/>
    <w:rsid w:val="002B0368"/>
    <w:rsid w:val="002B05C4"/>
    <w:rsid w:val="002B07B4"/>
    <w:rsid w:val="002B0FAA"/>
    <w:rsid w:val="002B12FF"/>
    <w:rsid w:val="002B15C2"/>
    <w:rsid w:val="002B192A"/>
    <w:rsid w:val="002B1C5D"/>
    <w:rsid w:val="002B1CB9"/>
    <w:rsid w:val="002B1FF3"/>
    <w:rsid w:val="002B2E2B"/>
    <w:rsid w:val="002B2F7D"/>
    <w:rsid w:val="002B3314"/>
    <w:rsid w:val="002B35AC"/>
    <w:rsid w:val="002B3B90"/>
    <w:rsid w:val="002B3BAA"/>
    <w:rsid w:val="002B3CC4"/>
    <w:rsid w:val="002B431E"/>
    <w:rsid w:val="002B46D9"/>
    <w:rsid w:val="002B4716"/>
    <w:rsid w:val="002B4777"/>
    <w:rsid w:val="002B551A"/>
    <w:rsid w:val="002B572A"/>
    <w:rsid w:val="002B5A2D"/>
    <w:rsid w:val="002B5FB4"/>
    <w:rsid w:val="002B601B"/>
    <w:rsid w:val="002B64EB"/>
    <w:rsid w:val="002B67FC"/>
    <w:rsid w:val="002B769F"/>
    <w:rsid w:val="002B7893"/>
    <w:rsid w:val="002B7FFB"/>
    <w:rsid w:val="002C0660"/>
    <w:rsid w:val="002C0F1E"/>
    <w:rsid w:val="002C1074"/>
    <w:rsid w:val="002C11F1"/>
    <w:rsid w:val="002C152C"/>
    <w:rsid w:val="002C1E64"/>
    <w:rsid w:val="002C23E1"/>
    <w:rsid w:val="002C24C9"/>
    <w:rsid w:val="002C2610"/>
    <w:rsid w:val="002C266B"/>
    <w:rsid w:val="002C2C15"/>
    <w:rsid w:val="002C4475"/>
    <w:rsid w:val="002C44AC"/>
    <w:rsid w:val="002C4654"/>
    <w:rsid w:val="002C4763"/>
    <w:rsid w:val="002C4B95"/>
    <w:rsid w:val="002C4C99"/>
    <w:rsid w:val="002C4D36"/>
    <w:rsid w:val="002C4F15"/>
    <w:rsid w:val="002C5043"/>
    <w:rsid w:val="002C5530"/>
    <w:rsid w:val="002C56D6"/>
    <w:rsid w:val="002C6066"/>
    <w:rsid w:val="002C6EC4"/>
    <w:rsid w:val="002C711C"/>
    <w:rsid w:val="002C7922"/>
    <w:rsid w:val="002C7D1B"/>
    <w:rsid w:val="002C7DC0"/>
    <w:rsid w:val="002D0846"/>
    <w:rsid w:val="002D09D6"/>
    <w:rsid w:val="002D0AFE"/>
    <w:rsid w:val="002D0C49"/>
    <w:rsid w:val="002D11EC"/>
    <w:rsid w:val="002D2125"/>
    <w:rsid w:val="002D2585"/>
    <w:rsid w:val="002D2986"/>
    <w:rsid w:val="002D2C66"/>
    <w:rsid w:val="002D3143"/>
    <w:rsid w:val="002D316B"/>
    <w:rsid w:val="002D380F"/>
    <w:rsid w:val="002D3A7A"/>
    <w:rsid w:val="002D3BEC"/>
    <w:rsid w:val="002D3C46"/>
    <w:rsid w:val="002D3CAC"/>
    <w:rsid w:val="002D3F6C"/>
    <w:rsid w:val="002D3FFF"/>
    <w:rsid w:val="002D45CC"/>
    <w:rsid w:val="002D490F"/>
    <w:rsid w:val="002D4CB5"/>
    <w:rsid w:val="002D539A"/>
    <w:rsid w:val="002D545B"/>
    <w:rsid w:val="002D54E3"/>
    <w:rsid w:val="002D6554"/>
    <w:rsid w:val="002D661F"/>
    <w:rsid w:val="002D6D28"/>
    <w:rsid w:val="002D6F1D"/>
    <w:rsid w:val="002D7539"/>
    <w:rsid w:val="002D75F5"/>
    <w:rsid w:val="002D7A7E"/>
    <w:rsid w:val="002D7C87"/>
    <w:rsid w:val="002D7CFB"/>
    <w:rsid w:val="002D7DC4"/>
    <w:rsid w:val="002D7DCF"/>
    <w:rsid w:val="002D7E5D"/>
    <w:rsid w:val="002D7E5E"/>
    <w:rsid w:val="002D7E77"/>
    <w:rsid w:val="002E00EA"/>
    <w:rsid w:val="002E04CD"/>
    <w:rsid w:val="002E0F32"/>
    <w:rsid w:val="002E10D3"/>
    <w:rsid w:val="002E11CD"/>
    <w:rsid w:val="002E19CA"/>
    <w:rsid w:val="002E1EE0"/>
    <w:rsid w:val="002E2244"/>
    <w:rsid w:val="002E27DA"/>
    <w:rsid w:val="002E3519"/>
    <w:rsid w:val="002E4211"/>
    <w:rsid w:val="002E4407"/>
    <w:rsid w:val="002E449F"/>
    <w:rsid w:val="002E4696"/>
    <w:rsid w:val="002E4A6F"/>
    <w:rsid w:val="002E547B"/>
    <w:rsid w:val="002E5972"/>
    <w:rsid w:val="002E59B9"/>
    <w:rsid w:val="002E5D43"/>
    <w:rsid w:val="002E5FE6"/>
    <w:rsid w:val="002E61E7"/>
    <w:rsid w:val="002E6AE2"/>
    <w:rsid w:val="002E6C8F"/>
    <w:rsid w:val="002E6E17"/>
    <w:rsid w:val="002E7195"/>
    <w:rsid w:val="002E7213"/>
    <w:rsid w:val="002E73C7"/>
    <w:rsid w:val="002E7DBC"/>
    <w:rsid w:val="002F0376"/>
    <w:rsid w:val="002F0C29"/>
    <w:rsid w:val="002F12B7"/>
    <w:rsid w:val="002F1786"/>
    <w:rsid w:val="002F180F"/>
    <w:rsid w:val="002F1924"/>
    <w:rsid w:val="002F21DB"/>
    <w:rsid w:val="002F235B"/>
    <w:rsid w:val="002F277E"/>
    <w:rsid w:val="002F2C0C"/>
    <w:rsid w:val="002F30E6"/>
    <w:rsid w:val="002F324D"/>
    <w:rsid w:val="002F3772"/>
    <w:rsid w:val="002F37B8"/>
    <w:rsid w:val="002F3824"/>
    <w:rsid w:val="002F39D3"/>
    <w:rsid w:val="002F3C01"/>
    <w:rsid w:val="002F3FD0"/>
    <w:rsid w:val="002F40AC"/>
    <w:rsid w:val="002F42F0"/>
    <w:rsid w:val="002F4500"/>
    <w:rsid w:val="002F57D0"/>
    <w:rsid w:val="002F580F"/>
    <w:rsid w:val="002F595B"/>
    <w:rsid w:val="002F5BE2"/>
    <w:rsid w:val="002F60AC"/>
    <w:rsid w:val="002F62BD"/>
    <w:rsid w:val="002F6355"/>
    <w:rsid w:val="002F661D"/>
    <w:rsid w:val="002F68E1"/>
    <w:rsid w:val="002F6D00"/>
    <w:rsid w:val="002F7526"/>
    <w:rsid w:val="002F75F5"/>
    <w:rsid w:val="002F7D33"/>
    <w:rsid w:val="003006E0"/>
    <w:rsid w:val="00300936"/>
    <w:rsid w:val="00300FF3"/>
    <w:rsid w:val="00302001"/>
    <w:rsid w:val="0030226A"/>
    <w:rsid w:val="00302A72"/>
    <w:rsid w:val="00302B23"/>
    <w:rsid w:val="00302C4B"/>
    <w:rsid w:val="00302EFA"/>
    <w:rsid w:val="00302F80"/>
    <w:rsid w:val="00303874"/>
    <w:rsid w:val="00303949"/>
    <w:rsid w:val="00303B42"/>
    <w:rsid w:val="00303D6A"/>
    <w:rsid w:val="00303ECA"/>
    <w:rsid w:val="00304427"/>
    <w:rsid w:val="00304E66"/>
    <w:rsid w:val="003051F0"/>
    <w:rsid w:val="0030521E"/>
    <w:rsid w:val="00305646"/>
    <w:rsid w:val="00305830"/>
    <w:rsid w:val="00305979"/>
    <w:rsid w:val="00305A42"/>
    <w:rsid w:val="00305E57"/>
    <w:rsid w:val="00306262"/>
    <w:rsid w:val="0030678D"/>
    <w:rsid w:val="00306966"/>
    <w:rsid w:val="003070E1"/>
    <w:rsid w:val="00307141"/>
    <w:rsid w:val="00307373"/>
    <w:rsid w:val="00307516"/>
    <w:rsid w:val="00307C4C"/>
    <w:rsid w:val="00307FD6"/>
    <w:rsid w:val="00307FDC"/>
    <w:rsid w:val="00310336"/>
    <w:rsid w:val="003104D3"/>
    <w:rsid w:val="003107D7"/>
    <w:rsid w:val="003109BC"/>
    <w:rsid w:val="003109CB"/>
    <w:rsid w:val="00310C12"/>
    <w:rsid w:val="00310EAB"/>
    <w:rsid w:val="003113B7"/>
    <w:rsid w:val="00311852"/>
    <w:rsid w:val="00311902"/>
    <w:rsid w:val="00312325"/>
    <w:rsid w:val="00312846"/>
    <w:rsid w:val="00312D8A"/>
    <w:rsid w:val="00312EAC"/>
    <w:rsid w:val="00313254"/>
    <w:rsid w:val="00313821"/>
    <w:rsid w:val="00313ED3"/>
    <w:rsid w:val="00313FAA"/>
    <w:rsid w:val="003140B6"/>
    <w:rsid w:val="003142DD"/>
    <w:rsid w:val="00314361"/>
    <w:rsid w:val="003145F6"/>
    <w:rsid w:val="003147A6"/>
    <w:rsid w:val="003148EA"/>
    <w:rsid w:val="00314E55"/>
    <w:rsid w:val="00314FE4"/>
    <w:rsid w:val="003154D9"/>
    <w:rsid w:val="003159C1"/>
    <w:rsid w:val="00315AED"/>
    <w:rsid w:val="00315B9C"/>
    <w:rsid w:val="00315CAA"/>
    <w:rsid w:val="00315F0F"/>
    <w:rsid w:val="00316476"/>
    <w:rsid w:val="00316596"/>
    <w:rsid w:val="00316F95"/>
    <w:rsid w:val="00316FF8"/>
    <w:rsid w:val="003170E7"/>
    <w:rsid w:val="003177CB"/>
    <w:rsid w:val="00317832"/>
    <w:rsid w:val="00317865"/>
    <w:rsid w:val="00317DF5"/>
    <w:rsid w:val="00317F9B"/>
    <w:rsid w:val="003203A0"/>
    <w:rsid w:val="003204C7"/>
    <w:rsid w:val="0032069E"/>
    <w:rsid w:val="00320B12"/>
    <w:rsid w:val="00320E68"/>
    <w:rsid w:val="003216EC"/>
    <w:rsid w:val="00322059"/>
    <w:rsid w:val="0032216B"/>
    <w:rsid w:val="0032242A"/>
    <w:rsid w:val="00322598"/>
    <w:rsid w:val="00322751"/>
    <w:rsid w:val="00322895"/>
    <w:rsid w:val="00322C9A"/>
    <w:rsid w:val="00322D09"/>
    <w:rsid w:val="00323E3D"/>
    <w:rsid w:val="00323F34"/>
    <w:rsid w:val="0032422A"/>
    <w:rsid w:val="003244FD"/>
    <w:rsid w:val="0032457D"/>
    <w:rsid w:val="00324648"/>
    <w:rsid w:val="003247B3"/>
    <w:rsid w:val="00324A11"/>
    <w:rsid w:val="00324C5C"/>
    <w:rsid w:val="00324C93"/>
    <w:rsid w:val="0032500B"/>
    <w:rsid w:val="00325103"/>
    <w:rsid w:val="003254F2"/>
    <w:rsid w:val="0032586E"/>
    <w:rsid w:val="003258C7"/>
    <w:rsid w:val="00325EF8"/>
    <w:rsid w:val="003260C1"/>
    <w:rsid w:val="00326716"/>
    <w:rsid w:val="003267D0"/>
    <w:rsid w:val="00326BFD"/>
    <w:rsid w:val="00327014"/>
    <w:rsid w:val="003273FF"/>
    <w:rsid w:val="00327441"/>
    <w:rsid w:val="00327442"/>
    <w:rsid w:val="00327808"/>
    <w:rsid w:val="00327893"/>
    <w:rsid w:val="00327943"/>
    <w:rsid w:val="00327980"/>
    <w:rsid w:val="00327A2E"/>
    <w:rsid w:val="00327B52"/>
    <w:rsid w:val="00327B75"/>
    <w:rsid w:val="00327FCA"/>
    <w:rsid w:val="00330385"/>
    <w:rsid w:val="0033043E"/>
    <w:rsid w:val="00330854"/>
    <w:rsid w:val="0033093B"/>
    <w:rsid w:val="00330B30"/>
    <w:rsid w:val="00330B74"/>
    <w:rsid w:val="00331242"/>
    <w:rsid w:val="00331AEC"/>
    <w:rsid w:val="00332D64"/>
    <w:rsid w:val="00333018"/>
    <w:rsid w:val="0033329A"/>
    <w:rsid w:val="00333484"/>
    <w:rsid w:val="003337FE"/>
    <w:rsid w:val="00333B4C"/>
    <w:rsid w:val="00334037"/>
    <w:rsid w:val="003343C3"/>
    <w:rsid w:val="003344C1"/>
    <w:rsid w:val="00334897"/>
    <w:rsid w:val="00334FBD"/>
    <w:rsid w:val="00334FE0"/>
    <w:rsid w:val="0033516F"/>
    <w:rsid w:val="003351AF"/>
    <w:rsid w:val="00335745"/>
    <w:rsid w:val="00335C7B"/>
    <w:rsid w:val="00336174"/>
    <w:rsid w:val="0033643E"/>
    <w:rsid w:val="003367D6"/>
    <w:rsid w:val="00336B99"/>
    <w:rsid w:val="00337235"/>
    <w:rsid w:val="00337348"/>
    <w:rsid w:val="00337741"/>
    <w:rsid w:val="003379C6"/>
    <w:rsid w:val="00337ECB"/>
    <w:rsid w:val="00340D81"/>
    <w:rsid w:val="00340E7C"/>
    <w:rsid w:val="003411F9"/>
    <w:rsid w:val="00341688"/>
    <w:rsid w:val="00341DCC"/>
    <w:rsid w:val="00341E48"/>
    <w:rsid w:val="0034206D"/>
    <w:rsid w:val="00342413"/>
    <w:rsid w:val="003427F2"/>
    <w:rsid w:val="00342DC3"/>
    <w:rsid w:val="00343581"/>
    <w:rsid w:val="00343AB3"/>
    <w:rsid w:val="00343B22"/>
    <w:rsid w:val="00343C14"/>
    <w:rsid w:val="00344384"/>
    <w:rsid w:val="00344585"/>
    <w:rsid w:val="00344912"/>
    <w:rsid w:val="00344BA6"/>
    <w:rsid w:val="003454A9"/>
    <w:rsid w:val="003455D0"/>
    <w:rsid w:val="003455F2"/>
    <w:rsid w:val="00345733"/>
    <w:rsid w:val="00345DFA"/>
    <w:rsid w:val="003461BB"/>
    <w:rsid w:val="003463C1"/>
    <w:rsid w:val="00346403"/>
    <w:rsid w:val="00346BA3"/>
    <w:rsid w:val="00346BB5"/>
    <w:rsid w:val="00346C3D"/>
    <w:rsid w:val="00346E50"/>
    <w:rsid w:val="00346F74"/>
    <w:rsid w:val="003477A0"/>
    <w:rsid w:val="00347906"/>
    <w:rsid w:val="003501ED"/>
    <w:rsid w:val="00350B13"/>
    <w:rsid w:val="0035122A"/>
    <w:rsid w:val="0035136A"/>
    <w:rsid w:val="003517CF"/>
    <w:rsid w:val="00351A07"/>
    <w:rsid w:val="00351C23"/>
    <w:rsid w:val="00352158"/>
    <w:rsid w:val="0035231F"/>
    <w:rsid w:val="00352484"/>
    <w:rsid w:val="00352761"/>
    <w:rsid w:val="00352D34"/>
    <w:rsid w:val="00352DA2"/>
    <w:rsid w:val="00352F72"/>
    <w:rsid w:val="00352FFD"/>
    <w:rsid w:val="0035375E"/>
    <w:rsid w:val="00354608"/>
    <w:rsid w:val="0035497B"/>
    <w:rsid w:val="00354A44"/>
    <w:rsid w:val="00354ED5"/>
    <w:rsid w:val="00354F9B"/>
    <w:rsid w:val="00355447"/>
    <w:rsid w:val="00355881"/>
    <w:rsid w:val="00355C47"/>
    <w:rsid w:val="00355F1A"/>
    <w:rsid w:val="0035621E"/>
    <w:rsid w:val="003562CE"/>
    <w:rsid w:val="0035630C"/>
    <w:rsid w:val="0035697B"/>
    <w:rsid w:val="00356A05"/>
    <w:rsid w:val="00356B93"/>
    <w:rsid w:val="00356C16"/>
    <w:rsid w:val="00356DA1"/>
    <w:rsid w:val="00357189"/>
    <w:rsid w:val="003571A5"/>
    <w:rsid w:val="0035737F"/>
    <w:rsid w:val="00357801"/>
    <w:rsid w:val="00357945"/>
    <w:rsid w:val="003579AA"/>
    <w:rsid w:val="0036006F"/>
    <w:rsid w:val="00360098"/>
    <w:rsid w:val="00360793"/>
    <w:rsid w:val="00360800"/>
    <w:rsid w:val="00360F9B"/>
    <w:rsid w:val="003611E5"/>
    <w:rsid w:val="00361605"/>
    <w:rsid w:val="003617CD"/>
    <w:rsid w:val="003629FE"/>
    <w:rsid w:val="00362A84"/>
    <w:rsid w:val="00362CE5"/>
    <w:rsid w:val="00362D68"/>
    <w:rsid w:val="0036311F"/>
    <w:rsid w:val="00363492"/>
    <w:rsid w:val="0036351F"/>
    <w:rsid w:val="003636EF"/>
    <w:rsid w:val="00363C67"/>
    <w:rsid w:val="00363F1B"/>
    <w:rsid w:val="00364861"/>
    <w:rsid w:val="00364953"/>
    <w:rsid w:val="00364999"/>
    <w:rsid w:val="00364B21"/>
    <w:rsid w:val="00364D07"/>
    <w:rsid w:val="00364D0C"/>
    <w:rsid w:val="00365083"/>
    <w:rsid w:val="00365320"/>
    <w:rsid w:val="00365364"/>
    <w:rsid w:val="00365946"/>
    <w:rsid w:val="00365B99"/>
    <w:rsid w:val="00366031"/>
    <w:rsid w:val="00366393"/>
    <w:rsid w:val="003665EE"/>
    <w:rsid w:val="00366BA0"/>
    <w:rsid w:val="00367342"/>
    <w:rsid w:val="003674F4"/>
    <w:rsid w:val="00367697"/>
    <w:rsid w:val="00367755"/>
    <w:rsid w:val="00370979"/>
    <w:rsid w:val="00370FB3"/>
    <w:rsid w:val="00371388"/>
    <w:rsid w:val="003715C1"/>
    <w:rsid w:val="00371E4B"/>
    <w:rsid w:val="00371EAE"/>
    <w:rsid w:val="00371F1E"/>
    <w:rsid w:val="00372213"/>
    <w:rsid w:val="0037229C"/>
    <w:rsid w:val="003738EF"/>
    <w:rsid w:val="00374042"/>
    <w:rsid w:val="0037474A"/>
    <w:rsid w:val="003748CE"/>
    <w:rsid w:val="00374ABA"/>
    <w:rsid w:val="00374BC8"/>
    <w:rsid w:val="00374E2D"/>
    <w:rsid w:val="00375100"/>
    <w:rsid w:val="00375393"/>
    <w:rsid w:val="00375530"/>
    <w:rsid w:val="00375857"/>
    <w:rsid w:val="003758D3"/>
    <w:rsid w:val="00375D2E"/>
    <w:rsid w:val="003763D6"/>
    <w:rsid w:val="0037667E"/>
    <w:rsid w:val="00376B7E"/>
    <w:rsid w:val="00376F4D"/>
    <w:rsid w:val="00377079"/>
    <w:rsid w:val="003770E6"/>
    <w:rsid w:val="003770EE"/>
    <w:rsid w:val="003776B2"/>
    <w:rsid w:val="003776B6"/>
    <w:rsid w:val="00377972"/>
    <w:rsid w:val="00377C8D"/>
    <w:rsid w:val="00377F73"/>
    <w:rsid w:val="00380562"/>
    <w:rsid w:val="003805C4"/>
    <w:rsid w:val="0038066D"/>
    <w:rsid w:val="003807B3"/>
    <w:rsid w:val="003807D4"/>
    <w:rsid w:val="003807F7"/>
    <w:rsid w:val="00380980"/>
    <w:rsid w:val="00381117"/>
    <w:rsid w:val="00381338"/>
    <w:rsid w:val="003815FC"/>
    <w:rsid w:val="0038175D"/>
    <w:rsid w:val="00381878"/>
    <w:rsid w:val="003822A3"/>
    <w:rsid w:val="003829D7"/>
    <w:rsid w:val="0038327D"/>
    <w:rsid w:val="00383653"/>
    <w:rsid w:val="00383BB3"/>
    <w:rsid w:val="00383BDE"/>
    <w:rsid w:val="00384030"/>
    <w:rsid w:val="00384231"/>
    <w:rsid w:val="0038449F"/>
    <w:rsid w:val="003846CA"/>
    <w:rsid w:val="00384D02"/>
    <w:rsid w:val="00385477"/>
    <w:rsid w:val="0038552D"/>
    <w:rsid w:val="0038618F"/>
    <w:rsid w:val="003864C6"/>
    <w:rsid w:val="0038654E"/>
    <w:rsid w:val="0038676D"/>
    <w:rsid w:val="00386BDE"/>
    <w:rsid w:val="00386E56"/>
    <w:rsid w:val="0038701D"/>
    <w:rsid w:val="003879C7"/>
    <w:rsid w:val="00390299"/>
    <w:rsid w:val="00390672"/>
    <w:rsid w:val="00390B4C"/>
    <w:rsid w:val="00390D09"/>
    <w:rsid w:val="00390FCE"/>
    <w:rsid w:val="00391078"/>
    <w:rsid w:val="00391535"/>
    <w:rsid w:val="003919A0"/>
    <w:rsid w:val="00391AED"/>
    <w:rsid w:val="00391C8D"/>
    <w:rsid w:val="00391ED7"/>
    <w:rsid w:val="00392058"/>
    <w:rsid w:val="003923AF"/>
    <w:rsid w:val="00392A95"/>
    <w:rsid w:val="00392DE4"/>
    <w:rsid w:val="00392E2F"/>
    <w:rsid w:val="00393972"/>
    <w:rsid w:val="003939D1"/>
    <w:rsid w:val="00393E52"/>
    <w:rsid w:val="00394842"/>
    <w:rsid w:val="00394D21"/>
    <w:rsid w:val="00394F3E"/>
    <w:rsid w:val="003952B2"/>
    <w:rsid w:val="003953A3"/>
    <w:rsid w:val="003954D5"/>
    <w:rsid w:val="0039559B"/>
    <w:rsid w:val="003956C5"/>
    <w:rsid w:val="00395875"/>
    <w:rsid w:val="0039590F"/>
    <w:rsid w:val="00395BF0"/>
    <w:rsid w:val="003961AA"/>
    <w:rsid w:val="00396207"/>
    <w:rsid w:val="00396493"/>
    <w:rsid w:val="00396905"/>
    <w:rsid w:val="00396AC4"/>
    <w:rsid w:val="00396AE6"/>
    <w:rsid w:val="00397C64"/>
    <w:rsid w:val="00397D2A"/>
    <w:rsid w:val="003A023B"/>
    <w:rsid w:val="003A031E"/>
    <w:rsid w:val="003A0415"/>
    <w:rsid w:val="003A0B7D"/>
    <w:rsid w:val="003A0CFE"/>
    <w:rsid w:val="003A109E"/>
    <w:rsid w:val="003A11A8"/>
    <w:rsid w:val="003A187C"/>
    <w:rsid w:val="003A1C56"/>
    <w:rsid w:val="003A1CAF"/>
    <w:rsid w:val="003A2418"/>
    <w:rsid w:val="003A31C7"/>
    <w:rsid w:val="003A347C"/>
    <w:rsid w:val="003A3C43"/>
    <w:rsid w:val="003A3D52"/>
    <w:rsid w:val="003A3F56"/>
    <w:rsid w:val="003A4167"/>
    <w:rsid w:val="003A4296"/>
    <w:rsid w:val="003A4F2E"/>
    <w:rsid w:val="003A5B09"/>
    <w:rsid w:val="003A5E18"/>
    <w:rsid w:val="003A63EC"/>
    <w:rsid w:val="003A64C0"/>
    <w:rsid w:val="003A67CD"/>
    <w:rsid w:val="003A68AD"/>
    <w:rsid w:val="003A68E9"/>
    <w:rsid w:val="003A6D4F"/>
    <w:rsid w:val="003A6DE2"/>
    <w:rsid w:val="003A72EF"/>
    <w:rsid w:val="003A737C"/>
    <w:rsid w:val="003A74F6"/>
    <w:rsid w:val="003B026A"/>
    <w:rsid w:val="003B04AF"/>
    <w:rsid w:val="003B0755"/>
    <w:rsid w:val="003B0859"/>
    <w:rsid w:val="003B1724"/>
    <w:rsid w:val="003B17D4"/>
    <w:rsid w:val="003B1BCC"/>
    <w:rsid w:val="003B1C8E"/>
    <w:rsid w:val="003B2122"/>
    <w:rsid w:val="003B221C"/>
    <w:rsid w:val="003B294D"/>
    <w:rsid w:val="003B2A14"/>
    <w:rsid w:val="003B2C76"/>
    <w:rsid w:val="003B3845"/>
    <w:rsid w:val="003B4181"/>
    <w:rsid w:val="003B455E"/>
    <w:rsid w:val="003B47D2"/>
    <w:rsid w:val="003B4CA6"/>
    <w:rsid w:val="003B4EBE"/>
    <w:rsid w:val="003B5495"/>
    <w:rsid w:val="003B55B0"/>
    <w:rsid w:val="003B6034"/>
    <w:rsid w:val="003B6286"/>
    <w:rsid w:val="003B63C4"/>
    <w:rsid w:val="003B64FE"/>
    <w:rsid w:val="003B663F"/>
    <w:rsid w:val="003B6663"/>
    <w:rsid w:val="003B6A21"/>
    <w:rsid w:val="003B78F1"/>
    <w:rsid w:val="003B795B"/>
    <w:rsid w:val="003B7F3A"/>
    <w:rsid w:val="003C0729"/>
    <w:rsid w:val="003C09D0"/>
    <w:rsid w:val="003C0BE1"/>
    <w:rsid w:val="003C0DBC"/>
    <w:rsid w:val="003C1429"/>
    <w:rsid w:val="003C14A0"/>
    <w:rsid w:val="003C155F"/>
    <w:rsid w:val="003C15D7"/>
    <w:rsid w:val="003C1AA6"/>
    <w:rsid w:val="003C2731"/>
    <w:rsid w:val="003C278A"/>
    <w:rsid w:val="003C3E60"/>
    <w:rsid w:val="003C3EF7"/>
    <w:rsid w:val="003C40BC"/>
    <w:rsid w:val="003C44AD"/>
    <w:rsid w:val="003C4634"/>
    <w:rsid w:val="003C475B"/>
    <w:rsid w:val="003C486C"/>
    <w:rsid w:val="003C5423"/>
    <w:rsid w:val="003C5484"/>
    <w:rsid w:val="003C5E7C"/>
    <w:rsid w:val="003C66BB"/>
    <w:rsid w:val="003C6E69"/>
    <w:rsid w:val="003C6EAC"/>
    <w:rsid w:val="003C6F96"/>
    <w:rsid w:val="003C71F0"/>
    <w:rsid w:val="003C7E8D"/>
    <w:rsid w:val="003C7FBA"/>
    <w:rsid w:val="003D07EE"/>
    <w:rsid w:val="003D08E4"/>
    <w:rsid w:val="003D0D24"/>
    <w:rsid w:val="003D0F7B"/>
    <w:rsid w:val="003D13B6"/>
    <w:rsid w:val="003D1404"/>
    <w:rsid w:val="003D1616"/>
    <w:rsid w:val="003D1E07"/>
    <w:rsid w:val="003D1F1B"/>
    <w:rsid w:val="003D1F83"/>
    <w:rsid w:val="003D1FF3"/>
    <w:rsid w:val="003D250D"/>
    <w:rsid w:val="003D25A5"/>
    <w:rsid w:val="003D323C"/>
    <w:rsid w:val="003D34C8"/>
    <w:rsid w:val="003D37B5"/>
    <w:rsid w:val="003D3FDA"/>
    <w:rsid w:val="003D49F1"/>
    <w:rsid w:val="003D4C6C"/>
    <w:rsid w:val="003D4FD1"/>
    <w:rsid w:val="003D508C"/>
    <w:rsid w:val="003D5BCE"/>
    <w:rsid w:val="003D5E4B"/>
    <w:rsid w:val="003D5F45"/>
    <w:rsid w:val="003D6103"/>
    <w:rsid w:val="003D6189"/>
    <w:rsid w:val="003D67DF"/>
    <w:rsid w:val="003D689D"/>
    <w:rsid w:val="003D69E7"/>
    <w:rsid w:val="003D7743"/>
    <w:rsid w:val="003D7778"/>
    <w:rsid w:val="003D77C6"/>
    <w:rsid w:val="003D7934"/>
    <w:rsid w:val="003E0038"/>
    <w:rsid w:val="003E01BC"/>
    <w:rsid w:val="003E0BFE"/>
    <w:rsid w:val="003E1B5F"/>
    <w:rsid w:val="003E1C74"/>
    <w:rsid w:val="003E1E18"/>
    <w:rsid w:val="003E20E6"/>
    <w:rsid w:val="003E23C3"/>
    <w:rsid w:val="003E2727"/>
    <w:rsid w:val="003E28E4"/>
    <w:rsid w:val="003E2BAA"/>
    <w:rsid w:val="003E2EAE"/>
    <w:rsid w:val="003E378D"/>
    <w:rsid w:val="003E385D"/>
    <w:rsid w:val="003E3943"/>
    <w:rsid w:val="003E3972"/>
    <w:rsid w:val="003E3AC1"/>
    <w:rsid w:val="003E3CD4"/>
    <w:rsid w:val="003E3EDA"/>
    <w:rsid w:val="003E3FAE"/>
    <w:rsid w:val="003E4142"/>
    <w:rsid w:val="003E4415"/>
    <w:rsid w:val="003E4531"/>
    <w:rsid w:val="003E47EB"/>
    <w:rsid w:val="003E4806"/>
    <w:rsid w:val="003E501B"/>
    <w:rsid w:val="003E510A"/>
    <w:rsid w:val="003E522D"/>
    <w:rsid w:val="003E523D"/>
    <w:rsid w:val="003E5438"/>
    <w:rsid w:val="003E5A3B"/>
    <w:rsid w:val="003E5A47"/>
    <w:rsid w:val="003E6EF2"/>
    <w:rsid w:val="003E70B7"/>
    <w:rsid w:val="003E70C6"/>
    <w:rsid w:val="003E73D3"/>
    <w:rsid w:val="003E7879"/>
    <w:rsid w:val="003E7A0C"/>
    <w:rsid w:val="003E7CC8"/>
    <w:rsid w:val="003E7D0C"/>
    <w:rsid w:val="003E7DF2"/>
    <w:rsid w:val="003F00A6"/>
    <w:rsid w:val="003F00B9"/>
    <w:rsid w:val="003F026F"/>
    <w:rsid w:val="003F0280"/>
    <w:rsid w:val="003F03E1"/>
    <w:rsid w:val="003F0587"/>
    <w:rsid w:val="003F06B3"/>
    <w:rsid w:val="003F0F82"/>
    <w:rsid w:val="003F1D90"/>
    <w:rsid w:val="003F2062"/>
    <w:rsid w:val="003F2BC9"/>
    <w:rsid w:val="003F3849"/>
    <w:rsid w:val="003F3C4E"/>
    <w:rsid w:val="003F422A"/>
    <w:rsid w:val="003F52E6"/>
    <w:rsid w:val="003F5892"/>
    <w:rsid w:val="003F5FEF"/>
    <w:rsid w:val="003F629A"/>
    <w:rsid w:val="003F71A5"/>
    <w:rsid w:val="003F769F"/>
    <w:rsid w:val="003F7802"/>
    <w:rsid w:val="003F7C32"/>
    <w:rsid w:val="003F7CA9"/>
    <w:rsid w:val="00400864"/>
    <w:rsid w:val="00400869"/>
    <w:rsid w:val="00400F8E"/>
    <w:rsid w:val="00400FF3"/>
    <w:rsid w:val="00401449"/>
    <w:rsid w:val="00401A68"/>
    <w:rsid w:val="00402344"/>
    <w:rsid w:val="00402629"/>
    <w:rsid w:val="00402AB9"/>
    <w:rsid w:val="0040345C"/>
    <w:rsid w:val="004034B1"/>
    <w:rsid w:val="004035D3"/>
    <w:rsid w:val="004036D3"/>
    <w:rsid w:val="00403758"/>
    <w:rsid w:val="00403EE6"/>
    <w:rsid w:val="0040476F"/>
    <w:rsid w:val="00404EEA"/>
    <w:rsid w:val="00405730"/>
    <w:rsid w:val="0040581E"/>
    <w:rsid w:val="0040589A"/>
    <w:rsid w:val="00405B26"/>
    <w:rsid w:val="00405BFA"/>
    <w:rsid w:val="0040605B"/>
    <w:rsid w:val="0040648E"/>
    <w:rsid w:val="004068BB"/>
    <w:rsid w:val="00406ED1"/>
    <w:rsid w:val="004071A9"/>
    <w:rsid w:val="004073ED"/>
    <w:rsid w:val="004074CD"/>
    <w:rsid w:val="004075D4"/>
    <w:rsid w:val="00407A16"/>
    <w:rsid w:val="00407B8A"/>
    <w:rsid w:val="00407DA3"/>
    <w:rsid w:val="0041104B"/>
    <w:rsid w:val="00411299"/>
    <w:rsid w:val="00411373"/>
    <w:rsid w:val="00411410"/>
    <w:rsid w:val="00411623"/>
    <w:rsid w:val="00411893"/>
    <w:rsid w:val="00411D6A"/>
    <w:rsid w:val="00411E68"/>
    <w:rsid w:val="004121EC"/>
    <w:rsid w:val="004123A9"/>
    <w:rsid w:val="004129E8"/>
    <w:rsid w:val="00412FE5"/>
    <w:rsid w:val="00413160"/>
    <w:rsid w:val="0041330F"/>
    <w:rsid w:val="00413349"/>
    <w:rsid w:val="00413379"/>
    <w:rsid w:val="00413679"/>
    <w:rsid w:val="00413826"/>
    <w:rsid w:val="00413CD2"/>
    <w:rsid w:val="00414143"/>
    <w:rsid w:val="00414151"/>
    <w:rsid w:val="004142F2"/>
    <w:rsid w:val="00414B23"/>
    <w:rsid w:val="00415086"/>
    <w:rsid w:val="00415103"/>
    <w:rsid w:val="004152D3"/>
    <w:rsid w:val="00415311"/>
    <w:rsid w:val="004155A6"/>
    <w:rsid w:val="00415A89"/>
    <w:rsid w:val="00415BCF"/>
    <w:rsid w:val="00415E3F"/>
    <w:rsid w:val="00415E6C"/>
    <w:rsid w:val="00415E8B"/>
    <w:rsid w:val="00416086"/>
    <w:rsid w:val="004160B0"/>
    <w:rsid w:val="004163B9"/>
    <w:rsid w:val="0041665B"/>
    <w:rsid w:val="0041676E"/>
    <w:rsid w:val="00416835"/>
    <w:rsid w:val="004172CD"/>
    <w:rsid w:val="00417324"/>
    <w:rsid w:val="004173D5"/>
    <w:rsid w:val="00417589"/>
    <w:rsid w:val="004177AC"/>
    <w:rsid w:val="0041791B"/>
    <w:rsid w:val="00417A51"/>
    <w:rsid w:val="0042040E"/>
    <w:rsid w:val="00420430"/>
    <w:rsid w:val="00420904"/>
    <w:rsid w:val="0042099F"/>
    <w:rsid w:val="00420E6D"/>
    <w:rsid w:val="00420E90"/>
    <w:rsid w:val="00422601"/>
    <w:rsid w:val="00422A09"/>
    <w:rsid w:val="004230A0"/>
    <w:rsid w:val="004233C8"/>
    <w:rsid w:val="00423BA9"/>
    <w:rsid w:val="00423E29"/>
    <w:rsid w:val="00423FC7"/>
    <w:rsid w:val="00424187"/>
    <w:rsid w:val="004241B3"/>
    <w:rsid w:val="00424315"/>
    <w:rsid w:val="00424531"/>
    <w:rsid w:val="00424DC3"/>
    <w:rsid w:val="0042507C"/>
    <w:rsid w:val="004254C7"/>
    <w:rsid w:val="00425509"/>
    <w:rsid w:val="004255A5"/>
    <w:rsid w:val="00425931"/>
    <w:rsid w:val="0042635F"/>
    <w:rsid w:val="00426548"/>
    <w:rsid w:val="004265A0"/>
    <w:rsid w:val="00426685"/>
    <w:rsid w:val="004267C4"/>
    <w:rsid w:val="00426C38"/>
    <w:rsid w:val="00426D1F"/>
    <w:rsid w:val="00426DE1"/>
    <w:rsid w:val="00426EDD"/>
    <w:rsid w:val="00427238"/>
    <w:rsid w:val="0043012D"/>
    <w:rsid w:val="00430309"/>
    <w:rsid w:val="004304E9"/>
    <w:rsid w:val="004306BF"/>
    <w:rsid w:val="00430D86"/>
    <w:rsid w:val="00430E45"/>
    <w:rsid w:val="004311A0"/>
    <w:rsid w:val="00431221"/>
    <w:rsid w:val="004317E7"/>
    <w:rsid w:val="0043206C"/>
    <w:rsid w:val="0043226A"/>
    <w:rsid w:val="00432553"/>
    <w:rsid w:val="00432890"/>
    <w:rsid w:val="00432BA0"/>
    <w:rsid w:val="0043312D"/>
    <w:rsid w:val="004331A0"/>
    <w:rsid w:val="0043333B"/>
    <w:rsid w:val="004336FE"/>
    <w:rsid w:val="00433A78"/>
    <w:rsid w:val="00433AFB"/>
    <w:rsid w:val="0043522A"/>
    <w:rsid w:val="00435AC0"/>
    <w:rsid w:val="00435D42"/>
    <w:rsid w:val="00435FDE"/>
    <w:rsid w:val="004361BD"/>
    <w:rsid w:val="00436885"/>
    <w:rsid w:val="00436DAC"/>
    <w:rsid w:val="0043797A"/>
    <w:rsid w:val="00437E4E"/>
    <w:rsid w:val="00440158"/>
    <w:rsid w:val="004406EB"/>
    <w:rsid w:val="00440941"/>
    <w:rsid w:val="00440A13"/>
    <w:rsid w:val="00440D82"/>
    <w:rsid w:val="004410F1"/>
    <w:rsid w:val="004413D9"/>
    <w:rsid w:val="00441B39"/>
    <w:rsid w:val="00441B82"/>
    <w:rsid w:val="00441C24"/>
    <w:rsid w:val="00441D3F"/>
    <w:rsid w:val="00441F76"/>
    <w:rsid w:val="00441FEF"/>
    <w:rsid w:val="004423BD"/>
    <w:rsid w:val="00442C1D"/>
    <w:rsid w:val="0044372E"/>
    <w:rsid w:val="00443C39"/>
    <w:rsid w:val="00443D16"/>
    <w:rsid w:val="00443D9A"/>
    <w:rsid w:val="00444222"/>
    <w:rsid w:val="00444998"/>
    <w:rsid w:val="004450A4"/>
    <w:rsid w:val="004458E5"/>
    <w:rsid w:val="0044629B"/>
    <w:rsid w:val="00446822"/>
    <w:rsid w:val="00447C47"/>
    <w:rsid w:val="00447F95"/>
    <w:rsid w:val="00450165"/>
    <w:rsid w:val="0045021F"/>
    <w:rsid w:val="00450E1B"/>
    <w:rsid w:val="00450FA6"/>
    <w:rsid w:val="004511F0"/>
    <w:rsid w:val="00451BEE"/>
    <w:rsid w:val="00451C7D"/>
    <w:rsid w:val="0045216A"/>
    <w:rsid w:val="0045222D"/>
    <w:rsid w:val="00452325"/>
    <w:rsid w:val="00452794"/>
    <w:rsid w:val="00452AD7"/>
    <w:rsid w:val="00453016"/>
    <w:rsid w:val="00453023"/>
    <w:rsid w:val="0045369C"/>
    <w:rsid w:val="00453948"/>
    <w:rsid w:val="00453A1D"/>
    <w:rsid w:val="00453EA2"/>
    <w:rsid w:val="0045406F"/>
    <w:rsid w:val="0045418B"/>
    <w:rsid w:val="0045422F"/>
    <w:rsid w:val="00454842"/>
    <w:rsid w:val="004548FC"/>
    <w:rsid w:val="00454AF9"/>
    <w:rsid w:val="00454B40"/>
    <w:rsid w:val="00454E57"/>
    <w:rsid w:val="0045524A"/>
    <w:rsid w:val="004562A3"/>
    <w:rsid w:val="00456490"/>
    <w:rsid w:val="0045673C"/>
    <w:rsid w:val="00457235"/>
    <w:rsid w:val="0045784A"/>
    <w:rsid w:val="00457B8F"/>
    <w:rsid w:val="00457BA0"/>
    <w:rsid w:val="00457C9B"/>
    <w:rsid w:val="0046020A"/>
    <w:rsid w:val="00460660"/>
    <w:rsid w:val="00460D10"/>
    <w:rsid w:val="004617F3"/>
    <w:rsid w:val="00461808"/>
    <w:rsid w:val="0046194D"/>
    <w:rsid w:val="00461B9B"/>
    <w:rsid w:val="00461C6F"/>
    <w:rsid w:val="00461CFA"/>
    <w:rsid w:val="00461F43"/>
    <w:rsid w:val="004621D7"/>
    <w:rsid w:val="004626B8"/>
    <w:rsid w:val="0046279D"/>
    <w:rsid w:val="00462B21"/>
    <w:rsid w:val="00462FCE"/>
    <w:rsid w:val="004631A6"/>
    <w:rsid w:val="004635E8"/>
    <w:rsid w:val="00463A0A"/>
    <w:rsid w:val="0046422A"/>
    <w:rsid w:val="0046443C"/>
    <w:rsid w:val="004651CC"/>
    <w:rsid w:val="0046539C"/>
    <w:rsid w:val="00465518"/>
    <w:rsid w:val="0046563A"/>
    <w:rsid w:val="004658C1"/>
    <w:rsid w:val="00465D26"/>
    <w:rsid w:val="00465DAD"/>
    <w:rsid w:val="00466066"/>
    <w:rsid w:val="004664D4"/>
    <w:rsid w:val="00466D02"/>
    <w:rsid w:val="00466E89"/>
    <w:rsid w:val="004672A8"/>
    <w:rsid w:val="004673FA"/>
    <w:rsid w:val="00467904"/>
    <w:rsid w:val="00467985"/>
    <w:rsid w:val="00467B6C"/>
    <w:rsid w:val="00467C8B"/>
    <w:rsid w:val="00467E7C"/>
    <w:rsid w:val="00470978"/>
    <w:rsid w:val="00470D8A"/>
    <w:rsid w:val="00470E4B"/>
    <w:rsid w:val="00470FE5"/>
    <w:rsid w:val="00470FF1"/>
    <w:rsid w:val="004713FE"/>
    <w:rsid w:val="00471543"/>
    <w:rsid w:val="00471C71"/>
    <w:rsid w:val="00471DF4"/>
    <w:rsid w:val="00472107"/>
    <w:rsid w:val="00472332"/>
    <w:rsid w:val="004735E0"/>
    <w:rsid w:val="0047367D"/>
    <w:rsid w:val="00473B9F"/>
    <w:rsid w:val="00473BC2"/>
    <w:rsid w:val="00473CCE"/>
    <w:rsid w:val="00473F54"/>
    <w:rsid w:val="004745EF"/>
    <w:rsid w:val="00474940"/>
    <w:rsid w:val="00474C19"/>
    <w:rsid w:val="00475416"/>
    <w:rsid w:val="00475757"/>
    <w:rsid w:val="00475C4A"/>
    <w:rsid w:val="00475CAD"/>
    <w:rsid w:val="00475CD4"/>
    <w:rsid w:val="00475DBF"/>
    <w:rsid w:val="0047613E"/>
    <w:rsid w:val="004761BC"/>
    <w:rsid w:val="004761FB"/>
    <w:rsid w:val="004763E6"/>
    <w:rsid w:val="0047660D"/>
    <w:rsid w:val="00476BE1"/>
    <w:rsid w:val="00476D1D"/>
    <w:rsid w:val="004770A9"/>
    <w:rsid w:val="0047749B"/>
    <w:rsid w:val="00477BDE"/>
    <w:rsid w:val="004803A5"/>
    <w:rsid w:val="00480756"/>
    <w:rsid w:val="00480DF0"/>
    <w:rsid w:val="00480FBF"/>
    <w:rsid w:val="004810AE"/>
    <w:rsid w:val="00481597"/>
    <w:rsid w:val="0048172C"/>
    <w:rsid w:val="00482324"/>
    <w:rsid w:val="004826B8"/>
    <w:rsid w:val="00482BE5"/>
    <w:rsid w:val="00482FCB"/>
    <w:rsid w:val="00483504"/>
    <w:rsid w:val="00483CCF"/>
    <w:rsid w:val="00483DB4"/>
    <w:rsid w:val="004840DE"/>
    <w:rsid w:val="00484111"/>
    <w:rsid w:val="0048482C"/>
    <w:rsid w:val="004848AB"/>
    <w:rsid w:val="00484C59"/>
    <w:rsid w:val="00485581"/>
    <w:rsid w:val="00485B9E"/>
    <w:rsid w:val="00485C66"/>
    <w:rsid w:val="00485CF4"/>
    <w:rsid w:val="00485D3D"/>
    <w:rsid w:val="004860ED"/>
    <w:rsid w:val="00486570"/>
    <w:rsid w:val="004866F6"/>
    <w:rsid w:val="004868B4"/>
    <w:rsid w:val="00486C33"/>
    <w:rsid w:val="00486C74"/>
    <w:rsid w:val="00486DFA"/>
    <w:rsid w:val="00486E9B"/>
    <w:rsid w:val="00486EF7"/>
    <w:rsid w:val="00487056"/>
    <w:rsid w:val="00487076"/>
    <w:rsid w:val="004870AF"/>
    <w:rsid w:val="00487377"/>
    <w:rsid w:val="004878E8"/>
    <w:rsid w:val="004879CE"/>
    <w:rsid w:val="00487BE7"/>
    <w:rsid w:val="00487E15"/>
    <w:rsid w:val="004901C4"/>
    <w:rsid w:val="0049038B"/>
    <w:rsid w:val="00490DCF"/>
    <w:rsid w:val="00491695"/>
    <w:rsid w:val="0049169E"/>
    <w:rsid w:val="0049171B"/>
    <w:rsid w:val="00492393"/>
    <w:rsid w:val="004923C7"/>
    <w:rsid w:val="004925F4"/>
    <w:rsid w:val="004929A0"/>
    <w:rsid w:val="00492BC4"/>
    <w:rsid w:val="00493A6A"/>
    <w:rsid w:val="00493ABA"/>
    <w:rsid w:val="00493D0D"/>
    <w:rsid w:val="00493D9C"/>
    <w:rsid w:val="00493F00"/>
    <w:rsid w:val="00493FD9"/>
    <w:rsid w:val="00494160"/>
    <w:rsid w:val="00494CC1"/>
    <w:rsid w:val="00494E05"/>
    <w:rsid w:val="004951F9"/>
    <w:rsid w:val="0049586F"/>
    <w:rsid w:val="004958AA"/>
    <w:rsid w:val="004958CD"/>
    <w:rsid w:val="00495C86"/>
    <w:rsid w:val="00495D78"/>
    <w:rsid w:val="004963D7"/>
    <w:rsid w:val="0049679A"/>
    <w:rsid w:val="004969C3"/>
    <w:rsid w:val="004976A6"/>
    <w:rsid w:val="004977DA"/>
    <w:rsid w:val="00497811"/>
    <w:rsid w:val="00497B5F"/>
    <w:rsid w:val="00497D05"/>
    <w:rsid w:val="004A0E8A"/>
    <w:rsid w:val="004A0FC5"/>
    <w:rsid w:val="004A1379"/>
    <w:rsid w:val="004A2882"/>
    <w:rsid w:val="004A2FCF"/>
    <w:rsid w:val="004A3017"/>
    <w:rsid w:val="004A36A5"/>
    <w:rsid w:val="004A3E86"/>
    <w:rsid w:val="004A43F9"/>
    <w:rsid w:val="004A49DC"/>
    <w:rsid w:val="004A5528"/>
    <w:rsid w:val="004A5758"/>
    <w:rsid w:val="004A5D40"/>
    <w:rsid w:val="004A5EAA"/>
    <w:rsid w:val="004A612F"/>
    <w:rsid w:val="004A62F6"/>
    <w:rsid w:val="004A6584"/>
    <w:rsid w:val="004A66AC"/>
    <w:rsid w:val="004A6DC4"/>
    <w:rsid w:val="004A71D9"/>
    <w:rsid w:val="004A7370"/>
    <w:rsid w:val="004A74F3"/>
    <w:rsid w:val="004A7A24"/>
    <w:rsid w:val="004A7E30"/>
    <w:rsid w:val="004A7EB3"/>
    <w:rsid w:val="004A7F15"/>
    <w:rsid w:val="004B0013"/>
    <w:rsid w:val="004B0837"/>
    <w:rsid w:val="004B08FF"/>
    <w:rsid w:val="004B0D10"/>
    <w:rsid w:val="004B0DF3"/>
    <w:rsid w:val="004B1184"/>
    <w:rsid w:val="004B151A"/>
    <w:rsid w:val="004B17D9"/>
    <w:rsid w:val="004B1C30"/>
    <w:rsid w:val="004B1E70"/>
    <w:rsid w:val="004B1EEA"/>
    <w:rsid w:val="004B20AE"/>
    <w:rsid w:val="004B216E"/>
    <w:rsid w:val="004B25FE"/>
    <w:rsid w:val="004B2E56"/>
    <w:rsid w:val="004B2F4F"/>
    <w:rsid w:val="004B323A"/>
    <w:rsid w:val="004B3312"/>
    <w:rsid w:val="004B3372"/>
    <w:rsid w:val="004B373F"/>
    <w:rsid w:val="004B38D5"/>
    <w:rsid w:val="004B395A"/>
    <w:rsid w:val="004B3D0C"/>
    <w:rsid w:val="004B410B"/>
    <w:rsid w:val="004B4647"/>
    <w:rsid w:val="004B47AB"/>
    <w:rsid w:val="004B4A27"/>
    <w:rsid w:val="004B4A8D"/>
    <w:rsid w:val="004B4E02"/>
    <w:rsid w:val="004B5328"/>
    <w:rsid w:val="004B53E3"/>
    <w:rsid w:val="004B54A0"/>
    <w:rsid w:val="004B5638"/>
    <w:rsid w:val="004B5B87"/>
    <w:rsid w:val="004B5F86"/>
    <w:rsid w:val="004B62D4"/>
    <w:rsid w:val="004B6416"/>
    <w:rsid w:val="004B6F94"/>
    <w:rsid w:val="004B773F"/>
    <w:rsid w:val="004C050C"/>
    <w:rsid w:val="004C0EAA"/>
    <w:rsid w:val="004C12B5"/>
    <w:rsid w:val="004C1912"/>
    <w:rsid w:val="004C19E3"/>
    <w:rsid w:val="004C1C03"/>
    <w:rsid w:val="004C24DE"/>
    <w:rsid w:val="004C2C75"/>
    <w:rsid w:val="004C2F27"/>
    <w:rsid w:val="004C34D7"/>
    <w:rsid w:val="004C34F6"/>
    <w:rsid w:val="004C387B"/>
    <w:rsid w:val="004C3CDE"/>
    <w:rsid w:val="004C3D92"/>
    <w:rsid w:val="004C3E82"/>
    <w:rsid w:val="004C4610"/>
    <w:rsid w:val="004C46A6"/>
    <w:rsid w:val="004C4DD3"/>
    <w:rsid w:val="004C4FB7"/>
    <w:rsid w:val="004C5113"/>
    <w:rsid w:val="004C5385"/>
    <w:rsid w:val="004C5556"/>
    <w:rsid w:val="004C55CF"/>
    <w:rsid w:val="004C5EE1"/>
    <w:rsid w:val="004C5F50"/>
    <w:rsid w:val="004C6548"/>
    <w:rsid w:val="004C6581"/>
    <w:rsid w:val="004C65F3"/>
    <w:rsid w:val="004C66BB"/>
    <w:rsid w:val="004C6784"/>
    <w:rsid w:val="004C67BE"/>
    <w:rsid w:val="004C6B5E"/>
    <w:rsid w:val="004C6F72"/>
    <w:rsid w:val="004C6F7B"/>
    <w:rsid w:val="004C700E"/>
    <w:rsid w:val="004C77BC"/>
    <w:rsid w:val="004C7A99"/>
    <w:rsid w:val="004C7EB4"/>
    <w:rsid w:val="004C7F47"/>
    <w:rsid w:val="004D0113"/>
    <w:rsid w:val="004D069F"/>
    <w:rsid w:val="004D0769"/>
    <w:rsid w:val="004D1333"/>
    <w:rsid w:val="004D1434"/>
    <w:rsid w:val="004D1450"/>
    <w:rsid w:val="004D15C7"/>
    <w:rsid w:val="004D17E5"/>
    <w:rsid w:val="004D1FE7"/>
    <w:rsid w:val="004D24C1"/>
    <w:rsid w:val="004D260D"/>
    <w:rsid w:val="004D2951"/>
    <w:rsid w:val="004D2CC1"/>
    <w:rsid w:val="004D2E43"/>
    <w:rsid w:val="004D333B"/>
    <w:rsid w:val="004D3AF9"/>
    <w:rsid w:val="004D4766"/>
    <w:rsid w:val="004D4B0A"/>
    <w:rsid w:val="004D5547"/>
    <w:rsid w:val="004D556E"/>
    <w:rsid w:val="004D5B17"/>
    <w:rsid w:val="004D5E18"/>
    <w:rsid w:val="004D5ED4"/>
    <w:rsid w:val="004D61C7"/>
    <w:rsid w:val="004D64BA"/>
    <w:rsid w:val="004D66B7"/>
    <w:rsid w:val="004D6A2D"/>
    <w:rsid w:val="004D6B1F"/>
    <w:rsid w:val="004D6CBB"/>
    <w:rsid w:val="004D6EB2"/>
    <w:rsid w:val="004D6F1F"/>
    <w:rsid w:val="004D7248"/>
    <w:rsid w:val="004D744E"/>
    <w:rsid w:val="004D7791"/>
    <w:rsid w:val="004D7879"/>
    <w:rsid w:val="004D7AD9"/>
    <w:rsid w:val="004D7EFE"/>
    <w:rsid w:val="004E06E9"/>
    <w:rsid w:val="004E0B9F"/>
    <w:rsid w:val="004E0C83"/>
    <w:rsid w:val="004E0D64"/>
    <w:rsid w:val="004E1A81"/>
    <w:rsid w:val="004E1A92"/>
    <w:rsid w:val="004E1FC4"/>
    <w:rsid w:val="004E2107"/>
    <w:rsid w:val="004E38D1"/>
    <w:rsid w:val="004E4301"/>
    <w:rsid w:val="004E4558"/>
    <w:rsid w:val="004E46A0"/>
    <w:rsid w:val="004E46FE"/>
    <w:rsid w:val="004E47DA"/>
    <w:rsid w:val="004E4A0E"/>
    <w:rsid w:val="004E4B08"/>
    <w:rsid w:val="004E4DDF"/>
    <w:rsid w:val="004E5078"/>
    <w:rsid w:val="004E55AA"/>
    <w:rsid w:val="004E5B2D"/>
    <w:rsid w:val="004E6238"/>
    <w:rsid w:val="004E6ECF"/>
    <w:rsid w:val="004E7042"/>
    <w:rsid w:val="004E73C9"/>
    <w:rsid w:val="004E79D2"/>
    <w:rsid w:val="004E7B6B"/>
    <w:rsid w:val="004E7B85"/>
    <w:rsid w:val="004E7CF7"/>
    <w:rsid w:val="004E7EA5"/>
    <w:rsid w:val="004F0155"/>
    <w:rsid w:val="004F0556"/>
    <w:rsid w:val="004F06D7"/>
    <w:rsid w:val="004F08FF"/>
    <w:rsid w:val="004F0A5D"/>
    <w:rsid w:val="004F0CF9"/>
    <w:rsid w:val="004F0F6C"/>
    <w:rsid w:val="004F1150"/>
    <w:rsid w:val="004F1167"/>
    <w:rsid w:val="004F1D2F"/>
    <w:rsid w:val="004F2339"/>
    <w:rsid w:val="004F23C7"/>
    <w:rsid w:val="004F27CB"/>
    <w:rsid w:val="004F2864"/>
    <w:rsid w:val="004F3B4E"/>
    <w:rsid w:val="004F503E"/>
    <w:rsid w:val="004F5061"/>
    <w:rsid w:val="004F51B9"/>
    <w:rsid w:val="004F52EE"/>
    <w:rsid w:val="004F559E"/>
    <w:rsid w:val="004F59B5"/>
    <w:rsid w:val="004F62A0"/>
    <w:rsid w:val="004F657B"/>
    <w:rsid w:val="004F6E1C"/>
    <w:rsid w:val="004F6ED3"/>
    <w:rsid w:val="004F701F"/>
    <w:rsid w:val="004F70F7"/>
    <w:rsid w:val="004F7523"/>
    <w:rsid w:val="004F77C8"/>
    <w:rsid w:val="004F7992"/>
    <w:rsid w:val="004F7DE8"/>
    <w:rsid w:val="004F7FEF"/>
    <w:rsid w:val="0050098A"/>
    <w:rsid w:val="00500B5C"/>
    <w:rsid w:val="00500C68"/>
    <w:rsid w:val="00500F55"/>
    <w:rsid w:val="00501357"/>
    <w:rsid w:val="00501CBA"/>
    <w:rsid w:val="00501D22"/>
    <w:rsid w:val="00501E5A"/>
    <w:rsid w:val="00502262"/>
    <w:rsid w:val="005025CA"/>
    <w:rsid w:val="0050286D"/>
    <w:rsid w:val="00502C5B"/>
    <w:rsid w:val="00502DCE"/>
    <w:rsid w:val="00503CC3"/>
    <w:rsid w:val="00503F72"/>
    <w:rsid w:val="00504483"/>
    <w:rsid w:val="00504ABB"/>
    <w:rsid w:val="00504E6F"/>
    <w:rsid w:val="00505333"/>
    <w:rsid w:val="00505574"/>
    <w:rsid w:val="0050562E"/>
    <w:rsid w:val="005056CF"/>
    <w:rsid w:val="00505A82"/>
    <w:rsid w:val="00505B16"/>
    <w:rsid w:val="00505D93"/>
    <w:rsid w:val="00505EB2"/>
    <w:rsid w:val="00505F47"/>
    <w:rsid w:val="005061C8"/>
    <w:rsid w:val="00506339"/>
    <w:rsid w:val="00506D55"/>
    <w:rsid w:val="0050736D"/>
    <w:rsid w:val="00507444"/>
    <w:rsid w:val="00507611"/>
    <w:rsid w:val="00507788"/>
    <w:rsid w:val="005077CF"/>
    <w:rsid w:val="005078DA"/>
    <w:rsid w:val="00507BAD"/>
    <w:rsid w:val="00507D69"/>
    <w:rsid w:val="00507EBE"/>
    <w:rsid w:val="00510085"/>
    <w:rsid w:val="005105AA"/>
    <w:rsid w:val="005105CE"/>
    <w:rsid w:val="005107C9"/>
    <w:rsid w:val="00510D58"/>
    <w:rsid w:val="00510EDF"/>
    <w:rsid w:val="00510EE2"/>
    <w:rsid w:val="0051163E"/>
    <w:rsid w:val="00511796"/>
    <w:rsid w:val="0051196F"/>
    <w:rsid w:val="00511C5C"/>
    <w:rsid w:val="00512317"/>
    <w:rsid w:val="00512347"/>
    <w:rsid w:val="00512469"/>
    <w:rsid w:val="00512CA0"/>
    <w:rsid w:val="00513127"/>
    <w:rsid w:val="00513750"/>
    <w:rsid w:val="0051376C"/>
    <w:rsid w:val="00514088"/>
    <w:rsid w:val="005140FE"/>
    <w:rsid w:val="005143A4"/>
    <w:rsid w:val="0051444E"/>
    <w:rsid w:val="00514D42"/>
    <w:rsid w:val="00514E49"/>
    <w:rsid w:val="0051506F"/>
    <w:rsid w:val="005153FB"/>
    <w:rsid w:val="00515AB5"/>
    <w:rsid w:val="00515FFF"/>
    <w:rsid w:val="00516AFF"/>
    <w:rsid w:val="00516FEA"/>
    <w:rsid w:val="00517363"/>
    <w:rsid w:val="00517376"/>
    <w:rsid w:val="00517942"/>
    <w:rsid w:val="00517A1F"/>
    <w:rsid w:val="00517F7E"/>
    <w:rsid w:val="0052044B"/>
    <w:rsid w:val="005208A4"/>
    <w:rsid w:val="00520941"/>
    <w:rsid w:val="00520CC8"/>
    <w:rsid w:val="00520DBF"/>
    <w:rsid w:val="00520E5D"/>
    <w:rsid w:val="00520EF6"/>
    <w:rsid w:val="00520F49"/>
    <w:rsid w:val="00521026"/>
    <w:rsid w:val="00521684"/>
    <w:rsid w:val="005219D3"/>
    <w:rsid w:val="00521D51"/>
    <w:rsid w:val="00521DF9"/>
    <w:rsid w:val="00521F4D"/>
    <w:rsid w:val="00522266"/>
    <w:rsid w:val="005226D7"/>
    <w:rsid w:val="00522ABD"/>
    <w:rsid w:val="00522DA3"/>
    <w:rsid w:val="0052324C"/>
    <w:rsid w:val="005233B8"/>
    <w:rsid w:val="00523412"/>
    <w:rsid w:val="005235D8"/>
    <w:rsid w:val="00523622"/>
    <w:rsid w:val="0052388A"/>
    <w:rsid w:val="00523C50"/>
    <w:rsid w:val="0052459A"/>
    <w:rsid w:val="00524B88"/>
    <w:rsid w:val="00524F6E"/>
    <w:rsid w:val="0052531A"/>
    <w:rsid w:val="0052560D"/>
    <w:rsid w:val="00525695"/>
    <w:rsid w:val="00525959"/>
    <w:rsid w:val="005259B9"/>
    <w:rsid w:val="00525D33"/>
    <w:rsid w:val="005268FF"/>
    <w:rsid w:val="00526BDD"/>
    <w:rsid w:val="00526D58"/>
    <w:rsid w:val="00526E38"/>
    <w:rsid w:val="00526E62"/>
    <w:rsid w:val="00526F80"/>
    <w:rsid w:val="00526F8F"/>
    <w:rsid w:val="00526FF6"/>
    <w:rsid w:val="0052707D"/>
    <w:rsid w:val="00527208"/>
    <w:rsid w:val="005275A0"/>
    <w:rsid w:val="005277BB"/>
    <w:rsid w:val="00530CFC"/>
    <w:rsid w:val="00530D8A"/>
    <w:rsid w:val="0053109F"/>
    <w:rsid w:val="00531128"/>
    <w:rsid w:val="0053163C"/>
    <w:rsid w:val="00531AA0"/>
    <w:rsid w:val="00532110"/>
    <w:rsid w:val="005325F7"/>
    <w:rsid w:val="005326EE"/>
    <w:rsid w:val="00532DC9"/>
    <w:rsid w:val="00532E69"/>
    <w:rsid w:val="00532F3E"/>
    <w:rsid w:val="00533012"/>
    <w:rsid w:val="00533394"/>
    <w:rsid w:val="00533600"/>
    <w:rsid w:val="00533984"/>
    <w:rsid w:val="00533AFF"/>
    <w:rsid w:val="00533C8F"/>
    <w:rsid w:val="00533C9B"/>
    <w:rsid w:val="00533F0D"/>
    <w:rsid w:val="005341E6"/>
    <w:rsid w:val="005347DD"/>
    <w:rsid w:val="00534BC7"/>
    <w:rsid w:val="00535152"/>
    <w:rsid w:val="005352AE"/>
    <w:rsid w:val="005355F8"/>
    <w:rsid w:val="00535739"/>
    <w:rsid w:val="005360E6"/>
    <w:rsid w:val="005362E8"/>
    <w:rsid w:val="0053691E"/>
    <w:rsid w:val="005370F9"/>
    <w:rsid w:val="005371EF"/>
    <w:rsid w:val="00537319"/>
    <w:rsid w:val="005373E2"/>
    <w:rsid w:val="0053741B"/>
    <w:rsid w:val="005378C2"/>
    <w:rsid w:val="00537A13"/>
    <w:rsid w:val="00537D99"/>
    <w:rsid w:val="00537DF8"/>
    <w:rsid w:val="00540016"/>
    <w:rsid w:val="005400B7"/>
    <w:rsid w:val="00540A0D"/>
    <w:rsid w:val="00540C48"/>
    <w:rsid w:val="00540DDF"/>
    <w:rsid w:val="00540E3E"/>
    <w:rsid w:val="00541B06"/>
    <w:rsid w:val="00541BAF"/>
    <w:rsid w:val="00541EF5"/>
    <w:rsid w:val="005423ED"/>
    <w:rsid w:val="00542542"/>
    <w:rsid w:val="00542959"/>
    <w:rsid w:val="005430BD"/>
    <w:rsid w:val="00543283"/>
    <w:rsid w:val="0054434B"/>
    <w:rsid w:val="0054474F"/>
    <w:rsid w:val="0054496B"/>
    <w:rsid w:val="005449EC"/>
    <w:rsid w:val="00544A67"/>
    <w:rsid w:val="00544EFF"/>
    <w:rsid w:val="00545058"/>
    <w:rsid w:val="00545852"/>
    <w:rsid w:val="00545BED"/>
    <w:rsid w:val="00545DBF"/>
    <w:rsid w:val="005464B5"/>
    <w:rsid w:val="00546714"/>
    <w:rsid w:val="00546841"/>
    <w:rsid w:val="00546C79"/>
    <w:rsid w:val="00546E8B"/>
    <w:rsid w:val="0054704D"/>
    <w:rsid w:val="00547573"/>
    <w:rsid w:val="00547902"/>
    <w:rsid w:val="005505B8"/>
    <w:rsid w:val="005507F5"/>
    <w:rsid w:val="00550B4F"/>
    <w:rsid w:val="00550E4E"/>
    <w:rsid w:val="00550F1B"/>
    <w:rsid w:val="005515A4"/>
    <w:rsid w:val="005515BF"/>
    <w:rsid w:val="00551EDD"/>
    <w:rsid w:val="005520E5"/>
    <w:rsid w:val="005522F1"/>
    <w:rsid w:val="005527E0"/>
    <w:rsid w:val="00552A29"/>
    <w:rsid w:val="0055311C"/>
    <w:rsid w:val="00553443"/>
    <w:rsid w:val="005537FD"/>
    <w:rsid w:val="00553803"/>
    <w:rsid w:val="0055393A"/>
    <w:rsid w:val="00553AE0"/>
    <w:rsid w:val="00553AFA"/>
    <w:rsid w:val="00553FA0"/>
    <w:rsid w:val="00554720"/>
    <w:rsid w:val="00554942"/>
    <w:rsid w:val="00554979"/>
    <w:rsid w:val="005553A8"/>
    <w:rsid w:val="0055586C"/>
    <w:rsid w:val="00555CAE"/>
    <w:rsid w:val="00555DA8"/>
    <w:rsid w:val="00555DED"/>
    <w:rsid w:val="0055617A"/>
    <w:rsid w:val="005566D2"/>
    <w:rsid w:val="00556911"/>
    <w:rsid w:val="00556C51"/>
    <w:rsid w:val="00556D25"/>
    <w:rsid w:val="00556E64"/>
    <w:rsid w:val="005577C8"/>
    <w:rsid w:val="00557A9A"/>
    <w:rsid w:val="00557B7D"/>
    <w:rsid w:val="00557CE4"/>
    <w:rsid w:val="005611C4"/>
    <w:rsid w:val="00561590"/>
    <w:rsid w:val="00561926"/>
    <w:rsid w:val="00561967"/>
    <w:rsid w:val="00561BD9"/>
    <w:rsid w:val="00561C12"/>
    <w:rsid w:val="00561DA7"/>
    <w:rsid w:val="0056218C"/>
    <w:rsid w:val="00562212"/>
    <w:rsid w:val="00562268"/>
    <w:rsid w:val="005622AA"/>
    <w:rsid w:val="00562649"/>
    <w:rsid w:val="00562B0C"/>
    <w:rsid w:val="00562DBC"/>
    <w:rsid w:val="0056311D"/>
    <w:rsid w:val="00563244"/>
    <w:rsid w:val="00563293"/>
    <w:rsid w:val="0056344E"/>
    <w:rsid w:val="005634D0"/>
    <w:rsid w:val="00563723"/>
    <w:rsid w:val="00563743"/>
    <w:rsid w:val="0056376C"/>
    <w:rsid w:val="00563D0C"/>
    <w:rsid w:val="00564116"/>
    <w:rsid w:val="00564233"/>
    <w:rsid w:val="0056457E"/>
    <w:rsid w:val="0056465E"/>
    <w:rsid w:val="005646A6"/>
    <w:rsid w:val="00564878"/>
    <w:rsid w:val="00564EB3"/>
    <w:rsid w:val="0056514E"/>
    <w:rsid w:val="005651CE"/>
    <w:rsid w:val="005651E0"/>
    <w:rsid w:val="00565598"/>
    <w:rsid w:val="00565A28"/>
    <w:rsid w:val="00565B2A"/>
    <w:rsid w:val="00565B7F"/>
    <w:rsid w:val="00565EA7"/>
    <w:rsid w:val="00566102"/>
    <w:rsid w:val="00566386"/>
    <w:rsid w:val="005665E0"/>
    <w:rsid w:val="00566B20"/>
    <w:rsid w:val="00566FF5"/>
    <w:rsid w:val="0056763E"/>
    <w:rsid w:val="00567A4F"/>
    <w:rsid w:val="00567C0E"/>
    <w:rsid w:val="00567D89"/>
    <w:rsid w:val="00570972"/>
    <w:rsid w:val="00570D37"/>
    <w:rsid w:val="00571093"/>
    <w:rsid w:val="00572096"/>
    <w:rsid w:val="0057234C"/>
    <w:rsid w:val="00572597"/>
    <w:rsid w:val="005725A0"/>
    <w:rsid w:val="0057298B"/>
    <w:rsid w:val="00572DAF"/>
    <w:rsid w:val="00573658"/>
    <w:rsid w:val="005736A0"/>
    <w:rsid w:val="005738F9"/>
    <w:rsid w:val="00573F0E"/>
    <w:rsid w:val="00574198"/>
    <w:rsid w:val="005745E7"/>
    <w:rsid w:val="00574730"/>
    <w:rsid w:val="005747AB"/>
    <w:rsid w:val="00574AD2"/>
    <w:rsid w:val="00574BDE"/>
    <w:rsid w:val="00575368"/>
    <w:rsid w:val="00575DFB"/>
    <w:rsid w:val="005764BD"/>
    <w:rsid w:val="00576DD5"/>
    <w:rsid w:val="0057701D"/>
    <w:rsid w:val="005773A2"/>
    <w:rsid w:val="0057791C"/>
    <w:rsid w:val="005779E2"/>
    <w:rsid w:val="00577B60"/>
    <w:rsid w:val="00577F7B"/>
    <w:rsid w:val="00580310"/>
    <w:rsid w:val="00580312"/>
    <w:rsid w:val="00580874"/>
    <w:rsid w:val="00580B74"/>
    <w:rsid w:val="00580E28"/>
    <w:rsid w:val="0058130D"/>
    <w:rsid w:val="005813F7"/>
    <w:rsid w:val="00581A90"/>
    <w:rsid w:val="00581BF7"/>
    <w:rsid w:val="00581C6C"/>
    <w:rsid w:val="00582115"/>
    <w:rsid w:val="00582128"/>
    <w:rsid w:val="005821B5"/>
    <w:rsid w:val="005823F5"/>
    <w:rsid w:val="005829AB"/>
    <w:rsid w:val="00583843"/>
    <w:rsid w:val="005838C7"/>
    <w:rsid w:val="0058395E"/>
    <w:rsid w:val="00583BA0"/>
    <w:rsid w:val="005840DE"/>
    <w:rsid w:val="00584530"/>
    <w:rsid w:val="005845CC"/>
    <w:rsid w:val="00584A0B"/>
    <w:rsid w:val="00584EAE"/>
    <w:rsid w:val="00584F6E"/>
    <w:rsid w:val="00584FD4"/>
    <w:rsid w:val="00584FD5"/>
    <w:rsid w:val="005852E8"/>
    <w:rsid w:val="00585E8E"/>
    <w:rsid w:val="00586AA7"/>
    <w:rsid w:val="00586F03"/>
    <w:rsid w:val="00587138"/>
    <w:rsid w:val="005872F9"/>
    <w:rsid w:val="005878F1"/>
    <w:rsid w:val="00587EA1"/>
    <w:rsid w:val="00590025"/>
    <w:rsid w:val="00590294"/>
    <w:rsid w:val="005904DA"/>
    <w:rsid w:val="005904F8"/>
    <w:rsid w:val="005905C2"/>
    <w:rsid w:val="00590799"/>
    <w:rsid w:val="005907FA"/>
    <w:rsid w:val="0059088A"/>
    <w:rsid w:val="00590A19"/>
    <w:rsid w:val="00590FD0"/>
    <w:rsid w:val="005910DD"/>
    <w:rsid w:val="00591190"/>
    <w:rsid w:val="005912CC"/>
    <w:rsid w:val="00591368"/>
    <w:rsid w:val="0059141A"/>
    <w:rsid w:val="00591540"/>
    <w:rsid w:val="00591C56"/>
    <w:rsid w:val="005920C9"/>
    <w:rsid w:val="00592817"/>
    <w:rsid w:val="00592D74"/>
    <w:rsid w:val="005934F1"/>
    <w:rsid w:val="00593943"/>
    <w:rsid w:val="0059519D"/>
    <w:rsid w:val="00595E0F"/>
    <w:rsid w:val="00596091"/>
    <w:rsid w:val="0059609D"/>
    <w:rsid w:val="00596762"/>
    <w:rsid w:val="0059696A"/>
    <w:rsid w:val="00596B2E"/>
    <w:rsid w:val="00596F63"/>
    <w:rsid w:val="00597149"/>
    <w:rsid w:val="00597659"/>
    <w:rsid w:val="00597692"/>
    <w:rsid w:val="0059776C"/>
    <w:rsid w:val="00597797"/>
    <w:rsid w:val="005978F2"/>
    <w:rsid w:val="00597941"/>
    <w:rsid w:val="00597AF1"/>
    <w:rsid w:val="005A00F4"/>
    <w:rsid w:val="005A01EF"/>
    <w:rsid w:val="005A0301"/>
    <w:rsid w:val="005A0647"/>
    <w:rsid w:val="005A095C"/>
    <w:rsid w:val="005A0996"/>
    <w:rsid w:val="005A0AD8"/>
    <w:rsid w:val="005A0F99"/>
    <w:rsid w:val="005A14CF"/>
    <w:rsid w:val="005A232D"/>
    <w:rsid w:val="005A24C6"/>
    <w:rsid w:val="005A26A7"/>
    <w:rsid w:val="005A29AD"/>
    <w:rsid w:val="005A2CF9"/>
    <w:rsid w:val="005A2D9E"/>
    <w:rsid w:val="005A2E6E"/>
    <w:rsid w:val="005A30BA"/>
    <w:rsid w:val="005A3418"/>
    <w:rsid w:val="005A3A25"/>
    <w:rsid w:val="005A3A98"/>
    <w:rsid w:val="005A43A4"/>
    <w:rsid w:val="005A4974"/>
    <w:rsid w:val="005A4B8C"/>
    <w:rsid w:val="005A4E22"/>
    <w:rsid w:val="005A4E24"/>
    <w:rsid w:val="005A526A"/>
    <w:rsid w:val="005A5281"/>
    <w:rsid w:val="005A5785"/>
    <w:rsid w:val="005A58A5"/>
    <w:rsid w:val="005A5B62"/>
    <w:rsid w:val="005A5CA4"/>
    <w:rsid w:val="005A6093"/>
    <w:rsid w:val="005A6128"/>
    <w:rsid w:val="005A6323"/>
    <w:rsid w:val="005A6648"/>
    <w:rsid w:val="005A6822"/>
    <w:rsid w:val="005A6FFB"/>
    <w:rsid w:val="005A710A"/>
    <w:rsid w:val="005A77CC"/>
    <w:rsid w:val="005A78BA"/>
    <w:rsid w:val="005A7D3C"/>
    <w:rsid w:val="005A7F42"/>
    <w:rsid w:val="005B002A"/>
    <w:rsid w:val="005B027F"/>
    <w:rsid w:val="005B0812"/>
    <w:rsid w:val="005B0AA4"/>
    <w:rsid w:val="005B0C0C"/>
    <w:rsid w:val="005B1035"/>
    <w:rsid w:val="005B10DA"/>
    <w:rsid w:val="005B1158"/>
    <w:rsid w:val="005B123B"/>
    <w:rsid w:val="005B1731"/>
    <w:rsid w:val="005B1A0C"/>
    <w:rsid w:val="005B1E44"/>
    <w:rsid w:val="005B23B7"/>
    <w:rsid w:val="005B24ED"/>
    <w:rsid w:val="005B2A15"/>
    <w:rsid w:val="005B3350"/>
    <w:rsid w:val="005B3695"/>
    <w:rsid w:val="005B3BED"/>
    <w:rsid w:val="005B3C01"/>
    <w:rsid w:val="005B3DF4"/>
    <w:rsid w:val="005B3DFB"/>
    <w:rsid w:val="005B4B5E"/>
    <w:rsid w:val="005B4CE3"/>
    <w:rsid w:val="005B4EEF"/>
    <w:rsid w:val="005B4F59"/>
    <w:rsid w:val="005B5279"/>
    <w:rsid w:val="005B5E9C"/>
    <w:rsid w:val="005B5F74"/>
    <w:rsid w:val="005B66E1"/>
    <w:rsid w:val="005B677B"/>
    <w:rsid w:val="005B6CFB"/>
    <w:rsid w:val="005B6D17"/>
    <w:rsid w:val="005B7309"/>
    <w:rsid w:val="005B7524"/>
    <w:rsid w:val="005B7699"/>
    <w:rsid w:val="005B7B9F"/>
    <w:rsid w:val="005B7C90"/>
    <w:rsid w:val="005B7D1E"/>
    <w:rsid w:val="005B7DA5"/>
    <w:rsid w:val="005C0276"/>
    <w:rsid w:val="005C0D89"/>
    <w:rsid w:val="005C109C"/>
    <w:rsid w:val="005C1942"/>
    <w:rsid w:val="005C1AFE"/>
    <w:rsid w:val="005C1B50"/>
    <w:rsid w:val="005C2420"/>
    <w:rsid w:val="005C29AC"/>
    <w:rsid w:val="005C2F65"/>
    <w:rsid w:val="005C30C5"/>
    <w:rsid w:val="005C32C2"/>
    <w:rsid w:val="005C348C"/>
    <w:rsid w:val="005C35BF"/>
    <w:rsid w:val="005C3644"/>
    <w:rsid w:val="005C3C58"/>
    <w:rsid w:val="005C4240"/>
    <w:rsid w:val="005C4581"/>
    <w:rsid w:val="005C4753"/>
    <w:rsid w:val="005C477D"/>
    <w:rsid w:val="005C4AD1"/>
    <w:rsid w:val="005C4B58"/>
    <w:rsid w:val="005C4C97"/>
    <w:rsid w:val="005C540A"/>
    <w:rsid w:val="005C5605"/>
    <w:rsid w:val="005C578F"/>
    <w:rsid w:val="005C5EBD"/>
    <w:rsid w:val="005C6283"/>
    <w:rsid w:val="005C6730"/>
    <w:rsid w:val="005C6DB8"/>
    <w:rsid w:val="005C70AD"/>
    <w:rsid w:val="005C722C"/>
    <w:rsid w:val="005C7369"/>
    <w:rsid w:val="005C7476"/>
    <w:rsid w:val="005C77DD"/>
    <w:rsid w:val="005C796A"/>
    <w:rsid w:val="005C7A55"/>
    <w:rsid w:val="005C7DBF"/>
    <w:rsid w:val="005D00C2"/>
    <w:rsid w:val="005D01A8"/>
    <w:rsid w:val="005D0503"/>
    <w:rsid w:val="005D0883"/>
    <w:rsid w:val="005D0BB6"/>
    <w:rsid w:val="005D0C72"/>
    <w:rsid w:val="005D0C7F"/>
    <w:rsid w:val="005D0C89"/>
    <w:rsid w:val="005D0D87"/>
    <w:rsid w:val="005D1C9E"/>
    <w:rsid w:val="005D1CBA"/>
    <w:rsid w:val="005D1D09"/>
    <w:rsid w:val="005D1E1C"/>
    <w:rsid w:val="005D2324"/>
    <w:rsid w:val="005D29A2"/>
    <w:rsid w:val="005D29B5"/>
    <w:rsid w:val="005D2D85"/>
    <w:rsid w:val="005D31EC"/>
    <w:rsid w:val="005D3E47"/>
    <w:rsid w:val="005D3FC0"/>
    <w:rsid w:val="005D4097"/>
    <w:rsid w:val="005D40B0"/>
    <w:rsid w:val="005D43F6"/>
    <w:rsid w:val="005D4624"/>
    <w:rsid w:val="005D501D"/>
    <w:rsid w:val="005D5040"/>
    <w:rsid w:val="005D51A5"/>
    <w:rsid w:val="005D5460"/>
    <w:rsid w:val="005D5959"/>
    <w:rsid w:val="005D60E8"/>
    <w:rsid w:val="005D61BD"/>
    <w:rsid w:val="005D62C5"/>
    <w:rsid w:val="005D6456"/>
    <w:rsid w:val="005D6854"/>
    <w:rsid w:val="005D6C5A"/>
    <w:rsid w:val="005D706D"/>
    <w:rsid w:val="005D7201"/>
    <w:rsid w:val="005D72FD"/>
    <w:rsid w:val="005D7478"/>
    <w:rsid w:val="005D750D"/>
    <w:rsid w:val="005D7743"/>
    <w:rsid w:val="005D7971"/>
    <w:rsid w:val="005D79B5"/>
    <w:rsid w:val="005D7DEC"/>
    <w:rsid w:val="005D7F7A"/>
    <w:rsid w:val="005D7FA0"/>
    <w:rsid w:val="005E0340"/>
    <w:rsid w:val="005E07F3"/>
    <w:rsid w:val="005E08F3"/>
    <w:rsid w:val="005E0920"/>
    <w:rsid w:val="005E0999"/>
    <w:rsid w:val="005E0A51"/>
    <w:rsid w:val="005E0C80"/>
    <w:rsid w:val="005E0F7C"/>
    <w:rsid w:val="005E11AD"/>
    <w:rsid w:val="005E11F3"/>
    <w:rsid w:val="005E1C3C"/>
    <w:rsid w:val="005E2392"/>
    <w:rsid w:val="005E262B"/>
    <w:rsid w:val="005E269E"/>
    <w:rsid w:val="005E2A72"/>
    <w:rsid w:val="005E2CF5"/>
    <w:rsid w:val="005E30F4"/>
    <w:rsid w:val="005E40D5"/>
    <w:rsid w:val="005E420F"/>
    <w:rsid w:val="005E4776"/>
    <w:rsid w:val="005E4838"/>
    <w:rsid w:val="005E4C11"/>
    <w:rsid w:val="005E522D"/>
    <w:rsid w:val="005E5463"/>
    <w:rsid w:val="005E55DD"/>
    <w:rsid w:val="005E58E9"/>
    <w:rsid w:val="005E59E0"/>
    <w:rsid w:val="005E5F4C"/>
    <w:rsid w:val="005E642C"/>
    <w:rsid w:val="005E66B7"/>
    <w:rsid w:val="005E6741"/>
    <w:rsid w:val="005E6887"/>
    <w:rsid w:val="005E6CDE"/>
    <w:rsid w:val="005E6CF4"/>
    <w:rsid w:val="005E6F91"/>
    <w:rsid w:val="005E7067"/>
    <w:rsid w:val="005E7183"/>
    <w:rsid w:val="005E71F9"/>
    <w:rsid w:val="005E72AD"/>
    <w:rsid w:val="005E73C7"/>
    <w:rsid w:val="005E75A2"/>
    <w:rsid w:val="005E7B9D"/>
    <w:rsid w:val="005E7D20"/>
    <w:rsid w:val="005F035A"/>
    <w:rsid w:val="005F0ADA"/>
    <w:rsid w:val="005F0DC4"/>
    <w:rsid w:val="005F242E"/>
    <w:rsid w:val="005F256D"/>
    <w:rsid w:val="005F2597"/>
    <w:rsid w:val="005F277E"/>
    <w:rsid w:val="005F27E9"/>
    <w:rsid w:val="005F2B70"/>
    <w:rsid w:val="005F2D5B"/>
    <w:rsid w:val="005F310B"/>
    <w:rsid w:val="005F31CE"/>
    <w:rsid w:val="005F36AD"/>
    <w:rsid w:val="005F3B2C"/>
    <w:rsid w:val="005F3B5F"/>
    <w:rsid w:val="005F465F"/>
    <w:rsid w:val="005F4912"/>
    <w:rsid w:val="005F4E38"/>
    <w:rsid w:val="005F51EC"/>
    <w:rsid w:val="005F5C58"/>
    <w:rsid w:val="005F5EB4"/>
    <w:rsid w:val="005F5F85"/>
    <w:rsid w:val="005F6289"/>
    <w:rsid w:val="005F6656"/>
    <w:rsid w:val="005F674F"/>
    <w:rsid w:val="005F6A90"/>
    <w:rsid w:val="005F6BA7"/>
    <w:rsid w:val="005F73B0"/>
    <w:rsid w:val="005F7763"/>
    <w:rsid w:val="005F7AB4"/>
    <w:rsid w:val="005F7DF7"/>
    <w:rsid w:val="006004D5"/>
    <w:rsid w:val="006004EA"/>
    <w:rsid w:val="0060063C"/>
    <w:rsid w:val="00600BED"/>
    <w:rsid w:val="00600C61"/>
    <w:rsid w:val="00601238"/>
    <w:rsid w:val="006017EA"/>
    <w:rsid w:val="00601E75"/>
    <w:rsid w:val="00602029"/>
    <w:rsid w:val="006023E1"/>
    <w:rsid w:val="006029EC"/>
    <w:rsid w:val="00602BA4"/>
    <w:rsid w:val="00602BC5"/>
    <w:rsid w:val="00603094"/>
    <w:rsid w:val="00603171"/>
    <w:rsid w:val="006033FD"/>
    <w:rsid w:val="00603EDA"/>
    <w:rsid w:val="00604076"/>
    <w:rsid w:val="00604648"/>
    <w:rsid w:val="006046A1"/>
    <w:rsid w:val="00604FE7"/>
    <w:rsid w:val="006055D2"/>
    <w:rsid w:val="006055E2"/>
    <w:rsid w:val="00605C41"/>
    <w:rsid w:val="00605DDC"/>
    <w:rsid w:val="00605F1E"/>
    <w:rsid w:val="00605FEF"/>
    <w:rsid w:val="006061B7"/>
    <w:rsid w:val="006066EA"/>
    <w:rsid w:val="00606845"/>
    <w:rsid w:val="00606D92"/>
    <w:rsid w:val="00607270"/>
    <w:rsid w:val="00607755"/>
    <w:rsid w:val="00610430"/>
    <w:rsid w:val="00610D50"/>
    <w:rsid w:val="00611580"/>
    <w:rsid w:val="00611720"/>
    <w:rsid w:val="0061195D"/>
    <w:rsid w:val="00611FDF"/>
    <w:rsid w:val="00612D49"/>
    <w:rsid w:val="0061388A"/>
    <w:rsid w:val="00613E9F"/>
    <w:rsid w:val="00613FB4"/>
    <w:rsid w:val="00614066"/>
    <w:rsid w:val="00614147"/>
    <w:rsid w:val="00614229"/>
    <w:rsid w:val="00614B31"/>
    <w:rsid w:val="00615445"/>
    <w:rsid w:val="0061577E"/>
    <w:rsid w:val="006158B1"/>
    <w:rsid w:val="00615A65"/>
    <w:rsid w:val="0061611A"/>
    <w:rsid w:val="006162F6"/>
    <w:rsid w:val="006165DD"/>
    <w:rsid w:val="0061681D"/>
    <w:rsid w:val="00616B41"/>
    <w:rsid w:val="00617784"/>
    <w:rsid w:val="0061780B"/>
    <w:rsid w:val="00617BF7"/>
    <w:rsid w:val="00617CD2"/>
    <w:rsid w:val="00617DAE"/>
    <w:rsid w:val="00617DBB"/>
    <w:rsid w:val="00620009"/>
    <w:rsid w:val="00620190"/>
    <w:rsid w:val="00620203"/>
    <w:rsid w:val="00620610"/>
    <w:rsid w:val="006209A7"/>
    <w:rsid w:val="00620A21"/>
    <w:rsid w:val="00620EBD"/>
    <w:rsid w:val="0062134B"/>
    <w:rsid w:val="006215C7"/>
    <w:rsid w:val="006217CF"/>
    <w:rsid w:val="00621AAB"/>
    <w:rsid w:val="006223C2"/>
    <w:rsid w:val="006223E2"/>
    <w:rsid w:val="00622B1B"/>
    <w:rsid w:val="00622D96"/>
    <w:rsid w:val="0062331E"/>
    <w:rsid w:val="006236E1"/>
    <w:rsid w:val="0062377D"/>
    <w:rsid w:val="00623AC7"/>
    <w:rsid w:val="00623AFD"/>
    <w:rsid w:val="006240EA"/>
    <w:rsid w:val="00624691"/>
    <w:rsid w:val="00624C9A"/>
    <w:rsid w:val="00625071"/>
    <w:rsid w:val="0062561B"/>
    <w:rsid w:val="00625AED"/>
    <w:rsid w:val="00625F4A"/>
    <w:rsid w:val="00626560"/>
    <w:rsid w:val="00626A09"/>
    <w:rsid w:val="00626D4D"/>
    <w:rsid w:val="0062700A"/>
    <w:rsid w:val="0062701A"/>
    <w:rsid w:val="00627137"/>
    <w:rsid w:val="00627238"/>
    <w:rsid w:val="006273DA"/>
    <w:rsid w:val="0062768E"/>
    <w:rsid w:val="00627E93"/>
    <w:rsid w:val="0063026E"/>
    <w:rsid w:val="006302E4"/>
    <w:rsid w:val="00630A22"/>
    <w:rsid w:val="00630FF2"/>
    <w:rsid w:val="006311AE"/>
    <w:rsid w:val="00631463"/>
    <w:rsid w:val="006319A7"/>
    <w:rsid w:val="00631C4E"/>
    <w:rsid w:val="00631C6B"/>
    <w:rsid w:val="006320A9"/>
    <w:rsid w:val="006322DF"/>
    <w:rsid w:val="00632408"/>
    <w:rsid w:val="0063262A"/>
    <w:rsid w:val="0063270E"/>
    <w:rsid w:val="00632A14"/>
    <w:rsid w:val="00632BD8"/>
    <w:rsid w:val="00632D38"/>
    <w:rsid w:val="00633084"/>
    <w:rsid w:val="00633908"/>
    <w:rsid w:val="006340E7"/>
    <w:rsid w:val="00634151"/>
    <w:rsid w:val="00634AEB"/>
    <w:rsid w:val="00635159"/>
    <w:rsid w:val="00635348"/>
    <w:rsid w:val="0063582C"/>
    <w:rsid w:val="00635B09"/>
    <w:rsid w:val="00635EE8"/>
    <w:rsid w:val="006361BF"/>
    <w:rsid w:val="006368E0"/>
    <w:rsid w:val="006368E2"/>
    <w:rsid w:val="00636B05"/>
    <w:rsid w:val="00636BD5"/>
    <w:rsid w:val="00636FB5"/>
    <w:rsid w:val="00637C2D"/>
    <w:rsid w:val="00637E7B"/>
    <w:rsid w:val="006400B6"/>
    <w:rsid w:val="006400FC"/>
    <w:rsid w:val="00640322"/>
    <w:rsid w:val="00640451"/>
    <w:rsid w:val="006405B9"/>
    <w:rsid w:val="00641A45"/>
    <w:rsid w:val="00641D94"/>
    <w:rsid w:val="00642348"/>
    <w:rsid w:val="0064266C"/>
    <w:rsid w:val="00642743"/>
    <w:rsid w:val="0064276A"/>
    <w:rsid w:val="00642CEF"/>
    <w:rsid w:val="00643103"/>
    <w:rsid w:val="00643243"/>
    <w:rsid w:val="006433B4"/>
    <w:rsid w:val="00643521"/>
    <w:rsid w:val="00643784"/>
    <w:rsid w:val="00643D0C"/>
    <w:rsid w:val="00643E1E"/>
    <w:rsid w:val="00643EC2"/>
    <w:rsid w:val="00644210"/>
    <w:rsid w:val="0064444A"/>
    <w:rsid w:val="006444BE"/>
    <w:rsid w:val="006444E7"/>
    <w:rsid w:val="006444F6"/>
    <w:rsid w:val="00644546"/>
    <w:rsid w:val="00644771"/>
    <w:rsid w:val="00644996"/>
    <w:rsid w:val="00644AFC"/>
    <w:rsid w:val="00644E7A"/>
    <w:rsid w:val="00644ECF"/>
    <w:rsid w:val="00644F12"/>
    <w:rsid w:val="006453B7"/>
    <w:rsid w:val="006458AE"/>
    <w:rsid w:val="00646033"/>
    <w:rsid w:val="006467B0"/>
    <w:rsid w:val="00646CE9"/>
    <w:rsid w:val="00646DB5"/>
    <w:rsid w:val="006476F4"/>
    <w:rsid w:val="0065008D"/>
    <w:rsid w:val="0065033C"/>
    <w:rsid w:val="00650994"/>
    <w:rsid w:val="00650D7C"/>
    <w:rsid w:val="00650E35"/>
    <w:rsid w:val="00650E69"/>
    <w:rsid w:val="00651149"/>
    <w:rsid w:val="006514F1"/>
    <w:rsid w:val="00651641"/>
    <w:rsid w:val="00651651"/>
    <w:rsid w:val="00651E8D"/>
    <w:rsid w:val="006520A9"/>
    <w:rsid w:val="00652207"/>
    <w:rsid w:val="0065258E"/>
    <w:rsid w:val="006526BE"/>
    <w:rsid w:val="0065297C"/>
    <w:rsid w:val="00652DD6"/>
    <w:rsid w:val="00653714"/>
    <w:rsid w:val="006537C7"/>
    <w:rsid w:val="0065387F"/>
    <w:rsid w:val="0065402F"/>
    <w:rsid w:val="006545E9"/>
    <w:rsid w:val="006546A6"/>
    <w:rsid w:val="0065498A"/>
    <w:rsid w:val="00655086"/>
    <w:rsid w:val="0065580E"/>
    <w:rsid w:val="00655F7F"/>
    <w:rsid w:val="0065638A"/>
    <w:rsid w:val="006566DC"/>
    <w:rsid w:val="00656755"/>
    <w:rsid w:val="00656ECF"/>
    <w:rsid w:val="00657841"/>
    <w:rsid w:val="00657DAE"/>
    <w:rsid w:val="00657F7A"/>
    <w:rsid w:val="006606B3"/>
    <w:rsid w:val="006608F1"/>
    <w:rsid w:val="0066098F"/>
    <w:rsid w:val="00660B12"/>
    <w:rsid w:val="00660CCE"/>
    <w:rsid w:val="006610BA"/>
    <w:rsid w:val="0066174A"/>
    <w:rsid w:val="006624E1"/>
    <w:rsid w:val="0066305F"/>
    <w:rsid w:val="0066342A"/>
    <w:rsid w:val="0066363A"/>
    <w:rsid w:val="0066382A"/>
    <w:rsid w:val="0066443E"/>
    <w:rsid w:val="00664E9A"/>
    <w:rsid w:val="006656F6"/>
    <w:rsid w:val="0066578A"/>
    <w:rsid w:val="00665BB5"/>
    <w:rsid w:val="00666139"/>
    <w:rsid w:val="0066628B"/>
    <w:rsid w:val="0066642F"/>
    <w:rsid w:val="00666A7B"/>
    <w:rsid w:val="00667255"/>
    <w:rsid w:val="00667470"/>
    <w:rsid w:val="006679A3"/>
    <w:rsid w:val="00667C61"/>
    <w:rsid w:val="00667D72"/>
    <w:rsid w:val="00670050"/>
    <w:rsid w:val="00670360"/>
    <w:rsid w:val="0067089D"/>
    <w:rsid w:val="00670B8E"/>
    <w:rsid w:val="006717D1"/>
    <w:rsid w:val="00671CBD"/>
    <w:rsid w:val="00671DA6"/>
    <w:rsid w:val="00671E0F"/>
    <w:rsid w:val="00671E60"/>
    <w:rsid w:val="00671F10"/>
    <w:rsid w:val="00671F7F"/>
    <w:rsid w:val="00671FB3"/>
    <w:rsid w:val="00672136"/>
    <w:rsid w:val="0067228F"/>
    <w:rsid w:val="006725AB"/>
    <w:rsid w:val="00672672"/>
    <w:rsid w:val="006729C8"/>
    <w:rsid w:val="00672B80"/>
    <w:rsid w:val="00673043"/>
    <w:rsid w:val="006733A0"/>
    <w:rsid w:val="00673F98"/>
    <w:rsid w:val="00674124"/>
    <w:rsid w:val="006743C0"/>
    <w:rsid w:val="00674984"/>
    <w:rsid w:val="006749FC"/>
    <w:rsid w:val="00674A16"/>
    <w:rsid w:val="006750F3"/>
    <w:rsid w:val="00675196"/>
    <w:rsid w:val="006755C0"/>
    <w:rsid w:val="0067569C"/>
    <w:rsid w:val="0067675E"/>
    <w:rsid w:val="006769E9"/>
    <w:rsid w:val="00676A9C"/>
    <w:rsid w:val="00677922"/>
    <w:rsid w:val="00677ABF"/>
    <w:rsid w:val="00677AE5"/>
    <w:rsid w:val="00677CCE"/>
    <w:rsid w:val="006801F2"/>
    <w:rsid w:val="00680666"/>
    <w:rsid w:val="00680687"/>
    <w:rsid w:val="00680C1A"/>
    <w:rsid w:val="006813F4"/>
    <w:rsid w:val="006816D4"/>
    <w:rsid w:val="00681A1A"/>
    <w:rsid w:val="00681DC6"/>
    <w:rsid w:val="00681E49"/>
    <w:rsid w:val="006826DE"/>
    <w:rsid w:val="00682BA2"/>
    <w:rsid w:val="00682F70"/>
    <w:rsid w:val="00683086"/>
    <w:rsid w:val="0068352E"/>
    <w:rsid w:val="0068355A"/>
    <w:rsid w:val="0068357A"/>
    <w:rsid w:val="00683658"/>
    <w:rsid w:val="00683C78"/>
    <w:rsid w:val="00683EC3"/>
    <w:rsid w:val="00683EF7"/>
    <w:rsid w:val="0068459B"/>
    <w:rsid w:val="0068491F"/>
    <w:rsid w:val="00684D8E"/>
    <w:rsid w:val="006850C4"/>
    <w:rsid w:val="006853C6"/>
    <w:rsid w:val="00685529"/>
    <w:rsid w:val="00685A8F"/>
    <w:rsid w:val="00685B58"/>
    <w:rsid w:val="00685E42"/>
    <w:rsid w:val="00685FC7"/>
    <w:rsid w:val="006860E9"/>
    <w:rsid w:val="00686578"/>
    <w:rsid w:val="0068667C"/>
    <w:rsid w:val="0068674E"/>
    <w:rsid w:val="006867B9"/>
    <w:rsid w:val="00686A53"/>
    <w:rsid w:val="00686B44"/>
    <w:rsid w:val="00686FD0"/>
    <w:rsid w:val="0068712F"/>
    <w:rsid w:val="0068756B"/>
    <w:rsid w:val="006876DA"/>
    <w:rsid w:val="00687E8D"/>
    <w:rsid w:val="00687F46"/>
    <w:rsid w:val="00690044"/>
    <w:rsid w:val="00690BEE"/>
    <w:rsid w:val="00690F4F"/>
    <w:rsid w:val="0069106C"/>
    <w:rsid w:val="0069113D"/>
    <w:rsid w:val="006916B5"/>
    <w:rsid w:val="00691784"/>
    <w:rsid w:val="0069191B"/>
    <w:rsid w:val="00691D1F"/>
    <w:rsid w:val="00691DC8"/>
    <w:rsid w:val="00691ED4"/>
    <w:rsid w:val="006922B6"/>
    <w:rsid w:val="00692377"/>
    <w:rsid w:val="00692A59"/>
    <w:rsid w:val="00692D85"/>
    <w:rsid w:val="006933BE"/>
    <w:rsid w:val="00693895"/>
    <w:rsid w:val="006940E1"/>
    <w:rsid w:val="00694393"/>
    <w:rsid w:val="006943A8"/>
    <w:rsid w:val="006944E5"/>
    <w:rsid w:val="00694802"/>
    <w:rsid w:val="006948C6"/>
    <w:rsid w:val="00694F0B"/>
    <w:rsid w:val="00695143"/>
    <w:rsid w:val="00695902"/>
    <w:rsid w:val="00695E17"/>
    <w:rsid w:val="00695E75"/>
    <w:rsid w:val="00695FB7"/>
    <w:rsid w:val="006960CA"/>
    <w:rsid w:val="006960E3"/>
    <w:rsid w:val="0069615A"/>
    <w:rsid w:val="0069647F"/>
    <w:rsid w:val="0069648D"/>
    <w:rsid w:val="0069651E"/>
    <w:rsid w:val="006967C4"/>
    <w:rsid w:val="00696874"/>
    <w:rsid w:val="00696FA4"/>
    <w:rsid w:val="0069756F"/>
    <w:rsid w:val="00697598"/>
    <w:rsid w:val="00697685"/>
    <w:rsid w:val="00697AE5"/>
    <w:rsid w:val="006A02B4"/>
    <w:rsid w:val="006A0404"/>
    <w:rsid w:val="006A0685"/>
    <w:rsid w:val="006A077D"/>
    <w:rsid w:val="006A078D"/>
    <w:rsid w:val="006A098F"/>
    <w:rsid w:val="006A0A42"/>
    <w:rsid w:val="006A1118"/>
    <w:rsid w:val="006A1220"/>
    <w:rsid w:val="006A1444"/>
    <w:rsid w:val="006A1773"/>
    <w:rsid w:val="006A1B12"/>
    <w:rsid w:val="006A1CA6"/>
    <w:rsid w:val="006A1D21"/>
    <w:rsid w:val="006A2435"/>
    <w:rsid w:val="006A25E4"/>
    <w:rsid w:val="006A2669"/>
    <w:rsid w:val="006A274E"/>
    <w:rsid w:val="006A2868"/>
    <w:rsid w:val="006A28A0"/>
    <w:rsid w:val="006A2C7A"/>
    <w:rsid w:val="006A2D19"/>
    <w:rsid w:val="006A3301"/>
    <w:rsid w:val="006A3849"/>
    <w:rsid w:val="006A3F31"/>
    <w:rsid w:val="006A420E"/>
    <w:rsid w:val="006A42EB"/>
    <w:rsid w:val="006A44BB"/>
    <w:rsid w:val="006A4BB3"/>
    <w:rsid w:val="006A4D8E"/>
    <w:rsid w:val="006A5520"/>
    <w:rsid w:val="006A558D"/>
    <w:rsid w:val="006A5709"/>
    <w:rsid w:val="006A605B"/>
    <w:rsid w:val="006A63F0"/>
    <w:rsid w:val="006A6512"/>
    <w:rsid w:val="006A66E7"/>
    <w:rsid w:val="006A6738"/>
    <w:rsid w:val="006A6836"/>
    <w:rsid w:val="006A685C"/>
    <w:rsid w:val="006A6C84"/>
    <w:rsid w:val="006A713A"/>
    <w:rsid w:val="006A74C7"/>
    <w:rsid w:val="006A7CA5"/>
    <w:rsid w:val="006A7F0E"/>
    <w:rsid w:val="006B002B"/>
    <w:rsid w:val="006B0337"/>
    <w:rsid w:val="006B0603"/>
    <w:rsid w:val="006B1659"/>
    <w:rsid w:val="006B18CE"/>
    <w:rsid w:val="006B1A10"/>
    <w:rsid w:val="006B1ACE"/>
    <w:rsid w:val="006B2A31"/>
    <w:rsid w:val="006B2E62"/>
    <w:rsid w:val="006B33D6"/>
    <w:rsid w:val="006B3455"/>
    <w:rsid w:val="006B37BF"/>
    <w:rsid w:val="006B3F1C"/>
    <w:rsid w:val="006B3F53"/>
    <w:rsid w:val="006B40D1"/>
    <w:rsid w:val="006B424F"/>
    <w:rsid w:val="006B433A"/>
    <w:rsid w:val="006B49AE"/>
    <w:rsid w:val="006B52B5"/>
    <w:rsid w:val="006B5386"/>
    <w:rsid w:val="006B5B57"/>
    <w:rsid w:val="006B603C"/>
    <w:rsid w:val="006B6575"/>
    <w:rsid w:val="006B6748"/>
    <w:rsid w:val="006B69EF"/>
    <w:rsid w:val="006B7013"/>
    <w:rsid w:val="006B70BD"/>
    <w:rsid w:val="006B7405"/>
    <w:rsid w:val="006B78D8"/>
    <w:rsid w:val="006B78F6"/>
    <w:rsid w:val="006B796B"/>
    <w:rsid w:val="006B7B23"/>
    <w:rsid w:val="006B7BB4"/>
    <w:rsid w:val="006C003F"/>
    <w:rsid w:val="006C00AE"/>
    <w:rsid w:val="006C0635"/>
    <w:rsid w:val="006C0661"/>
    <w:rsid w:val="006C0D23"/>
    <w:rsid w:val="006C15A9"/>
    <w:rsid w:val="006C1AC2"/>
    <w:rsid w:val="006C1B01"/>
    <w:rsid w:val="006C1E3C"/>
    <w:rsid w:val="006C2024"/>
    <w:rsid w:val="006C23AD"/>
    <w:rsid w:val="006C2A7C"/>
    <w:rsid w:val="006C2BE5"/>
    <w:rsid w:val="006C35D7"/>
    <w:rsid w:val="006C3AB2"/>
    <w:rsid w:val="006C3D2B"/>
    <w:rsid w:val="006C3EB2"/>
    <w:rsid w:val="006C3ED3"/>
    <w:rsid w:val="006C42B9"/>
    <w:rsid w:val="006C44A6"/>
    <w:rsid w:val="006C4BA2"/>
    <w:rsid w:val="006C54BB"/>
    <w:rsid w:val="006C5745"/>
    <w:rsid w:val="006C57F9"/>
    <w:rsid w:val="006C5E4B"/>
    <w:rsid w:val="006C626F"/>
    <w:rsid w:val="006C6F80"/>
    <w:rsid w:val="006C7299"/>
    <w:rsid w:val="006C7428"/>
    <w:rsid w:val="006C76C3"/>
    <w:rsid w:val="006C777D"/>
    <w:rsid w:val="006C7B7E"/>
    <w:rsid w:val="006C7D3F"/>
    <w:rsid w:val="006C7DB5"/>
    <w:rsid w:val="006C7EF2"/>
    <w:rsid w:val="006D0073"/>
    <w:rsid w:val="006D0082"/>
    <w:rsid w:val="006D0A06"/>
    <w:rsid w:val="006D0F3C"/>
    <w:rsid w:val="006D13D9"/>
    <w:rsid w:val="006D181F"/>
    <w:rsid w:val="006D1D96"/>
    <w:rsid w:val="006D27BF"/>
    <w:rsid w:val="006D2BF7"/>
    <w:rsid w:val="006D2E6A"/>
    <w:rsid w:val="006D2E89"/>
    <w:rsid w:val="006D2F70"/>
    <w:rsid w:val="006D363F"/>
    <w:rsid w:val="006D3EA2"/>
    <w:rsid w:val="006D4966"/>
    <w:rsid w:val="006D4A5D"/>
    <w:rsid w:val="006D4ED0"/>
    <w:rsid w:val="006D4EDC"/>
    <w:rsid w:val="006D512B"/>
    <w:rsid w:val="006D5319"/>
    <w:rsid w:val="006D53D2"/>
    <w:rsid w:val="006D5563"/>
    <w:rsid w:val="006D570D"/>
    <w:rsid w:val="006D5C9E"/>
    <w:rsid w:val="006D603C"/>
    <w:rsid w:val="006D604D"/>
    <w:rsid w:val="006D64B5"/>
    <w:rsid w:val="006D68A7"/>
    <w:rsid w:val="006D6DDA"/>
    <w:rsid w:val="006D6E27"/>
    <w:rsid w:val="006D6F92"/>
    <w:rsid w:val="006D7242"/>
    <w:rsid w:val="006D72C8"/>
    <w:rsid w:val="006D736F"/>
    <w:rsid w:val="006D75D4"/>
    <w:rsid w:val="006D76A4"/>
    <w:rsid w:val="006D78DD"/>
    <w:rsid w:val="006E038D"/>
    <w:rsid w:val="006E0547"/>
    <w:rsid w:val="006E05BC"/>
    <w:rsid w:val="006E0E81"/>
    <w:rsid w:val="006E0EE2"/>
    <w:rsid w:val="006E1264"/>
    <w:rsid w:val="006E1273"/>
    <w:rsid w:val="006E1701"/>
    <w:rsid w:val="006E1736"/>
    <w:rsid w:val="006E1C35"/>
    <w:rsid w:val="006E1E20"/>
    <w:rsid w:val="006E21C5"/>
    <w:rsid w:val="006E23B4"/>
    <w:rsid w:val="006E26AC"/>
    <w:rsid w:val="006E31F6"/>
    <w:rsid w:val="006E33DE"/>
    <w:rsid w:val="006E371E"/>
    <w:rsid w:val="006E3BEA"/>
    <w:rsid w:val="006E3CC0"/>
    <w:rsid w:val="006E4107"/>
    <w:rsid w:val="006E4559"/>
    <w:rsid w:val="006E48E7"/>
    <w:rsid w:val="006E4AA9"/>
    <w:rsid w:val="006E4C06"/>
    <w:rsid w:val="006E4CBC"/>
    <w:rsid w:val="006E5255"/>
    <w:rsid w:val="006E5817"/>
    <w:rsid w:val="006E58D4"/>
    <w:rsid w:val="006E5971"/>
    <w:rsid w:val="006E60ED"/>
    <w:rsid w:val="006E64B1"/>
    <w:rsid w:val="006E67AB"/>
    <w:rsid w:val="006E71CC"/>
    <w:rsid w:val="006E72A5"/>
    <w:rsid w:val="006E73E7"/>
    <w:rsid w:val="006E750D"/>
    <w:rsid w:val="006E78C5"/>
    <w:rsid w:val="006E7970"/>
    <w:rsid w:val="006E7A86"/>
    <w:rsid w:val="006F002D"/>
    <w:rsid w:val="006F023E"/>
    <w:rsid w:val="006F0391"/>
    <w:rsid w:val="006F03E2"/>
    <w:rsid w:val="006F0400"/>
    <w:rsid w:val="006F09BD"/>
    <w:rsid w:val="006F0A72"/>
    <w:rsid w:val="006F0A90"/>
    <w:rsid w:val="006F0D86"/>
    <w:rsid w:val="006F15E8"/>
    <w:rsid w:val="006F17C5"/>
    <w:rsid w:val="006F1866"/>
    <w:rsid w:val="006F1BE9"/>
    <w:rsid w:val="006F1C73"/>
    <w:rsid w:val="006F1CA8"/>
    <w:rsid w:val="006F211D"/>
    <w:rsid w:val="006F2729"/>
    <w:rsid w:val="006F277A"/>
    <w:rsid w:val="006F2AEF"/>
    <w:rsid w:val="006F2DFB"/>
    <w:rsid w:val="006F39BE"/>
    <w:rsid w:val="006F3E0F"/>
    <w:rsid w:val="006F4A0F"/>
    <w:rsid w:val="006F4B82"/>
    <w:rsid w:val="006F5739"/>
    <w:rsid w:val="006F5A1B"/>
    <w:rsid w:val="006F5B90"/>
    <w:rsid w:val="006F5E21"/>
    <w:rsid w:val="006F6E7D"/>
    <w:rsid w:val="006F74A7"/>
    <w:rsid w:val="006F7854"/>
    <w:rsid w:val="006F7B36"/>
    <w:rsid w:val="006F7E62"/>
    <w:rsid w:val="0070022E"/>
    <w:rsid w:val="0070040B"/>
    <w:rsid w:val="007004C5"/>
    <w:rsid w:val="00700646"/>
    <w:rsid w:val="007007B6"/>
    <w:rsid w:val="007009CB"/>
    <w:rsid w:val="00700CFF"/>
    <w:rsid w:val="00700DF8"/>
    <w:rsid w:val="007016D5"/>
    <w:rsid w:val="0070185C"/>
    <w:rsid w:val="00701EDE"/>
    <w:rsid w:val="007024FD"/>
    <w:rsid w:val="00702655"/>
    <w:rsid w:val="0070286B"/>
    <w:rsid w:val="007030A2"/>
    <w:rsid w:val="00703147"/>
    <w:rsid w:val="007031F7"/>
    <w:rsid w:val="0070339A"/>
    <w:rsid w:val="007035F5"/>
    <w:rsid w:val="0070374E"/>
    <w:rsid w:val="00703906"/>
    <w:rsid w:val="00703CA3"/>
    <w:rsid w:val="007040D9"/>
    <w:rsid w:val="007041BF"/>
    <w:rsid w:val="00704564"/>
    <w:rsid w:val="0070497E"/>
    <w:rsid w:val="00704B6C"/>
    <w:rsid w:val="00704CB4"/>
    <w:rsid w:val="00705091"/>
    <w:rsid w:val="0070558B"/>
    <w:rsid w:val="007056D7"/>
    <w:rsid w:val="00705C0E"/>
    <w:rsid w:val="00705DB2"/>
    <w:rsid w:val="0070613E"/>
    <w:rsid w:val="0070645E"/>
    <w:rsid w:val="0070661C"/>
    <w:rsid w:val="00706A87"/>
    <w:rsid w:val="00706DBA"/>
    <w:rsid w:val="00707243"/>
    <w:rsid w:val="00707556"/>
    <w:rsid w:val="00707F77"/>
    <w:rsid w:val="007101FF"/>
    <w:rsid w:val="007102A6"/>
    <w:rsid w:val="007102DB"/>
    <w:rsid w:val="00710375"/>
    <w:rsid w:val="00710ED3"/>
    <w:rsid w:val="0071119F"/>
    <w:rsid w:val="00711267"/>
    <w:rsid w:val="00711591"/>
    <w:rsid w:val="00711910"/>
    <w:rsid w:val="00711A14"/>
    <w:rsid w:val="00711BF6"/>
    <w:rsid w:val="00711C3C"/>
    <w:rsid w:val="00712197"/>
    <w:rsid w:val="00712655"/>
    <w:rsid w:val="007129ED"/>
    <w:rsid w:val="00713947"/>
    <w:rsid w:val="00713A62"/>
    <w:rsid w:val="007140D7"/>
    <w:rsid w:val="007141BA"/>
    <w:rsid w:val="00714B6D"/>
    <w:rsid w:val="007154B8"/>
    <w:rsid w:val="00715928"/>
    <w:rsid w:val="0071620D"/>
    <w:rsid w:val="007163A9"/>
    <w:rsid w:val="007169C1"/>
    <w:rsid w:val="00716DD4"/>
    <w:rsid w:val="0071732C"/>
    <w:rsid w:val="0071737D"/>
    <w:rsid w:val="007173D0"/>
    <w:rsid w:val="00717586"/>
    <w:rsid w:val="007177CF"/>
    <w:rsid w:val="007178FD"/>
    <w:rsid w:val="00717951"/>
    <w:rsid w:val="00720101"/>
    <w:rsid w:val="00720E98"/>
    <w:rsid w:val="00721699"/>
    <w:rsid w:val="0072198C"/>
    <w:rsid w:val="00721F36"/>
    <w:rsid w:val="00721F46"/>
    <w:rsid w:val="007227C6"/>
    <w:rsid w:val="00723307"/>
    <w:rsid w:val="007233C9"/>
    <w:rsid w:val="00723697"/>
    <w:rsid w:val="00723B4E"/>
    <w:rsid w:val="00723D7D"/>
    <w:rsid w:val="00723EDE"/>
    <w:rsid w:val="00723FB7"/>
    <w:rsid w:val="00724232"/>
    <w:rsid w:val="00724A66"/>
    <w:rsid w:val="0072541F"/>
    <w:rsid w:val="00725A26"/>
    <w:rsid w:val="00725BD3"/>
    <w:rsid w:val="00725DC2"/>
    <w:rsid w:val="007262A1"/>
    <w:rsid w:val="007265A5"/>
    <w:rsid w:val="00727539"/>
    <w:rsid w:val="007275A0"/>
    <w:rsid w:val="0072777C"/>
    <w:rsid w:val="0073007B"/>
    <w:rsid w:val="00730197"/>
    <w:rsid w:val="00730798"/>
    <w:rsid w:val="00730B64"/>
    <w:rsid w:val="00730E72"/>
    <w:rsid w:val="00730F7C"/>
    <w:rsid w:val="00730F8B"/>
    <w:rsid w:val="0073104A"/>
    <w:rsid w:val="00731A77"/>
    <w:rsid w:val="00731B64"/>
    <w:rsid w:val="00731BBF"/>
    <w:rsid w:val="00731CFA"/>
    <w:rsid w:val="007325C1"/>
    <w:rsid w:val="00732A85"/>
    <w:rsid w:val="00732B18"/>
    <w:rsid w:val="007330A9"/>
    <w:rsid w:val="00733653"/>
    <w:rsid w:val="00733793"/>
    <w:rsid w:val="0073391F"/>
    <w:rsid w:val="0073397E"/>
    <w:rsid w:val="00733E70"/>
    <w:rsid w:val="00734606"/>
    <w:rsid w:val="00734A89"/>
    <w:rsid w:val="00734B59"/>
    <w:rsid w:val="00734B5C"/>
    <w:rsid w:val="00735362"/>
    <w:rsid w:val="00735633"/>
    <w:rsid w:val="00735665"/>
    <w:rsid w:val="0073568C"/>
    <w:rsid w:val="007357E9"/>
    <w:rsid w:val="00735E45"/>
    <w:rsid w:val="007360DE"/>
    <w:rsid w:val="00736A43"/>
    <w:rsid w:val="0073703F"/>
    <w:rsid w:val="00737195"/>
    <w:rsid w:val="0073757A"/>
    <w:rsid w:val="00737647"/>
    <w:rsid w:val="00737C68"/>
    <w:rsid w:val="00737E42"/>
    <w:rsid w:val="00737ED9"/>
    <w:rsid w:val="00737EF2"/>
    <w:rsid w:val="0074004B"/>
    <w:rsid w:val="00740532"/>
    <w:rsid w:val="00740724"/>
    <w:rsid w:val="007407D5"/>
    <w:rsid w:val="0074113F"/>
    <w:rsid w:val="007412DD"/>
    <w:rsid w:val="00741616"/>
    <w:rsid w:val="007417F4"/>
    <w:rsid w:val="00741830"/>
    <w:rsid w:val="00741C9A"/>
    <w:rsid w:val="00741D71"/>
    <w:rsid w:val="00741DAF"/>
    <w:rsid w:val="00741DCE"/>
    <w:rsid w:val="00742C1F"/>
    <w:rsid w:val="00743255"/>
    <w:rsid w:val="00743699"/>
    <w:rsid w:val="00743C52"/>
    <w:rsid w:val="00743CF4"/>
    <w:rsid w:val="00743DCC"/>
    <w:rsid w:val="00743FC8"/>
    <w:rsid w:val="0074410B"/>
    <w:rsid w:val="007442BA"/>
    <w:rsid w:val="0074443C"/>
    <w:rsid w:val="00744898"/>
    <w:rsid w:val="007449CD"/>
    <w:rsid w:val="00744C8A"/>
    <w:rsid w:val="00745166"/>
    <w:rsid w:val="00745312"/>
    <w:rsid w:val="00745E1B"/>
    <w:rsid w:val="00746949"/>
    <w:rsid w:val="00746AA6"/>
    <w:rsid w:val="00746B9F"/>
    <w:rsid w:val="00746BB8"/>
    <w:rsid w:val="00746E7F"/>
    <w:rsid w:val="00747250"/>
    <w:rsid w:val="00747281"/>
    <w:rsid w:val="00747A04"/>
    <w:rsid w:val="00747A24"/>
    <w:rsid w:val="00747A47"/>
    <w:rsid w:val="00747BD3"/>
    <w:rsid w:val="00750371"/>
    <w:rsid w:val="0075084D"/>
    <w:rsid w:val="007508BC"/>
    <w:rsid w:val="00750A99"/>
    <w:rsid w:val="00750BF7"/>
    <w:rsid w:val="00751031"/>
    <w:rsid w:val="00751591"/>
    <w:rsid w:val="00751ECD"/>
    <w:rsid w:val="00751F3B"/>
    <w:rsid w:val="0075271B"/>
    <w:rsid w:val="00752820"/>
    <w:rsid w:val="00752CC1"/>
    <w:rsid w:val="00752DA8"/>
    <w:rsid w:val="0075326A"/>
    <w:rsid w:val="0075347A"/>
    <w:rsid w:val="007541D8"/>
    <w:rsid w:val="00754608"/>
    <w:rsid w:val="00755664"/>
    <w:rsid w:val="0075572C"/>
    <w:rsid w:val="00755781"/>
    <w:rsid w:val="00755FC4"/>
    <w:rsid w:val="007564D8"/>
    <w:rsid w:val="007565F9"/>
    <w:rsid w:val="00756DFC"/>
    <w:rsid w:val="00757130"/>
    <w:rsid w:val="00757268"/>
    <w:rsid w:val="0075745F"/>
    <w:rsid w:val="00757A29"/>
    <w:rsid w:val="00757A69"/>
    <w:rsid w:val="00760321"/>
    <w:rsid w:val="007603AC"/>
    <w:rsid w:val="00760AE4"/>
    <w:rsid w:val="00760B38"/>
    <w:rsid w:val="00761123"/>
    <w:rsid w:val="00761387"/>
    <w:rsid w:val="007614C8"/>
    <w:rsid w:val="007616E1"/>
    <w:rsid w:val="00761CB7"/>
    <w:rsid w:val="00762009"/>
    <w:rsid w:val="0076291B"/>
    <w:rsid w:val="00762BCD"/>
    <w:rsid w:val="00763496"/>
    <w:rsid w:val="00763915"/>
    <w:rsid w:val="00763960"/>
    <w:rsid w:val="00763C8B"/>
    <w:rsid w:val="00763D58"/>
    <w:rsid w:val="00764C79"/>
    <w:rsid w:val="0076548A"/>
    <w:rsid w:val="007658E2"/>
    <w:rsid w:val="00765A63"/>
    <w:rsid w:val="00765EA2"/>
    <w:rsid w:val="0076665C"/>
    <w:rsid w:val="00766E69"/>
    <w:rsid w:val="00767241"/>
    <w:rsid w:val="007672E0"/>
    <w:rsid w:val="00767D53"/>
    <w:rsid w:val="0077015D"/>
    <w:rsid w:val="0077041D"/>
    <w:rsid w:val="00770E28"/>
    <w:rsid w:val="00770E73"/>
    <w:rsid w:val="00770F89"/>
    <w:rsid w:val="00770F9E"/>
    <w:rsid w:val="0077102D"/>
    <w:rsid w:val="00771148"/>
    <w:rsid w:val="007715B6"/>
    <w:rsid w:val="0077167A"/>
    <w:rsid w:val="0077174F"/>
    <w:rsid w:val="007718E0"/>
    <w:rsid w:val="00771F30"/>
    <w:rsid w:val="0077238B"/>
    <w:rsid w:val="0077239E"/>
    <w:rsid w:val="00772531"/>
    <w:rsid w:val="00772652"/>
    <w:rsid w:val="007727C4"/>
    <w:rsid w:val="007728AF"/>
    <w:rsid w:val="00772B7D"/>
    <w:rsid w:val="00773357"/>
    <w:rsid w:val="00773D02"/>
    <w:rsid w:val="00773D4B"/>
    <w:rsid w:val="00773E3F"/>
    <w:rsid w:val="00773E40"/>
    <w:rsid w:val="00774157"/>
    <w:rsid w:val="007746B4"/>
    <w:rsid w:val="007748A3"/>
    <w:rsid w:val="00774A54"/>
    <w:rsid w:val="00774C6D"/>
    <w:rsid w:val="00774D47"/>
    <w:rsid w:val="007752C3"/>
    <w:rsid w:val="007755CB"/>
    <w:rsid w:val="007757F6"/>
    <w:rsid w:val="007758EC"/>
    <w:rsid w:val="007759F8"/>
    <w:rsid w:val="00775AEA"/>
    <w:rsid w:val="00775B20"/>
    <w:rsid w:val="007767DB"/>
    <w:rsid w:val="007775F0"/>
    <w:rsid w:val="00777C4C"/>
    <w:rsid w:val="0078051A"/>
    <w:rsid w:val="0078073A"/>
    <w:rsid w:val="00780A31"/>
    <w:rsid w:val="00780DFD"/>
    <w:rsid w:val="00780E20"/>
    <w:rsid w:val="007813D2"/>
    <w:rsid w:val="00781601"/>
    <w:rsid w:val="007821DF"/>
    <w:rsid w:val="00782618"/>
    <w:rsid w:val="00782926"/>
    <w:rsid w:val="007829DC"/>
    <w:rsid w:val="007829F2"/>
    <w:rsid w:val="00782B35"/>
    <w:rsid w:val="00782B3B"/>
    <w:rsid w:val="0078321E"/>
    <w:rsid w:val="00783431"/>
    <w:rsid w:val="00783ABC"/>
    <w:rsid w:val="00783CA9"/>
    <w:rsid w:val="00783F1C"/>
    <w:rsid w:val="00784247"/>
    <w:rsid w:val="00784DCB"/>
    <w:rsid w:val="00784DF3"/>
    <w:rsid w:val="00785033"/>
    <w:rsid w:val="00785496"/>
    <w:rsid w:val="007854B9"/>
    <w:rsid w:val="00785830"/>
    <w:rsid w:val="007859AD"/>
    <w:rsid w:val="00785D5D"/>
    <w:rsid w:val="00786271"/>
    <w:rsid w:val="00786360"/>
    <w:rsid w:val="007863A1"/>
    <w:rsid w:val="00786E81"/>
    <w:rsid w:val="00787041"/>
    <w:rsid w:val="00787171"/>
    <w:rsid w:val="00787543"/>
    <w:rsid w:val="00787C67"/>
    <w:rsid w:val="00787FA2"/>
    <w:rsid w:val="00790202"/>
    <w:rsid w:val="007906AE"/>
    <w:rsid w:val="007909F4"/>
    <w:rsid w:val="007912EC"/>
    <w:rsid w:val="0079149C"/>
    <w:rsid w:val="00791500"/>
    <w:rsid w:val="00791A1F"/>
    <w:rsid w:val="00791C38"/>
    <w:rsid w:val="00792165"/>
    <w:rsid w:val="007924A6"/>
    <w:rsid w:val="007926CC"/>
    <w:rsid w:val="00792A40"/>
    <w:rsid w:val="00792C4C"/>
    <w:rsid w:val="00793487"/>
    <w:rsid w:val="007935CB"/>
    <w:rsid w:val="007936B1"/>
    <w:rsid w:val="00793E68"/>
    <w:rsid w:val="00794177"/>
    <w:rsid w:val="0079485D"/>
    <w:rsid w:val="007949D1"/>
    <w:rsid w:val="00794AA8"/>
    <w:rsid w:val="00794C15"/>
    <w:rsid w:val="00795365"/>
    <w:rsid w:val="0079596F"/>
    <w:rsid w:val="00795C89"/>
    <w:rsid w:val="0079628C"/>
    <w:rsid w:val="007962D5"/>
    <w:rsid w:val="007964B0"/>
    <w:rsid w:val="007964F0"/>
    <w:rsid w:val="00796AC0"/>
    <w:rsid w:val="00796B26"/>
    <w:rsid w:val="00796B79"/>
    <w:rsid w:val="0079760B"/>
    <w:rsid w:val="0079773E"/>
    <w:rsid w:val="0079792C"/>
    <w:rsid w:val="007A044B"/>
    <w:rsid w:val="007A1471"/>
    <w:rsid w:val="007A151A"/>
    <w:rsid w:val="007A1815"/>
    <w:rsid w:val="007A1D52"/>
    <w:rsid w:val="007A206C"/>
    <w:rsid w:val="007A216F"/>
    <w:rsid w:val="007A2FDA"/>
    <w:rsid w:val="007A30D4"/>
    <w:rsid w:val="007A3164"/>
    <w:rsid w:val="007A3364"/>
    <w:rsid w:val="007A37F7"/>
    <w:rsid w:val="007A3B87"/>
    <w:rsid w:val="007A3F74"/>
    <w:rsid w:val="007A4742"/>
    <w:rsid w:val="007A47E2"/>
    <w:rsid w:val="007A4B09"/>
    <w:rsid w:val="007A4B2B"/>
    <w:rsid w:val="007A4E26"/>
    <w:rsid w:val="007A4F1F"/>
    <w:rsid w:val="007A4FE7"/>
    <w:rsid w:val="007A5223"/>
    <w:rsid w:val="007A5393"/>
    <w:rsid w:val="007A55AC"/>
    <w:rsid w:val="007A56EE"/>
    <w:rsid w:val="007A5C06"/>
    <w:rsid w:val="007A5F2F"/>
    <w:rsid w:val="007A5F53"/>
    <w:rsid w:val="007A6247"/>
    <w:rsid w:val="007A661E"/>
    <w:rsid w:val="007A66C6"/>
    <w:rsid w:val="007A6D9D"/>
    <w:rsid w:val="007A703D"/>
    <w:rsid w:val="007A725E"/>
    <w:rsid w:val="007A732E"/>
    <w:rsid w:val="007A7357"/>
    <w:rsid w:val="007A7452"/>
    <w:rsid w:val="007A7736"/>
    <w:rsid w:val="007A7CF1"/>
    <w:rsid w:val="007A7DE4"/>
    <w:rsid w:val="007B01D7"/>
    <w:rsid w:val="007B0C94"/>
    <w:rsid w:val="007B0DC0"/>
    <w:rsid w:val="007B1231"/>
    <w:rsid w:val="007B1281"/>
    <w:rsid w:val="007B19B3"/>
    <w:rsid w:val="007B23A8"/>
    <w:rsid w:val="007B24BC"/>
    <w:rsid w:val="007B2C87"/>
    <w:rsid w:val="007B4078"/>
    <w:rsid w:val="007B4241"/>
    <w:rsid w:val="007B4E57"/>
    <w:rsid w:val="007B4F4E"/>
    <w:rsid w:val="007B532F"/>
    <w:rsid w:val="007B6067"/>
    <w:rsid w:val="007B66FB"/>
    <w:rsid w:val="007B6DFB"/>
    <w:rsid w:val="007B6E61"/>
    <w:rsid w:val="007B712B"/>
    <w:rsid w:val="007B7211"/>
    <w:rsid w:val="007B724E"/>
    <w:rsid w:val="007B7727"/>
    <w:rsid w:val="007B7955"/>
    <w:rsid w:val="007B79F7"/>
    <w:rsid w:val="007B7B2F"/>
    <w:rsid w:val="007C007F"/>
    <w:rsid w:val="007C0A6A"/>
    <w:rsid w:val="007C0D1B"/>
    <w:rsid w:val="007C0E86"/>
    <w:rsid w:val="007C1178"/>
    <w:rsid w:val="007C1547"/>
    <w:rsid w:val="007C1577"/>
    <w:rsid w:val="007C1D13"/>
    <w:rsid w:val="007C1DFE"/>
    <w:rsid w:val="007C23D7"/>
    <w:rsid w:val="007C24F9"/>
    <w:rsid w:val="007C2BB9"/>
    <w:rsid w:val="007C341F"/>
    <w:rsid w:val="007C34D7"/>
    <w:rsid w:val="007C35C2"/>
    <w:rsid w:val="007C3C91"/>
    <w:rsid w:val="007C4712"/>
    <w:rsid w:val="007C47DF"/>
    <w:rsid w:val="007C4A29"/>
    <w:rsid w:val="007C4E61"/>
    <w:rsid w:val="007C4F9B"/>
    <w:rsid w:val="007C5204"/>
    <w:rsid w:val="007C57CF"/>
    <w:rsid w:val="007C580D"/>
    <w:rsid w:val="007C58DB"/>
    <w:rsid w:val="007C5A04"/>
    <w:rsid w:val="007C606F"/>
    <w:rsid w:val="007C6194"/>
    <w:rsid w:val="007C64ED"/>
    <w:rsid w:val="007C6D97"/>
    <w:rsid w:val="007C701A"/>
    <w:rsid w:val="007C71D7"/>
    <w:rsid w:val="007C779E"/>
    <w:rsid w:val="007C77B7"/>
    <w:rsid w:val="007C7ACC"/>
    <w:rsid w:val="007C7F7A"/>
    <w:rsid w:val="007D003D"/>
    <w:rsid w:val="007D1019"/>
    <w:rsid w:val="007D10F6"/>
    <w:rsid w:val="007D1353"/>
    <w:rsid w:val="007D1FFD"/>
    <w:rsid w:val="007D215F"/>
    <w:rsid w:val="007D2A14"/>
    <w:rsid w:val="007D2C1B"/>
    <w:rsid w:val="007D33CB"/>
    <w:rsid w:val="007D3975"/>
    <w:rsid w:val="007D3C6A"/>
    <w:rsid w:val="007D3E3F"/>
    <w:rsid w:val="007D49C2"/>
    <w:rsid w:val="007D4CCD"/>
    <w:rsid w:val="007D4CD2"/>
    <w:rsid w:val="007D578C"/>
    <w:rsid w:val="007D5794"/>
    <w:rsid w:val="007D5B2F"/>
    <w:rsid w:val="007D5BC7"/>
    <w:rsid w:val="007D5C85"/>
    <w:rsid w:val="007D6754"/>
    <w:rsid w:val="007D694C"/>
    <w:rsid w:val="007D6B98"/>
    <w:rsid w:val="007D6BB8"/>
    <w:rsid w:val="007D6C42"/>
    <w:rsid w:val="007D6E0D"/>
    <w:rsid w:val="007D702B"/>
    <w:rsid w:val="007D70B5"/>
    <w:rsid w:val="007D7530"/>
    <w:rsid w:val="007D76B4"/>
    <w:rsid w:val="007D7A3A"/>
    <w:rsid w:val="007D7D13"/>
    <w:rsid w:val="007D7D1E"/>
    <w:rsid w:val="007D7D26"/>
    <w:rsid w:val="007D7F86"/>
    <w:rsid w:val="007E0338"/>
    <w:rsid w:val="007E05D4"/>
    <w:rsid w:val="007E061B"/>
    <w:rsid w:val="007E1409"/>
    <w:rsid w:val="007E1698"/>
    <w:rsid w:val="007E1BAD"/>
    <w:rsid w:val="007E22ED"/>
    <w:rsid w:val="007E27B4"/>
    <w:rsid w:val="007E2BBF"/>
    <w:rsid w:val="007E2D59"/>
    <w:rsid w:val="007E2D95"/>
    <w:rsid w:val="007E3027"/>
    <w:rsid w:val="007E420A"/>
    <w:rsid w:val="007E4C6B"/>
    <w:rsid w:val="007E4D66"/>
    <w:rsid w:val="007E4FAD"/>
    <w:rsid w:val="007E5026"/>
    <w:rsid w:val="007E50E3"/>
    <w:rsid w:val="007E56A7"/>
    <w:rsid w:val="007E5EBF"/>
    <w:rsid w:val="007E63B8"/>
    <w:rsid w:val="007E6492"/>
    <w:rsid w:val="007E66F5"/>
    <w:rsid w:val="007E673E"/>
    <w:rsid w:val="007E6979"/>
    <w:rsid w:val="007E6DBE"/>
    <w:rsid w:val="007E6E1D"/>
    <w:rsid w:val="007E6E99"/>
    <w:rsid w:val="007E6F3E"/>
    <w:rsid w:val="007E7198"/>
    <w:rsid w:val="007E767B"/>
    <w:rsid w:val="007F0036"/>
    <w:rsid w:val="007F013A"/>
    <w:rsid w:val="007F1660"/>
    <w:rsid w:val="007F18B3"/>
    <w:rsid w:val="007F1918"/>
    <w:rsid w:val="007F1E7A"/>
    <w:rsid w:val="007F22E4"/>
    <w:rsid w:val="007F2376"/>
    <w:rsid w:val="007F2BF0"/>
    <w:rsid w:val="007F36D9"/>
    <w:rsid w:val="007F3756"/>
    <w:rsid w:val="007F37F6"/>
    <w:rsid w:val="007F3AB8"/>
    <w:rsid w:val="007F3B23"/>
    <w:rsid w:val="007F3C90"/>
    <w:rsid w:val="007F3E9E"/>
    <w:rsid w:val="007F4001"/>
    <w:rsid w:val="007F43AA"/>
    <w:rsid w:val="007F43ED"/>
    <w:rsid w:val="007F44FE"/>
    <w:rsid w:val="007F454E"/>
    <w:rsid w:val="007F4B9D"/>
    <w:rsid w:val="007F4BDB"/>
    <w:rsid w:val="007F4C5F"/>
    <w:rsid w:val="007F5A7F"/>
    <w:rsid w:val="007F6148"/>
    <w:rsid w:val="007F6267"/>
    <w:rsid w:val="007F6297"/>
    <w:rsid w:val="007F63AC"/>
    <w:rsid w:val="007F66F0"/>
    <w:rsid w:val="007F725F"/>
    <w:rsid w:val="007F7758"/>
    <w:rsid w:val="007F788F"/>
    <w:rsid w:val="007F7F66"/>
    <w:rsid w:val="008000B6"/>
    <w:rsid w:val="008000ED"/>
    <w:rsid w:val="0080081C"/>
    <w:rsid w:val="008008AE"/>
    <w:rsid w:val="00800D46"/>
    <w:rsid w:val="00800DC9"/>
    <w:rsid w:val="00801196"/>
    <w:rsid w:val="00801FD6"/>
    <w:rsid w:val="00801FDE"/>
    <w:rsid w:val="00802337"/>
    <w:rsid w:val="008024C0"/>
    <w:rsid w:val="0080280F"/>
    <w:rsid w:val="0080288C"/>
    <w:rsid w:val="00802AD3"/>
    <w:rsid w:val="00802BED"/>
    <w:rsid w:val="00802E20"/>
    <w:rsid w:val="00802E37"/>
    <w:rsid w:val="00802F6F"/>
    <w:rsid w:val="00803841"/>
    <w:rsid w:val="008039D5"/>
    <w:rsid w:val="00803C6B"/>
    <w:rsid w:val="00804681"/>
    <w:rsid w:val="008048CF"/>
    <w:rsid w:val="008049F1"/>
    <w:rsid w:val="0080513D"/>
    <w:rsid w:val="008052C3"/>
    <w:rsid w:val="008055B7"/>
    <w:rsid w:val="00805F06"/>
    <w:rsid w:val="00805FB5"/>
    <w:rsid w:val="00805FE0"/>
    <w:rsid w:val="0080600E"/>
    <w:rsid w:val="00806180"/>
    <w:rsid w:val="008062B4"/>
    <w:rsid w:val="0080647C"/>
    <w:rsid w:val="00806548"/>
    <w:rsid w:val="008067FA"/>
    <w:rsid w:val="00806B0D"/>
    <w:rsid w:val="0080714F"/>
    <w:rsid w:val="008074B7"/>
    <w:rsid w:val="00807762"/>
    <w:rsid w:val="00807902"/>
    <w:rsid w:val="00807FD3"/>
    <w:rsid w:val="00810959"/>
    <w:rsid w:val="00810ECB"/>
    <w:rsid w:val="00811831"/>
    <w:rsid w:val="008119AF"/>
    <w:rsid w:val="00811A98"/>
    <w:rsid w:val="008121E1"/>
    <w:rsid w:val="0081251B"/>
    <w:rsid w:val="00812EAD"/>
    <w:rsid w:val="008130CE"/>
    <w:rsid w:val="00813B0D"/>
    <w:rsid w:val="00813BA8"/>
    <w:rsid w:val="00813EFE"/>
    <w:rsid w:val="008144F4"/>
    <w:rsid w:val="00814516"/>
    <w:rsid w:val="0081464E"/>
    <w:rsid w:val="00814725"/>
    <w:rsid w:val="0081473C"/>
    <w:rsid w:val="00814847"/>
    <w:rsid w:val="00815211"/>
    <w:rsid w:val="00815528"/>
    <w:rsid w:val="00815655"/>
    <w:rsid w:val="00815BB4"/>
    <w:rsid w:val="00816A08"/>
    <w:rsid w:val="00817126"/>
    <w:rsid w:val="00817847"/>
    <w:rsid w:val="00817935"/>
    <w:rsid w:val="00817A31"/>
    <w:rsid w:val="00817E4E"/>
    <w:rsid w:val="00817EA2"/>
    <w:rsid w:val="008203D7"/>
    <w:rsid w:val="0082081C"/>
    <w:rsid w:val="0082085A"/>
    <w:rsid w:val="00820868"/>
    <w:rsid w:val="00820A97"/>
    <w:rsid w:val="00820AFA"/>
    <w:rsid w:val="00820C22"/>
    <w:rsid w:val="008211A3"/>
    <w:rsid w:val="00821777"/>
    <w:rsid w:val="008217E7"/>
    <w:rsid w:val="00821874"/>
    <w:rsid w:val="00821D31"/>
    <w:rsid w:val="008228CF"/>
    <w:rsid w:val="00822C67"/>
    <w:rsid w:val="00822EF9"/>
    <w:rsid w:val="00822FCD"/>
    <w:rsid w:val="0082318A"/>
    <w:rsid w:val="00823AEE"/>
    <w:rsid w:val="00824837"/>
    <w:rsid w:val="00824A38"/>
    <w:rsid w:val="00824A52"/>
    <w:rsid w:val="008250BA"/>
    <w:rsid w:val="00825470"/>
    <w:rsid w:val="008255E9"/>
    <w:rsid w:val="00825A62"/>
    <w:rsid w:val="00825F04"/>
    <w:rsid w:val="00826738"/>
    <w:rsid w:val="008267B6"/>
    <w:rsid w:val="00826913"/>
    <w:rsid w:val="00826B74"/>
    <w:rsid w:val="00826D55"/>
    <w:rsid w:val="00826F96"/>
    <w:rsid w:val="0082728E"/>
    <w:rsid w:val="008272BC"/>
    <w:rsid w:val="008275C6"/>
    <w:rsid w:val="00827658"/>
    <w:rsid w:val="00827E14"/>
    <w:rsid w:val="00827FF1"/>
    <w:rsid w:val="0083007B"/>
    <w:rsid w:val="008303E0"/>
    <w:rsid w:val="008307A1"/>
    <w:rsid w:val="008308FE"/>
    <w:rsid w:val="00830CA6"/>
    <w:rsid w:val="00830F12"/>
    <w:rsid w:val="008311D0"/>
    <w:rsid w:val="0083156F"/>
    <w:rsid w:val="00831854"/>
    <w:rsid w:val="0083204C"/>
    <w:rsid w:val="0083267A"/>
    <w:rsid w:val="0083314D"/>
    <w:rsid w:val="00833AD9"/>
    <w:rsid w:val="00833ECD"/>
    <w:rsid w:val="00833F26"/>
    <w:rsid w:val="008341AE"/>
    <w:rsid w:val="00834439"/>
    <w:rsid w:val="0083499B"/>
    <w:rsid w:val="00834B2E"/>
    <w:rsid w:val="00834D4C"/>
    <w:rsid w:val="00834D85"/>
    <w:rsid w:val="00834E54"/>
    <w:rsid w:val="00835EB3"/>
    <w:rsid w:val="0083621C"/>
    <w:rsid w:val="008366B9"/>
    <w:rsid w:val="008366FA"/>
    <w:rsid w:val="008367B0"/>
    <w:rsid w:val="00836CDE"/>
    <w:rsid w:val="00836EA2"/>
    <w:rsid w:val="00837169"/>
    <w:rsid w:val="008374F4"/>
    <w:rsid w:val="008376D9"/>
    <w:rsid w:val="00837ACB"/>
    <w:rsid w:val="00837DDE"/>
    <w:rsid w:val="00837F60"/>
    <w:rsid w:val="00840176"/>
    <w:rsid w:val="008404BA"/>
    <w:rsid w:val="0084091B"/>
    <w:rsid w:val="00840A54"/>
    <w:rsid w:val="00840AA0"/>
    <w:rsid w:val="00841604"/>
    <w:rsid w:val="00841ADA"/>
    <w:rsid w:val="00841DBC"/>
    <w:rsid w:val="00841F4B"/>
    <w:rsid w:val="00841FD5"/>
    <w:rsid w:val="00842140"/>
    <w:rsid w:val="00842712"/>
    <w:rsid w:val="008429AE"/>
    <w:rsid w:val="00843382"/>
    <w:rsid w:val="00843716"/>
    <w:rsid w:val="0084379D"/>
    <w:rsid w:val="00843E95"/>
    <w:rsid w:val="00843ED6"/>
    <w:rsid w:val="00844057"/>
    <w:rsid w:val="00844BD8"/>
    <w:rsid w:val="00844ED7"/>
    <w:rsid w:val="00844F61"/>
    <w:rsid w:val="0084514B"/>
    <w:rsid w:val="008455B2"/>
    <w:rsid w:val="0084574B"/>
    <w:rsid w:val="008459C7"/>
    <w:rsid w:val="00845B86"/>
    <w:rsid w:val="00845FAB"/>
    <w:rsid w:val="00846011"/>
    <w:rsid w:val="0084627D"/>
    <w:rsid w:val="008467C4"/>
    <w:rsid w:val="00846C9F"/>
    <w:rsid w:val="008471E2"/>
    <w:rsid w:val="008479DC"/>
    <w:rsid w:val="008505DA"/>
    <w:rsid w:val="00851114"/>
    <w:rsid w:val="008512DB"/>
    <w:rsid w:val="008513C3"/>
    <w:rsid w:val="00851549"/>
    <w:rsid w:val="00851B50"/>
    <w:rsid w:val="00851C90"/>
    <w:rsid w:val="00851EE6"/>
    <w:rsid w:val="00852449"/>
    <w:rsid w:val="00852745"/>
    <w:rsid w:val="00852F16"/>
    <w:rsid w:val="00853118"/>
    <w:rsid w:val="0085375C"/>
    <w:rsid w:val="00853AD6"/>
    <w:rsid w:val="00854D67"/>
    <w:rsid w:val="008557AD"/>
    <w:rsid w:val="00855856"/>
    <w:rsid w:val="00855879"/>
    <w:rsid w:val="00855889"/>
    <w:rsid w:val="008559D9"/>
    <w:rsid w:val="00855A20"/>
    <w:rsid w:val="00855A6A"/>
    <w:rsid w:val="00855FB6"/>
    <w:rsid w:val="008561EC"/>
    <w:rsid w:val="00856312"/>
    <w:rsid w:val="00856816"/>
    <w:rsid w:val="00856C5D"/>
    <w:rsid w:val="00857174"/>
    <w:rsid w:val="00857187"/>
    <w:rsid w:val="00857376"/>
    <w:rsid w:val="008574DE"/>
    <w:rsid w:val="00857798"/>
    <w:rsid w:val="00857A33"/>
    <w:rsid w:val="00860104"/>
    <w:rsid w:val="0086020A"/>
    <w:rsid w:val="008603D8"/>
    <w:rsid w:val="00860428"/>
    <w:rsid w:val="0086048F"/>
    <w:rsid w:val="0086050B"/>
    <w:rsid w:val="00860978"/>
    <w:rsid w:val="00860C75"/>
    <w:rsid w:val="00860D7B"/>
    <w:rsid w:val="00860E05"/>
    <w:rsid w:val="008614A5"/>
    <w:rsid w:val="00861985"/>
    <w:rsid w:val="00861D20"/>
    <w:rsid w:val="00861FFB"/>
    <w:rsid w:val="00862A92"/>
    <w:rsid w:val="00862D61"/>
    <w:rsid w:val="0086333F"/>
    <w:rsid w:val="008634B9"/>
    <w:rsid w:val="0086368E"/>
    <w:rsid w:val="0086374F"/>
    <w:rsid w:val="008648E4"/>
    <w:rsid w:val="00864BC1"/>
    <w:rsid w:val="00864EEE"/>
    <w:rsid w:val="00865041"/>
    <w:rsid w:val="00865148"/>
    <w:rsid w:val="0086536F"/>
    <w:rsid w:val="00865528"/>
    <w:rsid w:val="0086560B"/>
    <w:rsid w:val="00865642"/>
    <w:rsid w:val="008658F5"/>
    <w:rsid w:val="00865E2C"/>
    <w:rsid w:val="008661C6"/>
    <w:rsid w:val="0086659D"/>
    <w:rsid w:val="008666A0"/>
    <w:rsid w:val="0086670D"/>
    <w:rsid w:val="008672B1"/>
    <w:rsid w:val="0086742D"/>
    <w:rsid w:val="0086769D"/>
    <w:rsid w:val="00867A1A"/>
    <w:rsid w:val="00867ABD"/>
    <w:rsid w:val="00870410"/>
    <w:rsid w:val="00870915"/>
    <w:rsid w:val="00870AB6"/>
    <w:rsid w:val="00870AD6"/>
    <w:rsid w:val="0087106E"/>
    <w:rsid w:val="00871CA3"/>
    <w:rsid w:val="00871CE8"/>
    <w:rsid w:val="0087219A"/>
    <w:rsid w:val="00872A9B"/>
    <w:rsid w:val="00872CD4"/>
    <w:rsid w:val="00872D68"/>
    <w:rsid w:val="00873379"/>
    <w:rsid w:val="00873674"/>
    <w:rsid w:val="00873C4F"/>
    <w:rsid w:val="00873EFD"/>
    <w:rsid w:val="008740F6"/>
    <w:rsid w:val="0087419F"/>
    <w:rsid w:val="0087427B"/>
    <w:rsid w:val="008744CE"/>
    <w:rsid w:val="00874E9F"/>
    <w:rsid w:val="00875005"/>
    <w:rsid w:val="008753AE"/>
    <w:rsid w:val="008754D9"/>
    <w:rsid w:val="00875657"/>
    <w:rsid w:val="00875B60"/>
    <w:rsid w:val="00875B61"/>
    <w:rsid w:val="00875FCE"/>
    <w:rsid w:val="00876472"/>
    <w:rsid w:val="0087647C"/>
    <w:rsid w:val="00876940"/>
    <w:rsid w:val="00876C2A"/>
    <w:rsid w:val="0087747E"/>
    <w:rsid w:val="00877576"/>
    <w:rsid w:val="008776FD"/>
    <w:rsid w:val="008777AB"/>
    <w:rsid w:val="00877CF3"/>
    <w:rsid w:val="00877F87"/>
    <w:rsid w:val="00877FBD"/>
    <w:rsid w:val="00880797"/>
    <w:rsid w:val="00880878"/>
    <w:rsid w:val="008808E2"/>
    <w:rsid w:val="00880C26"/>
    <w:rsid w:val="00881388"/>
    <w:rsid w:val="008813F5"/>
    <w:rsid w:val="00881F9B"/>
    <w:rsid w:val="00881FC5"/>
    <w:rsid w:val="00882260"/>
    <w:rsid w:val="00882CE5"/>
    <w:rsid w:val="008832B5"/>
    <w:rsid w:val="00883392"/>
    <w:rsid w:val="008835BF"/>
    <w:rsid w:val="00883982"/>
    <w:rsid w:val="00883CB3"/>
    <w:rsid w:val="00884000"/>
    <w:rsid w:val="008845F8"/>
    <w:rsid w:val="00884A4C"/>
    <w:rsid w:val="00884B26"/>
    <w:rsid w:val="00884B64"/>
    <w:rsid w:val="00884FEC"/>
    <w:rsid w:val="00885AB0"/>
    <w:rsid w:val="00885BB4"/>
    <w:rsid w:val="00885BC3"/>
    <w:rsid w:val="00885BD8"/>
    <w:rsid w:val="00885CD3"/>
    <w:rsid w:val="00885F2D"/>
    <w:rsid w:val="00886296"/>
    <w:rsid w:val="00886456"/>
    <w:rsid w:val="008865C2"/>
    <w:rsid w:val="00886609"/>
    <w:rsid w:val="00886E11"/>
    <w:rsid w:val="00887458"/>
    <w:rsid w:val="0088748E"/>
    <w:rsid w:val="00887CA6"/>
    <w:rsid w:val="00887F26"/>
    <w:rsid w:val="00890467"/>
    <w:rsid w:val="008906F1"/>
    <w:rsid w:val="00890761"/>
    <w:rsid w:val="008908B4"/>
    <w:rsid w:val="00890C65"/>
    <w:rsid w:val="00890F6B"/>
    <w:rsid w:val="00891056"/>
    <w:rsid w:val="008912C8"/>
    <w:rsid w:val="0089131D"/>
    <w:rsid w:val="008915FC"/>
    <w:rsid w:val="00891B9F"/>
    <w:rsid w:val="008920D8"/>
    <w:rsid w:val="00892283"/>
    <w:rsid w:val="00892518"/>
    <w:rsid w:val="0089294B"/>
    <w:rsid w:val="00892D19"/>
    <w:rsid w:val="00893069"/>
    <w:rsid w:val="0089354D"/>
    <w:rsid w:val="008935B3"/>
    <w:rsid w:val="00893A57"/>
    <w:rsid w:val="00893C5D"/>
    <w:rsid w:val="00893DAC"/>
    <w:rsid w:val="00894213"/>
    <w:rsid w:val="0089458E"/>
    <w:rsid w:val="00894985"/>
    <w:rsid w:val="00895A2E"/>
    <w:rsid w:val="00895AAD"/>
    <w:rsid w:val="00895D0A"/>
    <w:rsid w:val="00896133"/>
    <w:rsid w:val="008962A1"/>
    <w:rsid w:val="0089678E"/>
    <w:rsid w:val="00896837"/>
    <w:rsid w:val="008969C3"/>
    <w:rsid w:val="0089705D"/>
    <w:rsid w:val="00897D44"/>
    <w:rsid w:val="00897D73"/>
    <w:rsid w:val="00897EFF"/>
    <w:rsid w:val="008A0240"/>
    <w:rsid w:val="008A055E"/>
    <w:rsid w:val="008A0674"/>
    <w:rsid w:val="008A0AA3"/>
    <w:rsid w:val="008A0DCD"/>
    <w:rsid w:val="008A0E2F"/>
    <w:rsid w:val="008A17C5"/>
    <w:rsid w:val="008A232A"/>
    <w:rsid w:val="008A2A4E"/>
    <w:rsid w:val="008A2A59"/>
    <w:rsid w:val="008A30EF"/>
    <w:rsid w:val="008A33FE"/>
    <w:rsid w:val="008A3740"/>
    <w:rsid w:val="008A3C79"/>
    <w:rsid w:val="008A3CE9"/>
    <w:rsid w:val="008A3F5E"/>
    <w:rsid w:val="008A4085"/>
    <w:rsid w:val="008A46D0"/>
    <w:rsid w:val="008A4A91"/>
    <w:rsid w:val="008A4B20"/>
    <w:rsid w:val="008A4D92"/>
    <w:rsid w:val="008A5388"/>
    <w:rsid w:val="008A573F"/>
    <w:rsid w:val="008A577A"/>
    <w:rsid w:val="008A58B0"/>
    <w:rsid w:val="008A5D58"/>
    <w:rsid w:val="008A5DA9"/>
    <w:rsid w:val="008A6152"/>
    <w:rsid w:val="008A6320"/>
    <w:rsid w:val="008A64DB"/>
    <w:rsid w:val="008A6983"/>
    <w:rsid w:val="008A7057"/>
    <w:rsid w:val="008A7063"/>
    <w:rsid w:val="008A72BC"/>
    <w:rsid w:val="008A7994"/>
    <w:rsid w:val="008A7E4D"/>
    <w:rsid w:val="008B0225"/>
    <w:rsid w:val="008B027C"/>
    <w:rsid w:val="008B0358"/>
    <w:rsid w:val="008B0FE3"/>
    <w:rsid w:val="008B18EB"/>
    <w:rsid w:val="008B21D1"/>
    <w:rsid w:val="008B22E3"/>
    <w:rsid w:val="008B2779"/>
    <w:rsid w:val="008B4380"/>
    <w:rsid w:val="008B48ED"/>
    <w:rsid w:val="008B4976"/>
    <w:rsid w:val="008B528A"/>
    <w:rsid w:val="008B5468"/>
    <w:rsid w:val="008B568B"/>
    <w:rsid w:val="008B6A0B"/>
    <w:rsid w:val="008B700E"/>
    <w:rsid w:val="008B7A7F"/>
    <w:rsid w:val="008B7C27"/>
    <w:rsid w:val="008B7DE2"/>
    <w:rsid w:val="008C0058"/>
    <w:rsid w:val="008C01CA"/>
    <w:rsid w:val="008C0C2A"/>
    <w:rsid w:val="008C0F25"/>
    <w:rsid w:val="008C1141"/>
    <w:rsid w:val="008C134E"/>
    <w:rsid w:val="008C13D0"/>
    <w:rsid w:val="008C1495"/>
    <w:rsid w:val="008C19FE"/>
    <w:rsid w:val="008C1B26"/>
    <w:rsid w:val="008C21D0"/>
    <w:rsid w:val="008C2DC2"/>
    <w:rsid w:val="008C32B7"/>
    <w:rsid w:val="008C3A3A"/>
    <w:rsid w:val="008C4624"/>
    <w:rsid w:val="008C47D4"/>
    <w:rsid w:val="008C4A8D"/>
    <w:rsid w:val="008C4E57"/>
    <w:rsid w:val="008C59E9"/>
    <w:rsid w:val="008C5BC4"/>
    <w:rsid w:val="008C5C5B"/>
    <w:rsid w:val="008C5E3A"/>
    <w:rsid w:val="008C6279"/>
    <w:rsid w:val="008C631A"/>
    <w:rsid w:val="008C6B81"/>
    <w:rsid w:val="008C6CAC"/>
    <w:rsid w:val="008C70E1"/>
    <w:rsid w:val="008C71C5"/>
    <w:rsid w:val="008C722F"/>
    <w:rsid w:val="008C762A"/>
    <w:rsid w:val="008C769A"/>
    <w:rsid w:val="008C79EF"/>
    <w:rsid w:val="008C7C10"/>
    <w:rsid w:val="008D02DB"/>
    <w:rsid w:val="008D0573"/>
    <w:rsid w:val="008D07DA"/>
    <w:rsid w:val="008D0AF9"/>
    <w:rsid w:val="008D0DF4"/>
    <w:rsid w:val="008D0F23"/>
    <w:rsid w:val="008D14C1"/>
    <w:rsid w:val="008D1844"/>
    <w:rsid w:val="008D2D8D"/>
    <w:rsid w:val="008D2EF3"/>
    <w:rsid w:val="008D2F8F"/>
    <w:rsid w:val="008D35C3"/>
    <w:rsid w:val="008D3969"/>
    <w:rsid w:val="008D3C58"/>
    <w:rsid w:val="008D3FBF"/>
    <w:rsid w:val="008D42E0"/>
    <w:rsid w:val="008D449C"/>
    <w:rsid w:val="008D47A6"/>
    <w:rsid w:val="008D4FAE"/>
    <w:rsid w:val="008D54E3"/>
    <w:rsid w:val="008D572A"/>
    <w:rsid w:val="008D57B5"/>
    <w:rsid w:val="008D57D4"/>
    <w:rsid w:val="008D5B35"/>
    <w:rsid w:val="008D5E5A"/>
    <w:rsid w:val="008D5EE7"/>
    <w:rsid w:val="008D5FDA"/>
    <w:rsid w:val="008D6A0F"/>
    <w:rsid w:val="008D6A24"/>
    <w:rsid w:val="008D6A8D"/>
    <w:rsid w:val="008D6D61"/>
    <w:rsid w:val="008D6EB1"/>
    <w:rsid w:val="008D6EFB"/>
    <w:rsid w:val="008D7395"/>
    <w:rsid w:val="008D7674"/>
    <w:rsid w:val="008E06D3"/>
    <w:rsid w:val="008E0DB6"/>
    <w:rsid w:val="008E14C0"/>
    <w:rsid w:val="008E2049"/>
    <w:rsid w:val="008E24D5"/>
    <w:rsid w:val="008E2D28"/>
    <w:rsid w:val="008E3705"/>
    <w:rsid w:val="008E3AF3"/>
    <w:rsid w:val="008E3B4D"/>
    <w:rsid w:val="008E4059"/>
    <w:rsid w:val="008E40E7"/>
    <w:rsid w:val="008E4235"/>
    <w:rsid w:val="008E4401"/>
    <w:rsid w:val="008E4442"/>
    <w:rsid w:val="008E47A4"/>
    <w:rsid w:val="008E4886"/>
    <w:rsid w:val="008E4A42"/>
    <w:rsid w:val="008E4B07"/>
    <w:rsid w:val="008E5110"/>
    <w:rsid w:val="008E578B"/>
    <w:rsid w:val="008E5A51"/>
    <w:rsid w:val="008E5A58"/>
    <w:rsid w:val="008E6709"/>
    <w:rsid w:val="008E6915"/>
    <w:rsid w:val="008E6A35"/>
    <w:rsid w:val="008E72CF"/>
    <w:rsid w:val="008E7470"/>
    <w:rsid w:val="008E75BB"/>
    <w:rsid w:val="008E779B"/>
    <w:rsid w:val="008E7CBC"/>
    <w:rsid w:val="008E7EFD"/>
    <w:rsid w:val="008F004F"/>
    <w:rsid w:val="008F031D"/>
    <w:rsid w:val="008F0438"/>
    <w:rsid w:val="008F0681"/>
    <w:rsid w:val="008F0BDD"/>
    <w:rsid w:val="008F0E1C"/>
    <w:rsid w:val="008F1267"/>
    <w:rsid w:val="008F1465"/>
    <w:rsid w:val="008F14FA"/>
    <w:rsid w:val="008F18E1"/>
    <w:rsid w:val="008F2090"/>
    <w:rsid w:val="008F21A2"/>
    <w:rsid w:val="008F21BB"/>
    <w:rsid w:val="008F23DC"/>
    <w:rsid w:val="008F2790"/>
    <w:rsid w:val="008F281E"/>
    <w:rsid w:val="008F31EE"/>
    <w:rsid w:val="008F323D"/>
    <w:rsid w:val="008F4291"/>
    <w:rsid w:val="008F48FC"/>
    <w:rsid w:val="008F4D1A"/>
    <w:rsid w:val="008F62E3"/>
    <w:rsid w:val="008F64B8"/>
    <w:rsid w:val="008F6BBB"/>
    <w:rsid w:val="008F6DEF"/>
    <w:rsid w:val="008F78C4"/>
    <w:rsid w:val="008F7BEB"/>
    <w:rsid w:val="008F7E16"/>
    <w:rsid w:val="008F7E4F"/>
    <w:rsid w:val="008F7E7E"/>
    <w:rsid w:val="0090008C"/>
    <w:rsid w:val="009000BD"/>
    <w:rsid w:val="00900182"/>
    <w:rsid w:val="00900327"/>
    <w:rsid w:val="009009DB"/>
    <w:rsid w:val="00900D4C"/>
    <w:rsid w:val="009010B7"/>
    <w:rsid w:val="0090118D"/>
    <w:rsid w:val="009014AE"/>
    <w:rsid w:val="00901519"/>
    <w:rsid w:val="0090188F"/>
    <w:rsid w:val="009018FD"/>
    <w:rsid w:val="00901963"/>
    <w:rsid w:val="00901B0C"/>
    <w:rsid w:val="00901CD6"/>
    <w:rsid w:val="009020BB"/>
    <w:rsid w:val="0090231D"/>
    <w:rsid w:val="00902371"/>
    <w:rsid w:val="00902520"/>
    <w:rsid w:val="009028B6"/>
    <w:rsid w:val="00902AA6"/>
    <w:rsid w:val="00902F8B"/>
    <w:rsid w:val="00903DC6"/>
    <w:rsid w:val="00904007"/>
    <w:rsid w:val="0090405B"/>
    <w:rsid w:val="009045D2"/>
    <w:rsid w:val="009047F8"/>
    <w:rsid w:val="0090512A"/>
    <w:rsid w:val="00905245"/>
    <w:rsid w:val="009057E8"/>
    <w:rsid w:val="00905A59"/>
    <w:rsid w:val="00905D0E"/>
    <w:rsid w:val="009062EA"/>
    <w:rsid w:val="009062F4"/>
    <w:rsid w:val="00906619"/>
    <w:rsid w:val="00906D91"/>
    <w:rsid w:val="009070B7"/>
    <w:rsid w:val="00907120"/>
    <w:rsid w:val="009071AC"/>
    <w:rsid w:val="0090749A"/>
    <w:rsid w:val="00907F1B"/>
    <w:rsid w:val="00907F1F"/>
    <w:rsid w:val="00910106"/>
    <w:rsid w:val="00910609"/>
    <w:rsid w:val="0091078B"/>
    <w:rsid w:val="00910A4D"/>
    <w:rsid w:val="00910B3C"/>
    <w:rsid w:val="00911080"/>
    <w:rsid w:val="00911250"/>
    <w:rsid w:val="00911324"/>
    <w:rsid w:val="0091149D"/>
    <w:rsid w:val="009115E3"/>
    <w:rsid w:val="009119B2"/>
    <w:rsid w:val="00911E88"/>
    <w:rsid w:val="00911FD5"/>
    <w:rsid w:val="00912125"/>
    <w:rsid w:val="00912241"/>
    <w:rsid w:val="009122B1"/>
    <w:rsid w:val="00912320"/>
    <w:rsid w:val="00912339"/>
    <w:rsid w:val="00912830"/>
    <w:rsid w:val="00912884"/>
    <w:rsid w:val="00912B4B"/>
    <w:rsid w:val="00912F40"/>
    <w:rsid w:val="0091306B"/>
    <w:rsid w:val="009130DD"/>
    <w:rsid w:val="00913877"/>
    <w:rsid w:val="0091399E"/>
    <w:rsid w:val="00913BBC"/>
    <w:rsid w:val="00913F8A"/>
    <w:rsid w:val="0091460D"/>
    <w:rsid w:val="00914988"/>
    <w:rsid w:val="00914DF4"/>
    <w:rsid w:val="00914F4C"/>
    <w:rsid w:val="00915140"/>
    <w:rsid w:val="00915371"/>
    <w:rsid w:val="009157D0"/>
    <w:rsid w:val="009164AC"/>
    <w:rsid w:val="009164C0"/>
    <w:rsid w:val="00916D7F"/>
    <w:rsid w:val="00916F30"/>
    <w:rsid w:val="009175C0"/>
    <w:rsid w:val="0091785C"/>
    <w:rsid w:val="00917AF1"/>
    <w:rsid w:val="00917B49"/>
    <w:rsid w:val="00917EC7"/>
    <w:rsid w:val="009202D2"/>
    <w:rsid w:val="009204AC"/>
    <w:rsid w:val="009206DC"/>
    <w:rsid w:val="00920A57"/>
    <w:rsid w:val="0092103C"/>
    <w:rsid w:val="009218D1"/>
    <w:rsid w:val="0092192B"/>
    <w:rsid w:val="00921AD9"/>
    <w:rsid w:val="00921B37"/>
    <w:rsid w:val="00922372"/>
    <w:rsid w:val="00922532"/>
    <w:rsid w:val="00922550"/>
    <w:rsid w:val="00922FC1"/>
    <w:rsid w:val="00923443"/>
    <w:rsid w:val="009237C9"/>
    <w:rsid w:val="00924446"/>
    <w:rsid w:val="009245DD"/>
    <w:rsid w:val="009249E0"/>
    <w:rsid w:val="00924DE1"/>
    <w:rsid w:val="00924E22"/>
    <w:rsid w:val="00924EB0"/>
    <w:rsid w:val="00924EF0"/>
    <w:rsid w:val="00925078"/>
    <w:rsid w:val="00925273"/>
    <w:rsid w:val="00925599"/>
    <w:rsid w:val="00925894"/>
    <w:rsid w:val="0092590C"/>
    <w:rsid w:val="00925CB7"/>
    <w:rsid w:val="00925D9E"/>
    <w:rsid w:val="00925FA4"/>
    <w:rsid w:val="00927360"/>
    <w:rsid w:val="00927A9B"/>
    <w:rsid w:val="00927F5E"/>
    <w:rsid w:val="00930032"/>
    <w:rsid w:val="00930233"/>
    <w:rsid w:val="00930356"/>
    <w:rsid w:val="009306F3"/>
    <w:rsid w:val="00930ADF"/>
    <w:rsid w:val="00930B3B"/>
    <w:rsid w:val="00930B4C"/>
    <w:rsid w:val="00930EC7"/>
    <w:rsid w:val="0093161F"/>
    <w:rsid w:val="00931660"/>
    <w:rsid w:val="00931879"/>
    <w:rsid w:val="00931929"/>
    <w:rsid w:val="00931A7A"/>
    <w:rsid w:val="00931FA1"/>
    <w:rsid w:val="009320E8"/>
    <w:rsid w:val="009321A4"/>
    <w:rsid w:val="00932C33"/>
    <w:rsid w:val="00932E1C"/>
    <w:rsid w:val="00933069"/>
    <w:rsid w:val="009331DF"/>
    <w:rsid w:val="00933296"/>
    <w:rsid w:val="00933697"/>
    <w:rsid w:val="009343AF"/>
    <w:rsid w:val="00934433"/>
    <w:rsid w:val="009346EC"/>
    <w:rsid w:val="00934899"/>
    <w:rsid w:val="00934B2E"/>
    <w:rsid w:val="00934C33"/>
    <w:rsid w:val="00935067"/>
    <w:rsid w:val="0093530D"/>
    <w:rsid w:val="00935530"/>
    <w:rsid w:val="0093574B"/>
    <w:rsid w:val="009359F9"/>
    <w:rsid w:val="00935E40"/>
    <w:rsid w:val="00935E6D"/>
    <w:rsid w:val="0093696F"/>
    <w:rsid w:val="0093727D"/>
    <w:rsid w:val="009372C1"/>
    <w:rsid w:val="00937967"/>
    <w:rsid w:val="00937A0B"/>
    <w:rsid w:val="00937C16"/>
    <w:rsid w:val="00940191"/>
    <w:rsid w:val="009401E7"/>
    <w:rsid w:val="009402AA"/>
    <w:rsid w:val="00940B91"/>
    <w:rsid w:val="00940BAC"/>
    <w:rsid w:val="00940FEB"/>
    <w:rsid w:val="009410E9"/>
    <w:rsid w:val="00941240"/>
    <w:rsid w:val="00941761"/>
    <w:rsid w:val="009417C8"/>
    <w:rsid w:val="0094193E"/>
    <w:rsid w:val="0094195B"/>
    <w:rsid w:val="00941BB6"/>
    <w:rsid w:val="00941BE5"/>
    <w:rsid w:val="00941CF4"/>
    <w:rsid w:val="00942021"/>
    <w:rsid w:val="009428F0"/>
    <w:rsid w:val="00942945"/>
    <w:rsid w:val="009429BF"/>
    <w:rsid w:val="00942A1F"/>
    <w:rsid w:val="00942C5B"/>
    <w:rsid w:val="00942D69"/>
    <w:rsid w:val="00942E79"/>
    <w:rsid w:val="00942F28"/>
    <w:rsid w:val="009434E3"/>
    <w:rsid w:val="009436FB"/>
    <w:rsid w:val="00943957"/>
    <w:rsid w:val="0094396A"/>
    <w:rsid w:val="00943F7D"/>
    <w:rsid w:val="0094407B"/>
    <w:rsid w:val="00944164"/>
    <w:rsid w:val="00944588"/>
    <w:rsid w:val="0094490D"/>
    <w:rsid w:val="00944A27"/>
    <w:rsid w:val="00944F29"/>
    <w:rsid w:val="00947469"/>
    <w:rsid w:val="0094765E"/>
    <w:rsid w:val="00947D03"/>
    <w:rsid w:val="00947F2B"/>
    <w:rsid w:val="009503F7"/>
    <w:rsid w:val="009504A3"/>
    <w:rsid w:val="0095062A"/>
    <w:rsid w:val="009508C9"/>
    <w:rsid w:val="00950BA2"/>
    <w:rsid w:val="0095109B"/>
    <w:rsid w:val="0095110D"/>
    <w:rsid w:val="00951B89"/>
    <w:rsid w:val="00951CFA"/>
    <w:rsid w:val="009523E0"/>
    <w:rsid w:val="009523E9"/>
    <w:rsid w:val="00952666"/>
    <w:rsid w:val="0095269F"/>
    <w:rsid w:val="009526C4"/>
    <w:rsid w:val="00952E05"/>
    <w:rsid w:val="009533D4"/>
    <w:rsid w:val="00953B57"/>
    <w:rsid w:val="00954656"/>
    <w:rsid w:val="00954A98"/>
    <w:rsid w:val="00954AB8"/>
    <w:rsid w:val="00954BFE"/>
    <w:rsid w:val="00954EF2"/>
    <w:rsid w:val="00954F49"/>
    <w:rsid w:val="00955090"/>
    <w:rsid w:val="00955C62"/>
    <w:rsid w:val="00955C71"/>
    <w:rsid w:val="00955C89"/>
    <w:rsid w:val="009560F7"/>
    <w:rsid w:val="0095628B"/>
    <w:rsid w:val="00956400"/>
    <w:rsid w:val="009564E3"/>
    <w:rsid w:val="00956A8B"/>
    <w:rsid w:val="00956B37"/>
    <w:rsid w:val="00956C82"/>
    <w:rsid w:val="00957F3C"/>
    <w:rsid w:val="00960156"/>
    <w:rsid w:val="00960370"/>
    <w:rsid w:val="00960379"/>
    <w:rsid w:val="009603C5"/>
    <w:rsid w:val="009608EC"/>
    <w:rsid w:val="00960B18"/>
    <w:rsid w:val="00960FF8"/>
    <w:rsid w:val="009619A8"/>
    <w:rsid w:val="00961B15"/>
    <w:rsid w:val="00961B7B"/>
    <w:rsid w:val="00961C03"/>
    <w:rsid w:val="00961C71"/>
    <w:rsid w:val="00962367"/>
    <w:rsid w:val="00962424"/>
    <w:rsid w:val="00962608"/>
    <w:rsid w:val="00962D50"/>
    <w:rsid w:val="009633FC"/>
    <w:rsid w:val="009634C4"/>
    <w:rsid w:val="00963754"/>
    <w:rsid w:val="00963FF8"/>
    <w:rsid w:val="00964519"/>
    <w:rsid w:val="009648FD"/>
    <w:rsid w:val="00964A5B"/>
    <w:rsid w:val="00964AE2"/>
    <w:rsid w:val="00964ED2"/>
    <w:rsid w:val="00964F58"/>
    <w:rsid w:val="0096532B"/>
    <w:rsid w:val="009653AA"/>
    <w:rsid w:val="0096575D"/>
    <w:rsid w:val="0096581C"/>
    <w:rsid w:val="009658B1"/>
    <w:rsid w:val="00965923"/>
    <w:rsid w:val="00965FEA"/>
    <w:rsid w:val="009661FF"/>
    <w:rsid w:val="00966694"/>
    <w:rsid w:val="009668B0"/>
    <w:rsid w:val="00966A78"/>
    <w:rsid w:val="00966CE8"/>
    <w:rsid w:val="00966D81"/>
    <w:rsid w:val="0096758A"/>
    <w:rsid w:val="00967BC0"/>
    <w:rsid w:val="00967EB0"/>
    <w:rsid w:val="009705C5"/>
    <w:rsid w:val="00970DEE"/>
    <w:rsid w:val="00970E39"/>
    <w:rsid w:val="00970E5C"/>
    <w:rsid w:val="00970FBF"/>
    <w:rsid w:val="00971071"/>
    <w:rsid w:val="009714F6"/>
    <w:rsid w:val="0097193E"/>
    <w:rsid w:val="00971963"/>
    <w:rsid w:val="00971B08"/>
    <w:rsid w:val="00971BB2"/>
    <w:rsid w:val="0097226C"/>
    <w:rsid w:val="009724E5"/>
    <w:rsid w:val="00972849"/>
    <w:rsid w:val="00973606"/>
    <w:rsid w:val="00973776"/>
    <w:rsid w:val="0097389E"/>
    <w:rsid w:val="00973974"/>
    <w:rsid w:val="00973D52"/>
    <w:rsid w:val="00973EE5"/>
    <w:rsid w:val="00973FB4"/>
    <w:rsid w:val="0097429D"/>
    <w:rsid w:val="00974AA9"/>
    <w:rsid w:val="00974E29"/>
    <w:rsid w:val="00975148"/>
    <w:rsid w:val="0097546E"/>
    <w:rsid w:val="009754F6"/>
    <w:rsid w:val="009756A6"/>
    <w:rsid w:val="0097602A"/>
    <w:rsid w:val="0097619F"/>
    <w:rsid w:val="00976264"/>
    <w:rsid w:val="00976BFD"/>
    <w:rsid w:val="0097708B"/>
    <w:rsid w:val="0097759E"/>
    <w:rsid w:val="00977D1A"/>
    <w:rsid w:val="00977D63"/>
    <w:rsid w:val="00977E19"/>
    <w:rsid w:val="00977E52"/>
    <w:rsid w:val="00977E5D"/>
    <w:rsid w:val="0098010A"/>
    <w:rsid w:val="00980564"/>
    <w:rsid w:val="0098176D"/>
    <w:rsid w:val="009818E8"/>
    <w:rsid w:val="0098210C"/>
    <w:rsid w:val="009824B3"/>
    <w:rsid w:val="009829AC"/>
    <w:rsid w:val="00982A78"/>
    <w:rsid w:val="00982D5D"/>
    <w:rsid w:val="0098301B"/>
    <w:rsid w:val="0098341E"/>
    <w:rsid w:val="0098357F"/>
    <w:rsid w:val="009835D9"/>
    <w:rsid w:val="0098395E"/>
    <w:rsid w:val="00983FBF"/>
    <w:rsid w:val="0098425C"/>
    <w:rsid w:val="009842DF"/>
    <w:rsid w:val="009845C3"/>
    <w:rsid w:val="009849C2"/>
    <w:rsid w:val="00984D58"/>
    <w:rsid w:val="00984DA2"/>
    <w:rsid w:val="0098529C"/>
    <w:rsid w:val="009852B7"/>
    <w:rsid w:val="0098539F"/>
    <w:rsid w:val="009858A8"/>
    <w:rsid w:val="009859A9"/>
    <w:rsid w:val="00985E3E"/>
    <w:rsid w:val="00986041"/>
    <w:rsid w:val="00986447"/>
    <w:rsid w:val="0098690C"/>
    <w:rsid w:val="00986B68"/>
    <w:rsid w:val="00986DA1"/>
    <w:rsid w:val="0098703F"/>
    <w:rsid w:val="00987329"/>
    <w:rsid w:val="00987416"/>
    <w:rsid w:val="009875F0"/>
    <w:rsid w:val="00987DB9"/>
    <w:rsid w:val="00990877"/>
    <w:rsid w:val="00990D1E"/>
    <w:rsid w:val="0099111D"/>
    <w:rsid w:val="00991394"/>
    <w:rsid w:val="00991837"/>
    <w:rsid w:val="009920E4"/>
    <w:rsid w:val="0099221B"/>
    <w:rsid w:val="00992852"/>
    <w:rsid w:val="00992863"/>
    <w:rsid w:val="009929C6"/>
    <w:rsid w:val="00992B84"/>
    <w:rsid w:val="00992C81"/>
    <w:rsid w:val="009938C8"/>
    <w:rsid w:val="00993C44"/>
    <w:rsid w:val="0099413E"/>
    <w:rsid w:val="00994175"/>
    <w:rsid w:val="009946DA"/>
    <w:rsid w:val="00994826"/>
    <w:rsid w:val="00994BAB"/>
    <w:rsid w:val="00994C1B"/>
    <w:rsid w:val="00994C68"/>
    <w:rsid w:val="00994F93"/>
    <w:rsid w:val="00994F94"/>
    <w:rsid w:val="009952CC"/>
    <w:rsid w:val="009955E6"/>
    <w:rsid w:val="00996356"/>
    <w:rsid w:val="00996639"/>
    <w:rsid w:val="0099672B"/>
    <w:rsid w:val="00996CC2"/>
    <w:rsid w:val="00996D1B"/>
    <w:rsid w:val="00996E11"/>
    <w:rsid w:val="00997252"/>
    <w:rsid w:val="00997712"/>
    <w:rsid w:val="009978C2"/>
    <w:rsid w:val="00997F0C"/>
    <w:rsid w:val="009A02AB"/>
    <w:rsid w:val="009A02DC"/>
    <w:rsid w:val="009A0E2D"/>
    <w:rsid w:val="009A0E45"/>
    <w:rsid w:val="009A114B"/>
    <w:rsid w:val="009A1182"/>
    <w:rsid w:val="009A137E"/>
    <w:rsid w:val="009A1CBA"/>
    <w:rsid w:val="009A1CDA"/>
    <w:rsid w:val="009A1FD2"/>
    <w:rsid w:val="009A2526"/>
    <w:rsid w:val="009A2744"/>
    <w:rsid w:val="009A27CF"/>
    <w:rsid w:val="009A2ABE"/>
    <w:rsid w:val="009A2CD3"/>
    <w:rsid w:val="009A2D43"/>
    <w:rsid w:val="009A34DE"/>
    <w:rsid w:val="009A3948"/>
    <w:rsid w:val="009A3AE1"/>
    <w:rsid w:val="009A421D"/>
    <w:rsid w:val="009A4473"/>
    <w:rsid w:val="009A4938"/>
    <w:rsid w:val="009A568E"/>
    <w:rsid w:val="009A56D5"/>
    <w:rsid w:val="009A57CE"/>
    <w:rsid w:val="009A597B"/>
    <w:rsid w:val="009A5A74"/>
    <w:rsid w:val="009A5D40"/>
    <w:rsid w:val="009A6695"/>
    <w:rsid w:val="009A677B"/>
    <w:rsid w:val="009A678B"/>
    <w:rsid w:val="009A6B8A"/>
    <w:rsid w:val="009A73A4"/>
    <w:rsid w:val="009A78A0"/>
    <w:rsid w:val="009A7B25"/>
    <w:rsid w:val="009A7C88"/>
    <w:rsid w:val="009B01E8"/>
    <w:rsid w:val="009B03DA"/>
    <w:rsid w:val="009B0529"/>
    <w:rsid w:val="009B0649"/>
    <w:rsid w:val="009B0892"/>
    <w:rsid w:val="009B0A63"/>
    <w:rsid w:val="009B0CDD"/>
    <w:rsid w:val="009B11AC"/>
    <w:rsid w:val="009B1540"/>
    <w:rsid w:val="009B2434"/>
    <w:rsid w:val="009B264C"/>
    <w:rsid w:val="009B2991"/>
    <w:rsid w:val="009B3008"/>
    <w:rsid w:val="009B32A1"/>
    <w:rsid w:val="009B3304"/>
    <w:rsid w:val="009B340A"/>
    <w:rsid w:val="009B3446"/>
    <w:rsid w:val="009B3C6B"/>
    <w:rsid w:val="009B441C"/>
    <w:rsid w:val="009B51EE"/>
    <w:rsid w:val="009B5209"/>
    <w:rsid w:val="009B52C7"/>
    <w:rsid w:val="009B5FCB"/>
    <w:rsid w:val="009B6272"/>
    <w:rsid w:val="009B6279"/>
    <w:rsid w:val="009B6465"/>
    <w:rsid w:val="009B660D"/>
    <w:rsid w:val="009B6A21"/>
    <w:rsid w:val="009B7E7F"/>
    <w:rsid w:val="009B7F9C"/>
    <w:rsid w:val="009C04BA"/>
    <w:rsid w:val="009C08C9"/>
    <w:rsid w:val="009C122A"/>
    <w:rsid w:val="009C134B"/>
    <w:rsid w:val="009C1364"/>
    <w:rsid w:val="009C18AC"/>
    <w:rsid w:val="009C2480"/>
    <w:rsid w:val="009C2EBC"/>
    <w:rsid w:val="009C2FC9"/>
    <w:rsid w:val="009C3074"/>
    <w:rsid w:val="009C310E"/>
    <w:rsid w:val="009C32AF"/>
    <w:rsid w:val="009C3690"/>
    <w:rsid w:val="009C3A86"/>
    <w:rsid w:val="009C4397"/>
    <w:rsid w:val="009C4FF4"/>
    <w:rsid w:val="009C503F"/>
    <w:rsid w:val="009C535B"/>
    <w:rsid w:val="009C565F"/>
    <w:rsid w:val="009C56AC"/>
    <w:rsid w:val="009C5864"/>
    <w:rsid w:val="009C68EE"/>
    <w:rsid w:val="009C717D"/>
    <w:rsid w:val="009C7229"/>
    <w:rsid w:val="009C7358"/>
    <w:rsid w:val="009C739F"/>
    <w:rsid w:val="009C75AF"/>
    <w:rsid w:val="009C7727"/>
    <w:rsid w:val="009C77E9"/>
    <w:rsid w:val="009C7A9F"/>
    <w:rsid w:val="009C7B59"/>
    <w:rsid w:val="009D00A6"/>
    <w:rsid w:val="009D0144"/>
    <w:rsid w:val="009D01BC"/>
    <w:rsid w:val="009D05A1"/>
    <w:rsid w:val="009D0977"/>
    <w:rsid w:val="009D0AC0"/>
    <w:rsid w:val="009D0D24"/>
    <w:rsid w:val="009D121C"/>
    <w:rsid w:val="009D15F2"/>
    <w:rsid w:val="009D17BE"/>
    <w:rsid w:val="009D183B"/>
    <w:rsid w:val="009D2BF2"/>
    <w:rsid w:val="009D31A3"/>
    <w:rsid w:val="009D324D"/>
    <w:rsid w:val="009D3310"/>
    <w:rsid w:val="009D3400"/>
    <w:rsid w:val="009D3476"/>
    <w:rsid w:val="009D347E"/>
    <w:rsid w:val="009D36C1"/>
    <w:rsid w:val="009D3786"/>
    <w:rsid w:val="009D378A"/>
    <w:rsid w:val="009D394D"/>
    <w:rsid w:val="009D3AAA"/>
    <w:rsid w:val="009D4369"/>
    <w:rsid w:val="009D4824"/>
    <w:rsid w:val="009D485D"/>
    <w:rsid w:val="009D49A0"/>
    <w:rsid w:val="009D4A0A"/>
    <w:rsid w:val="009D4F6A"/>
    <w:rsid w:val="009D555C"/>
    <w:rsid w:val="009D574D"/>
    <w:rsid w:val="009D5B0E"/>
    <w:rsid w:val="009D5CD0"/>
    <w:rsid w:val="009D5D4B"/>
    <w:rsid w:val="009D5D7A"/>
    <w:rsid w:val="009D6114"/>
    <w:rsid w:val="009D6F65"/>
    <w:rsid w:val="009D7DC3"/>
    <w:rsid w:val="009D7F5C"/>
    <w:rsid w:val="009E003C"/>
    <w:rsid w:val="009E06F4"/>
    <w:rsid w:val="009E0813"/>
    <w:rsid w:val="009E0CF3"/>
    <w:rsid w:val="009E104C"/>
    <w:rsid w:val="009E15D1"/>
    <w:rsid w:val="009E1792"/>
    <w:rsid w:val="009E1C25"/>
    <w:rsid w:val="009E1EDC"/>
    <w:rsid w:val="009E212B"/>
    <w:rsid w:val="009E21B3"/>
    <w:rsid w:val="009E2433"/>
    <w:rsid w:val="009E26A1"/>
    <w:rsid w:val="009E272A"/>
    <w:rsid w:val="009E2880"/>
    <w:rsid w:val="009E2C33"/>
    <w:rsid w:val="009E2C86"/>
    <w:rsid w:val="009E2C8E"/>
    <w:rsid w:val="009E2C99"/>
    <w:rsid w:val="009E306F"/>
    <w:rsid w:val="009E36ED"/>
    <w:rsid w:val="009E3B2C"/>
    <w:rsid w:val="009E5010"/>
    <w:rsid w:val="009E52F0"/>
    <w:rsid w:val="009E57FD"/>
    <w:rsid w:val="009E5867"/>
    <w:rsid w:val="009E5B85"/>
    <w:rsid w:val="009E5C6A"/>
    <w:rsid w:val="009E694E"/>
    <w:rsid w:val="009E6A03"/>
    <w:rsid w:val="009E6C15"/>
    <w:rsid w:val="009E7311"/>
    <w:rsid w:val="009E75F5"/>
    <w:rsid w:val="009E785E"/>
    <w:rsid w:val="009E7D7B"/>
    <w:rsid w:val="009F020A"/>
    <w:rsid w:val="009F045B"/>
    <w:rsid w:val="009F05D8"/>
    <w:rsid w:val="009F0D18"/>
    <w:rsid w:val="009F0DC3"/>
    <w:rsid w:val="009F162D"/>
    <w:rsid w:val="009F175D"/>
    <w:rsid w:val="009F18DC"/>
    <w:rsid w:val="009F193E"/>
    <w:rsid w:val="009F21D3"/>
    <w:rsid w:val="009F28E4"/>
    <w:rsid w:val="009F2A9B"/>
    <w:rsid w:val="009F32F1"/>
    <w:rsid w:val="009F37D7"/>
    <w:rsid w:val="009F3A8A"/>
    <w:rsid w:val="009F3AB8"/>
    <w:rsid w:val="009F3D4F"/>
    <w:rsid w:val="009F3DC6"/>
    <w:rsid w:val="009F43D6"/>
    <w:rsid w:val="009F47B3"/>
    <w:rsid w:val="009F50A8"/>
    <w:rsid w:val="009F51CB"/>
    <w:rsid w:val="009F51D4"/>
    <w:rsid w:val="009F55AC"/>
    <w:rsid w:val="009F58EF"/>
    <w:rsid w:val="009F5BD8"/>
    <w:rsid w:val="009F6041"/>
    <w:rsid w:val="009F651E"/>
    <w:rsid w:val="009F66E2"/>
    <w:rsid w:val="009F6E11"/>
    <w:rsid w:val="009F6E6A"/>
    <w:rsid w:val="009F72D1"/>
    <w:rsid w:val="009F7DE2"/>
    <w:rsid w:val="00A004F6"/>
    <w:rsid w:val="00A0081D"/>
    <w:rsid w:val="00A00C8C"/>
    <w:rsid w:val="00A00D80"/>
    <w:rsid w:val="00A00DF0"/>
    <w:rsid w:val="00A00E7E"/>
    <w:rsid w:val="00A01353"/>
    <w:rsid w:val="00A0161A"/>
    <w:rsid w:val="00A01B59"/>
    <w:rsid w:val="00A01B96"/>
    <w:rsid w:val="00A01C1A"/>
    <w:rsid w:val="00A01C5D"/>
    <w:rsid w:val="00A01DCF"/>
    <w:rsid w:val="00A020B9"/>
    <w:rsid w:val="00A023F1"/>
    <w:rsid w:val="00A027D0"/>
    <w:rsid w:val="00A033F8"/>
    <w:rsid w:val="00A03675"/>
    <w:rsid w:val="00A038EE"/>
    <w:rsid w:val="00A03C25"/>
    <w:rsid w:val="00A03DD7"/>
    <w:rsid w:val="00A04144"/>
    <w:rsid w:val="00A0448E"/>
    <w:rsid w:val="00A045B6"/>
    <w:rsid w:val="00A04953"/>
    <w:rsid w:val="00A04E22"/>
    <w:rsid w:val="00A04E66"/>
    <w:rsid w:val="00A04FE7"/>
    <w:rsid w:val="00A050EF"/>
    <w:rsid w:val="00A050F6"/>
    <w:rsid w:val="00A055AD"/>
    <w:rsid w:val="00A058B5"/>
    <w:rsid w:val="00A05AF8"/>
    <w:rsid w:val="00A05B05"/>
    <w:rsid w:val="00A069DD"/>
    <w:rsid w:val="00A06AD7"/>
    <w:rsid w:val="00A07347"/>
    <w:rsid w:val="00A073F4"/>
    <w:rsid w:val="00A07624"/>
    <w:rsid w:val="00A07679"/>
    <w:rsid w:val="00A07AA4"/>
    <w:rsid w:val="00A07B92"/>
    <w:rsid w:val="00A102D1"/>
    <w:rsid w:val="00A111D1"/>
    <w:rsid w:val="00A1267B"/>
    <w:rsid w:val="00A12688"/>
    <w:rsid w:val="00A129B1"/>
    <w:rsid w:val="00A12D5B"/>
    <w:rsid w:val="00A12D90"/>
    <w:rsid w:val="00A13A12"/>
    <w:rsid w:val="00A141AF"/>
    <w:rsid w:val="00A14249"/>
    <w:rsid w:val="00A14B77"/>
    <w:rsid w:val="00A14F17"/>
    <w:rsid w:val="00A152B1"/>
    <w:rsid w:val="00A15419"/>
    <w:rsid w:val="00A15600"/>
    <w:rsid w:val="00A15673"/>
    <w:rsid w:val="00A158FD"/>
    <w:rsid w:val="00A15D62"/>
    <w:rsid w:val="00A15F89"/>
    <w:rsid w:val="00A160FC"/>
    <w:rsid w:val="00A161B2"/>
    <w:rsid w:val="00A161CB"/>
    <w:rsid w:val="00A1625C"/>
    <w:rsid w:val="00A16268"/>
    <w:rsid w:val="00A1630B"/>
    <w:rsid w:val="00A16581"/>
    <w:rsid w:val="00A16675"/>
    <w:rsid w:val="00A166E5"/>
    <w:rsid w:val="00A16975"/>
    <w:rsid w:val="00A16B09"/>
    <w:rsid w:val="00A17068"/>
    <w:rsid w:val="00A171FF"/>
    <w:rsid w:val="00A17610"/>
    <w:rsid w:val="00A17780"/>
    <w:rsid w:val="00A17BD1"/>
    <w:rsid w:val="00A17C8B"/>
    <w:rsid w:val="00A204EA"/>
    <w:rsid w:val="00A207AE"/>
    <w:rsid w:val="00A20844"/>
    <w:rsid w:val="00A20A86"/>
    <w:rsid w:val="00A20F37"/>
    <w:rsid w:val="00A213C3"/>
    <w:rsid w:val="00A216F0"/>
    <w:rsid w:val="00A22227"/>
    <w:rsid w:val="00A2222F"/>
    <w:rsid w:val="00A225D8"/>
    <w:rsid w:val="00A22BD8"/>
    <w:rsid w:val="00A23019"/>
    <w:rsid w:val="00A2303A"/>
    <w:rsid w:val="00A23406"/>
    <w:rsid w:val="00A2342E"/>
    <w:rsid w:val="00A23B4B"/>
    <w:rsid w:val="00A23CA6"/>
    <w:rsid w:val="00A23E3C"/>
    <w:rsid w:val="00A2416F"/>
    <w:rsid w:val="00A244BE"/>
    <w:rsid w:val="00A24E34"/>
    <w:rsid w:val="00A25576"/>
    <w:rsid w:val="00A258BE"/>
    <w:rsid w:val="00A25B5C"/>
    <w:rsid w:val="00A261CE"/>
    <w:rsid w:val="00A26528"/>
    <w:rsid w:val="00A266BC"/>
    <w:rsid w:val="00A2675E"/>
    <w:rsid w:val="00A26C91"/>
    <w:rsid w:val="00A26F2C"/>
    <w:rsid w:val="00A26FB7"/>
    <w:rsid w:val="00A27599"/>
    <w:rsid w:val="00A27629"/>
    <w:rsid w:val="00A27F87"/>
    <w:rsid w:val="00A30E55"/>
    <w:rsid w:val="00A30F7A"/>
    <w:rsid w:val="00A31054"/>
    <w:rsid w:val="00A31372"/>
    <w:rsid w:val="00A314F5"/>
    <w:rsid w:val="00A31834"/>
    <w:rsid w:val="00A31B10"/>
    <w:rsid w:val="00A31D41"/>
    <w:rsid w:val="00A31F38"/>
    <w:rsid w:val="00A321B4"/>
    <w:rsid w:val="00A32577"/>
    <w:rsid w:val="00A32738"/>
    <w:rsid w:val="00A327DE"/>
    <w:rsid w:val="00A328CD"/>
    <w:rsid w:val="00A328D3"/>
    <w:rsid w:val="00A329A6"/>
    <w:rsid w:val="00A33274"/>
    <w:rsid w:val="00A333A0"/>
    <w:rsid w:val="00A33446"/>
    <w:rsid w:val="00A33728"/>
    <w:rsid w:val="00A33A57"/>
    <w:rsid w:val="00A33EEB"/>
    <w:rsid w:val="00A34397"/>
    <w:rsid w:val="00A343FE"/>
    <w:rsid w:val="00A3544C"/>
    <w:rsid w:val="00A35450"/>
    <w:rsid w:val="00A3557A"/>
    <w:rsid w:val="00A35903"/>
    <w:rsid w:val="00A35A20"/>
    <w:rsid w:val="00A35BDC"/>
    <w:rsid w:val="00A35CBB"/>
    <w:rsid w:val="00A35D3B"/>
    <w:rsid w:val="00A35D5D"/>
    <w:rsid w:val="00A35FD4"/>
    <w:rsid w:val="00A3614B"/>
    <w:rsid w:val="00A36456"/>
    <w:rsid w:val="00A364F5"/>
    <w:rsid w:val="00A36525"/>
    <w:rsid w:val="00A36C54"/>
    <w:rsid w:val="00A376C2"/>
    <w:rsid w:val="00A37CD6"/>
    <w:rsid w:val="00A40213"/>
    <w:rsid w:val="00A408D6"/>
    <w:rsid w:val="00A40CB2"/>
    <w:rsid w:val="00A41220"/>
    <w:rsid w:val="00A41B07"/>
    <w:rsid w:val="00A41EEF"/>
    <w:rsid w:val="00A420A5"/>
    <w:rsid w:val="00A421E9"/>
    <w:rsid w:val="00A42707"/>
    <w:rsid w:val="00A4282D"/>
    <w:rsid w:val="00A42B37"/>
    <w:rsid w:val="00A42B6B"/>
    <w:rsid w:val="00A42EC7"/>
    <w:rsid w:val="00A4358C"/>
    <w:rsid w:val="00A439E6"/>
    <w:rsid w:val="00A44265"/>
    <w:rsid w:val="00A442BB"/>
    <w:rsid w:val="00A45179"/>
    <w:rsid w:val="00A453B4"/>
    <w:rsid w:val="00A45547"/>
    <w:rsid w:val="00A4574B"/>
    <w:rsid w:val="00A45927"/>
    <w:rsid w:val="00A45C85"/>
    <w:rsid w:val="00A45D44"/>
    <w:rsid w:val="00A460D8"/>
    <w:rsid w:val="00A466B4"/>
    <w:rsid w:val="00A46FB9"/>
    <w:rsid w:val="00A47167"/>
    <w:rsid w:val="00A47248"/>
    <w:rsid w:val="00A47373"/>
    <w:rsid w:val="00A47557"/>
    <w:rsid w:val="00A4782B"/>
    <w:rsid w:val="00A50503"/>
    <w:rsid w:val="00A50795"/>
    <w:rsid w:val="00A5092B"/>
    <w:rsid w:val="00A50AB2"/>
    <w:rsid w:val="00A50B8E"/>
    <w:rsid w:val="00A51588"/>
    <w:rsid w:val="00A516E8"/>
    <w:rsid w:val="00A5179B"/>
    <w:rsid w:val="00A51871"/>
    <w:rsid w:val="00A5199E"/>
    <w:rsid w:val="00A519CC"/>
    <w:rsid w:val="00A51BCC"/>
    <w:rsid w:val="00A5215D"/>
    <w:rsid w:val="00A5245F"/>
    <w:rsid w:val="00A524AA"/>
    <w:rsid w:val="00A52767"/>
    <w:rsid w:val="00A52812"/>
    <w:rsid w:val="00A5298E"/>
    <w:rsid w:val="00A52B53"/>
    <w:rsid w:val="00A52BC8"/>
    <w:rsid w:val="00A53586"/>
    <w:rsid w:val="00A53688"/>
    <w:rsid w:val="00A5374D"/>
    <w:rsid w:val="00A53E57"/>
    <w:rsid w:val="00A540E6"/>
    <w:rsid w:val="00A549FA"/>
    <w:rsid w:val="00A54ABB"/>
    <w:rsid w:val="00A54B13"/>
    <w:rsid w:val="00A54F89"/>
    <w:rsid w:val="00A55364"/>
    <w:rsid w:val="00A55799"/>
    <w:rsid w:val="00A55C80"/>
    <w:rsid w:val="00A56344"/>
    <w:rsid w:val="00A563D1"/>
    <w:rsid w:val="00A56492"/>
    <w:rsid w:val="00A56A5A"/>
    <w:rsid w:val="00A56AB6"/>
    <w:rsid w:val="00A56E8C"/>
    <w:rsid w:val="00A570AD"/>
    <w:rsid w:val="00A5725B"/>
    <w:rsid w:val="00A57420"/>
    <w:rsid w:val="00A57531"/>
    <w:rsid w:val="00A578DA"/>
    <w:rsid w:val="00A57ED9"/>
    <w:rsid w:val="00A610D9"/>
    <w:rsid w:val="00A6167D"/>
    <w:rsid w:val="00A617D6"/>
    <w:rsid w:val="00A61C14"/>
    <w:rsid w:val="00A61F12"/>
    <w:rsid w:val="00A62116"/>
    <w:rsid w:val="00A62C1E"/>
    <w:rsid w:val="00A62D3D"/>
    <w:rsid w:val="00A62F20"/>
    <w:rsid w:val="00A63744"/>
    <w:rsid w:val="00A637C8"/>
    <w:rsid w:val="00A63A6F"/>
    <w:rsid w:val="00A63A81"/>
    <w:rsid w:val="00A63F5E"/>
    <w:rsid w:val="00A64A8C"/>
    <w:rsid w:val="00A64CF8"/>
    <w:rsid w:val="00A64DB2"/>
    <w:rsid w:val="00A64F66"/>
    <w:rsid w:val="00A64FAD"/>
    <w:rsid w:val="00A654E4"/>
    <w:rsid w:val="00A65705"/>
    <w:rsid w:val="00A657CC"/>
    <w:rsid w:val="00A659E1"/>
    <w:rsid w:val="00A65AC1"/>
    <w:rsid w:val="00A65D12"/>
    <w:rsid w:val="00A65E7D"/>
    <w:rsid w:val="00A6622E"/>
    <w:rsid w:val="00A6661B"/>
    <w:rsid w:val="00A66A26"/>
    <w:rsid w:val="00A66D6B"/>
    <w:rsid w:val="00A66E7B"/>
    <w:rsid w:val="00A66FBE"/>
    <w:rsid w:val="00A6719B"/>
    <w:rsid w:val="00A675A8"/>
    <w:rsid w:val="00A67664"/>
    <w:rsid w:val="00A67692"/>
    <w:rsid w:val="00A679B2"/>
    <w:rsid w:val="00A67BA8"/>
    <w:rsid w:val="00A67BA9"/>
    <w:rsid w:val="00A70214"/>
    <w:rsid w:val="00A70654"/>
    <w:rsid w:val="00A70900"/>
    <w:rsid w:val="00A709B2"/>
    <w:rsid w:val="00A70C0E"/>
    <w:rsid w:val="00A70C88"/>
    <w:rsid w:val="00A7137C"/>
    <w:rsid w:val="00A71395"/>
    <w:rsid w:val="00A713A7"/>
    <w:rsid w:val="00A71400"/>
    <w:rsid w:val="00A715DB"/>
    <w:rsid w:val="00A71A6E"/>
    <w:rsid w:val="00A71E3E"/>
    <w:rsid w:val="00A72081"/>
    <w:rsid w:val="00A7227F"/>
    <w:rsid w:val="00A723B3"/>
    <w:rsid w:val="00A7260D"/>
    <w:rsid w:val="00A72A46"/>
    <w:rsid w:val="00A72B7F"/>
    <w:rsid w:val="00A73354"/>
    <w:rsid w:val="00A7347B"/>
    <w:rsid w:val="00A73517"/>
    <w:rsid w:val="00A73633"/>
    <w:rsid w:val="00A73AFA"/>
    <w:rsid w:val="00A74422"/>
    <w:rsid w:val="00A744E6"/>
    <w:rsid w:val="00A74E4E"/>
    <w:rsid w:val="00A75264"/>
    <w:rsid w:val="00A75594"/>
    <w:rsid w:val="00A75865"/>
    <w:rsid w:val="00A75E1A"/>
    <w:rsid w:val="00A7602A"/>
    <w:rsid w:val="00A76416"/>
    <w:rsid w:val="00A766C5"/>
    <w:rsid w:val="00A76B2E"/>
    <w:rsid w:val="00A771A9"/>
    <w:rsid w:val="00A772AC"/>
    <w:rsid w:val="00A772FF"/>
    <w:rsid w:val="00A773A1"/>
    <w:rsid w:val="00A778A6"/>
    <w:rsid w:val="00A77C95"/>
    <w:rsid w:val="00A77E57"/>
    <w:rsid w:val="00A77EA6"/>
    <w:rsid w:val="00A80672"/>
    <w:rsid w:val="00A808B2"/>
    <w:rsid w:val="00A80C24"/>
    <w:rsid w:val="00A81173"/>
    <w:rsid w:val="00A8156C"/>
    <w:rsid w:val="00A81BAA"/>
    <w:rsid w:val="00A82804"/>
    <w:rsid w:val="00A82FB9"/>
    <w:rsid w:val="00A830B8"/>
    <w:rsid w:val="00A83322"/>
    <w:rsid w:val="00A83B23"/>
    <w:rsid w:val="00A841B8"/>
    <w:rsid w:val="00A841CF"/>
    <w:rsid w:val="00A8446B"/>
    <w:rsid w:val="00A84531"/>
    <w:rsid w:val="00A84C22"/>
    <w:rsid w:val="00A84CB1"/>
    <w:rsid w:val="00A84CDB"/>
    <w:rsid w:val="00A85965"/>
    <w:rsid w:val="00A85C08"/>
    <w:rsid w:val="00A86024"/>
    <w:rsid w:val="00A86268"/>
    <w:rsid w:val="00A86414"/>
    <w:rsid w:val="00A86747"/>
    <w:rsid w:val="00A86BD0"/>
    <w:rsid w:val="00A86FD5"/>
    <w:rsid w:val="00A8700C"/>
    <w:rsid w:val="00A874AD"/>
    <w:rsid w:val="00A87627"/>
    <w:rsid w:val="00A87AE2"/>
    <w:rsid w:val="00A87E9A"/>
    <w:rsid w:val="00A900C1"/>
    <w:rsid w:val="00A90504"/>
    <w:rsid w:val="00A90767"/>
    <w:rsid w:val="00A90D34"/>
    <w:rsid w:val="00A90DFD"/>
    <w:rsid w:val="00A912C6"/>
    <w:rsid w:val="00A913F8"/>
    <w:rsid w:val="00A914F7"/>
    <w:rsid w:val="00A91973"/>
    <w:rsid w:val="00A91977"/>
    <w:rsid w:val="00A91DB4"/>
    <w:rsid w:val="00A9204C"/>
    <w:rsid w:val="00A9259B"/>
    <w:rsid w:val="00A925A2"/>
    <w:rsid w:val="00A929F4"/>
    <w:rsid w:val="00A92B35"/>
    <w:rsid w:val="00A92B4C"/>
    <w:rsid w:val="00A93037"/>
    <w:rsid w:val="00A93A5A"/>
    <w:rsid w:val="00A93E87"/>
    <w:rsid w:val="00A93EDC"/>
    <w:rsid w:val="00A941D0"/>
    <w:rsid w:val="00A94384"/>
    <w:rsid w:val="00A944AA"/>
    <w:rsid w:val="00A94974"/>
    <w:rsid w:val="00A94AD7"/>
    <w:rsid w:val="00A94DD8"/>
    <w:rsid w:val="00A95297"/>
    <w:rsid w:val="00A9544F"/>
    <w:rsid w:val="00A95593"/>
    <w:rsid w:val="00A956EF"/>
    <w:rsid w:val="00A9593C"/>
    <w:rsid w:val="00A95CE4"/>
    <w:rsid w:val="00A95D67"/>
    <w:rsid w:val="00A95E9E"/>
    <w:rsid w:val="00A96233"/>
    <w:rsid w:val="00A96383"/>
    <w:rsid w:val="00A971FC"/>
    <w:rsid w:val="00A976D0"/>
    <w:rsid w:val="00A9779B"/>
    <w:rsid w:val="00A979E5"/>
    <w:rsid w:val="00AA0100"/>
    <w:rsid w:val="00AA0167"/>
    <w:rsid w:val="00AA0200"/>
    <w:rsid w:val="00AA02BE"/>
    <w:rsid w:val="00AA0303"/>
    <w:rsid w:val="00AA06CF"/>
    <w:rsid w:val="00AA10A7"/>
    <w:rsid w:val="00AA1288"/>
    <w:rsid w:val="00AA1A15"/>
    <w:rsid w:val="00AA1B90"/>
    <w:rsid w:val="00AA1BC9"/>
    <w:rsid w:val="00AA1DA6"/>
    <w:rsid w:val="00AA214A"/>
    <w:rsid w:val="00AA23C9"/>
    <w:rsid w:val="00AA26D0"/>
    <w:rsid w:val="00AA2E3B"/>
    <w:rsid w:val="00AA32F0"/>
    <w:rsid w:val="00AA392E"/>
    <w:rsid w:val="00AA3A82"/>
    <w:rsid w:val="00AA3B13"/>
    <w:rsid w:val="00AA40D8"/>
    <w:rsid w:val="00AA4116"/>
    <w:rsid w:val="00AA412D"/>
    <w:rsid w:val="00AA4181"/>
    <w:rsid w:val="00AA442B"/>
    <w:rsid w:val="00AA44FF"/>
    <w:rsid w:val="00AA4858"/>
    <w:rsid w:val="00AA49B0"/>
    <w:rsid w:val="00AA4AAF"/>
    <w:rsid w:val="00AA4C51"/>
    <w:rsid w:val="00AA544F"/>
    <w:rsid w:val="00AA550F"/>
    <w:rsid w:val="00AA5AF3"/>
    <w:rsid w:val="00AA5EBA"/>
    <w:rsid w:val="00AA6272"/>
    <w:rsid w:val="00AA6308"/>
    <w:rsid w:val="00AA6377"/>
    <w:rsid w:val="00AA6589"/>
    <w:rsid w:val="00AA65D5"/>
    <w:rsid w:val="00AA672C"/>
    <w:rsid w:val="00AA7147"/>
    <w:rsid w:val="00AA7195"/>
    <w:rsid w:val="00AA7602"/>
    <w:rsid w:val="00AA7AF3"/>
    <w:rsid w:val="00AB00D5"/>
    <w:rsid w:val="00AB024A"/>
    <w:rsid w:val="00AB1153"/>
    <w:rsid w:val="00AB1448"/>
    <w:rsid w:val="00AB156E"/>
    <w:rsid w:val="00AB1799"/>
    <w:rsid w:val="00AB2197"/>
    <w:rsid w:val="00AB21EC"/>
    <w:rsid w:val="00AB2439"/>
    <w:rsid w:val="00AB258D"/>
    <w:rsid w:val="00AB258F"/>
    <w:rsid w:val="00AB296C"/>
    <w:rsid w:val="00AB32C1"/>
    <w:rsid w:val="00AB3450"/>
    <w:rsid w:val="00AB3957"/>
    <w:rsid w:val="00AB3EA2"/>
    <w:rsid w:val="00AB3F1A"/>
    <w:rsid w:val="00AB47BD"/>
    <w:rsid w:val="00AB4D50"/>
    <w:rsid w:val="00AB5026"/>
    <w:rsid w:val="00AB5924"/>
    <w:rsid w:val="00AB5BB9"/>
    <w:rsid w:val="00AB5D2F"/>
    <w:rsid w:val="00AB5F4D"/>
    <w:rsid w:val="00AB6328"/>
    <w:rsid w:val="00AB6344"/>
    <w:rsid w:val="00AB6794"/>
    <w:rsid w:val="00AB690E"/>
    <w:rsid w:val="00AB6D50"/>
    <w:rsid w:val="00AB6D72"/>
    <w:rsid w:val="00AB6E40"/>
    <w:rsid w:val="00AB7222"/>
    <w:rsid w:val="00AB722B"/>
    <w:rsid w:val="00AB75D4"/>
    <w:rsid w:val="00AB75FE"/>
    <w:rsid w:val="00AB7633"/>
    <w:rsid w:val="00AC0005"/>
    <w:rsid w:val="00AC003F"/>
    <w:rsid w:val="00AC011D"/>
    <w:rsid w:val="00AC046B"/>
    <w:rsid w:val="00AC0493"/>
    <w:rsid w:val="00AC04C3"/>
    <w:rsid w:val="00AC08CC"/>
    <w:rsid w:val="00AC10B0"/>
    <w:rsid w:val="00AC14EF"/>
    <w:rsid w:val="00AC163F"/>
    <w:rsid w:val="00AC1642"/>
    <w:rsid w:val="00AC24B1"/>
    <w:rsid w:val="00AC255C"/>
    <w:rsid w:val="00AC280F"/>
    <w:rsid w:val="00AC2EC6"/>
    <w:rsid w:val="00AC31FC"/>
    <w:rsid w:val="00AC366F"/>
    <w:rsid w:val="00AC3935"/>
    <w:rsid w:val="00AC40F3"/>
    <w:rsid w:val="00AC47DC"/>
    <w:rsid w:val="00AC495B"/>
    <w:rsid w:val="00AC56B6"/>
    <w:rsid w:val="00AC589C"/>
    <w:rsid w:val="00AC5EDC"/>
    <w:rsid w:val="00AC6079"/>
    <w:rsid w:val="00AC6267"/>
    <w:rsid w:val="00AC62F1"/>
    <w:rsid w:val="00AC67CE"/>
    <w:rsid w:val="00AC6A91"/>
    <w:rsid w:val="00AC6C26"/>
    <w:rsid w:val="00AC6FDA"/>
    <w:rsid w:val="00AC6FDF"/>
    <w:rsid w:val="00AC7274"/>
    <w:rsid w:val="00AC72C5"/>
    <w:rsid w:val="00AC7868"/>
    <w:rsid w:val="00AC7D15"/>
    <w:rsid w:val="00AD03B7"/>
    <w:rsid w:val="00AD0694"/>
    <w:rsid w:val="00AD09D5"/>
    <w:rsid w:val="00AD0ABD"/>
    <w:rsid w:val="00AD12FC"/>
    <w:rsid w:val="00AD19E6"/>
    <w:rsid w:val="00AD1DAA"/>
    <w:rsid w:val="00AD1E2E"/>
    <w:rsid w:val="00AD24A4"/>
    <w:rsid w:val="00AD262B"/>
    <w:rsid w:val="00AD2790"/>
    <w:rsid w:val="00AD298B"/>
    <w:rsid w:val="00AD3000"/>
    <w:rsid w:val="00AD31C5"/>
    <w:rsid w:val="00AD3731"/>
    <w:rsid w:val="00AD3CE9"/>
    <w:rsid w:val="00AD3FAE"/>
    <w:rsid w:val="00AD5182"/>
    <w:rsid w:val="00AD51AF"/>
    <w:rsid w:val="00AD5393"/>
    <w:rsid w:val="00AD54AE"/>
    <w:rsid w:val="00AD61C6"/>
    <w:rsid w:val="00AD62C9"/>
    <w:rsid w:val="00AD63EA"/>
    <w:rsid w:val="00AD66DD"/>
    <w:rsid w:val="00AD6B56"/>
    <w:rsid w:val="00AD6D8F"/>
    <w:rsid w:val="00AD6DE9"/>
    <w:rsid w:val="00AD7087"/>
    <w:rsid w:val="00AD733B"/>
    <w:rsid w:val="00AD74AD"/>
    <w:rsid w:val="00AD74FF"/>
    <w:rsid w:val="00AD774B"/>
    <w:rsid w:val="00AD797B"/>
    <w:rsid w:val="00AD7A5C"/>
    <w:rsid w:val="00AD7BF7"/>
    <w:rsid w:val="00AD7CED"/>
    <w:rsid w:val="00AD7D27"/>
    <w:rsid w:val="00AE03AF"/>
    <w:rsid w:val="00AE06B2"/>
    <w:rsid w:val="00AE0731"/>
    <w:rsid w:val="00AE0852"/>
    <w:rsid w:val="00AE0923"/>
    <w:rsid w:val="00AE0D55"/>
    <w:rsid w:val="00AE1364"/>
    <w:rsid w:val="00AE138B"/>
    <w:rsid w:val="00AE13CB"/>
    <w:rsid w:val="00AE16E6"/>
    <w:rsid w:val="00AE1742"/>
    <w:rsid w:val="00AE20B0"/>
    <w:rsid w:val="00AE20C5"/>
    <w:rsid w:val="00AE29C3"/>
    <w:rsid w:val="00AE2A94"/>
    <w:rsid w:val="00AE2ACC"/>
    <w:rsid w:val="00AE2AF7"/>
    <w:rsid w:val="00AE2AFD"/>
    <w:rsid w:val="00AE2D4A"/>
    <w:rsid w:val="00AE2E87"/>
    <w:rsid w:val="00AE2F43"/>
    <w:rsid w:val="00AE3303"/>
    <w:rsid w:val="00AE3452"/>
    <w:rsid w:val="00AE3B1A"/>
    <w:rsid w:val="00AE3CC3"/>
    <w:rsid w:val="00AE41E8"/>
    <w:rsid w:val="00AE428D"/>
    <w:rsid w:val="00AE4864"/>
    <w:rsid w:val="00AE4F8C"/>
    <w:rsid w:val="00AE5742"/>
    <w:rsid w:val="00AE5816"/>
    <w:rsid w:val="00AE6A7F"/>
    <w:rsid w:val="00AE6F88"/>
    <w:rsid w:val="00AE7313"/>
    <w:rsid w:val="00AE7650"/>
    <w:rsid w:val="00AE7790"/>
    <w:rsid w:val="00AE7BC3"/>
    <w:rsid w:val="00AE7E5A"/>
    <w:rsid w:val="00AF03B3"/>
    <w:rsid w:val="00AF03FF"/>
    <w:rsid w:val="00AF1156"/>
    <w:rsid w:val="00AF1AFB"/>
    <w:rsid w:val="00AF1B73"/>
    <w:rsid w:val="00AF1BBF"/>
    <w:rsid w:val="00AF1FED"/>
    <w:rsid w:val="00AF2186"/>
    <w:rsid w:val="00AF23C1"/>
    <w:rsid w:val="00AF258F"/>
    <w:rsid w:val="00AF2708"/>
    <w:rsid w:val="00AF2722"/>
    <w:rsid w:val="00AF3211"/>
    <w:rsid w:val="00AF32D8"/>
    <w:rsid w:val="00AF32F9"/>
    <w:rsid w:val="00AF3C57"/>
    <w:rsid w:val="00AF4A40"/>
    <w:rsid w:val="00AF4A65"/>
    <w:rsid w:val="00AF4F58"/>
    <w:rsid w:val="00AF4F76"/>
    <w:rsid w:val="00AF5030"/>
    <w:rsid w:val="00AF5C87"/>
    <w:rsid w:val="00AF5E27"/>
    <w:rsid w:val="00AF66C5"/>
    <w:rsid w:val="00AF6C15"/>
    <w:rsid w:val="00AF6F86"/>
    <w:rsid w:val="00AF716A"/>
    <w:rsid w:val="00B00076"/>
    <w:rsid w:val="00B00255"/>
    <w:rsid w:val="00B00365"/>
    <w:rsid w:val="00B00719"/>
    <w:rsid w:val="00B01406"/>
    <w:rsid w:val="00B01555"/>
    <w:rsid w:val="00B01A1A"/>
    <w:rsid w:val="00B01D73"/>
    <w:rsid w:val="00B02511"/>
    <w:rsid w:val="00B02A39"/>
    <w:rsid w:val="00B02C59"/>
    <w:rsid w:val="00B02D4F"/>
    <w:rsid w:val="00B02E3D"/>
    <w:rsid w:val="00B02E47"/>
    <w:rsid w:val="00B02E9D"/>
    <w:rsid w:val="00B03663"/>
    <w:rsid w:val="00B038D5"/>
    <w:rsid w:val="00B03D9C"/>
    <w:rsid w:val="00B04034"/>
    <w:rsid w:val="00B0429C"/>
    <w:rsid w:val="00B04A1A"/>
    <w:rsid w:val="00B04FEB"/>
    <w:rsid w:val="00B0508E"/>
    <w:rsid w:val="00B0598C"/>
    <w:rsid w:val="00B05B77"/>
    <w:rsid w:val="00B064E8"/>
    <w:rsid w:val="00B0688C"/>
    <w:rsid w:val="00B070C2"/>
    <w:rsid w:val="00B07299"/>
    <w:rsid w:val="00B072E3"/>
    <w:rsid w:val="00B0741D"/>
    <w:rsid w:val="00B07563"/>
    <w:rsid w:val="00B075CB"/>
    <w:rsid w:val="00B0793C"/>
    <w:rsid w:val="00B100BA"/>
    <w:rsid w:val="00B10523"/>
    <w:rsid w:val="00B109DE"/>
    <w:rsid w:val="00B10E38"/>
    <w:rsid w:val="00B10FF9"/>
    <w:rsid w:val="00B110AB"/>
    <w:rsid w:val="00B110E5"/>
    <w:rsid w:val="00B1188C"/>
    <w:rsid w:val="00B1211F"/>
    <w:rsid w:val="00B124E4"/>
    <w:rsid w:val="00B125BB"/>
    <w:rsid w:val="00B127EC"/>
    <w:rsid w:val="00B1282F"/>
    <w:rsid w:val="00B12FCD"/>
    <w:rsid w:val="00B1304B"/>
    <w:rsid w:val="00B13075"/>
    <w:rsid w:val="00B1339E"/>
    <w:rsid w:val="00B13576"/>
    <w:rsid w:val="00B139D7"/>
    <w:rsid w:val="00B13B2F"/>
    <w:rsid w:val="00B14395"/>
    <w:rsid w:val="00B14B0D"/>
    <w:rsid w:val="00B14ECB"/>
    <w:rsid w:val="00B159C7"/>
    <w:rsid w:val="00B15B94"/>
    <w:rsid w:val="00B15F42"/>
    <w:rsid w:val="00B161B9"/>
    <w:rsid w:val="00B163F1"/>
    <w:rsid w:val="00B169AC"/>
    <w:rsid w:val="00B16EED"/>
    <w:rsid w:val="00B16EF1"/>
    <w:rsid w:val="00B1708D"/>
    <w:rsid w:val="00B17401"/>
    <w:rsid w:val="00B17434"/>
    <w:rsid w:val="00B17494"/>
    <w:rsid w:val="00B17BF1"/>
    <w:rsid w:val="00B17E75"/>
    <w:rsid w:val="00B20928"/>
    <w:rsid w:val="00B20B16"/>
    <w:rsid w:val="00B20CBE"/>
    <w:rsid w:val="00B20DF4"/>
    <w:rsid w:val="00B213CD"/>
    <w:rsid w:val="00B21653"/>
    <w:rsid w:val="00B21814"/>
    <w:rsid w:val="00B21B51"/>
    <w:rsid w:val="00B22069"/>
    <w:rsid w:val="00B22E2B"/>
    <w:rsid w:val="00B23228"/>
    <w:rsid w:val="00B2325B"/>
    <w:rsid w:val="00B23B5F"/>
    <w:rsid w:val="00B242F3"/>
    <w:rsid w:val="00B245F5"/>
    <w:rsid w:val="00B24815"/>
    <w:rsid w:val="00B24A1A"/>
    <w:rsid w:val="00B24BAE"/>
    <w:rsid w:val="00B24C8E"/>
    <w:rsid w:val="00B2523B"/>
    <w:rsid w:val="00B25416"/>
    <w:rsid w:val="00B25CF5"/>
    <w:rsid w:val="00B26059"/>
    <w:rsid w:val="00B26505"/>
    <w:rsid w:val="00B26A25"/>
    <w:rsid w:val="00B27DC0"/>
    <w:rsid w:val="00B27EE7"/>
    <w:rsid w:val="00B27F65"/>
    <w:rsid w:val="00B30026"/>
    <w:rsid w:val="00B3009C"/>
    <w:rsid w:val="00B3028A"/>
    <w:rsid w:val="00B305BA"/>
    <w:rsid w:val="00B30679"/>
    <w:rsid w:val="00B306DE"/>
    <w:rsid w:val="00B30797"/>
    <w:rsid w:val="00B30969"/>
    <w:rsid w:val="00B309CB"/>
    <w:rsid w:val="00B30B95"/>
    <w:rsid w:val="00B3124B"/>
    <w:rsid w:val="00B3139F"/>
    <w:rsid w:val="00B31624"/>
    <w:rsid w:val="00B33270"/>
    <w:rsid w:val="00B33377"/>
    <w:rsid w:val="00B3337C"/>
    <w:rsid w:val="00B3348F"/>
    <w:rsid w:val="00B33648"/>
    <w:rsid w:val="00B33726"/>
    <w:rsid w:val="00B3403E"/>
    <w:rsid w:val="00B340C7"/>
    <w:rsid w:val="00B3453D"/>
    <w:rsid w:val="00B34A07"/>
    <w:rsid w:val="00B34E35"/>
    <w:rsid w:val="00B35220"/>
    <w:rsid w:val="00B35657"/>
    <w:rsid w:val="00B35947"/>
    <w:rsid w:val="00B35E8B"/>
    <w:rsid w:val="00B35EA5"/>
    <w:rsid w:val="00B3607F"/>
    <w:rsid w:val="00B368E2"/>
    <w:rsid w:val="00B369EE"/>
    <w:rsid w:val="00B36DF2"/>
    <w:rsid w:val="00B400D3"/>
    <w:rsid w:val="00B400F9"/>
    <w:rsid w:val="00B400FC"/>
    <w:rsid w:val="00B40E88"/>
    <w:rsid w:val="00B41097"/>
    <w:rsid w:val="00B410D4"/>
    <w:rsid w:val="00B41142"/>
    <w:rsid w:val="00B41257"/>
    <w:rsid w:val="00B4168F"/>
    <w:rsid w:val="00B41BDF"/>
    <w:rsid w:val="00B42639"/>
    <w:rsid w:val="00B4268A"/>
    <w:rsid w:val="00B42AD4"/>
    <w:rsid w:val="00B42DC4"/>
    <w:rsid w:val="00B42F72"/>
    <w:rsid w:val="00B4345A"/>
    <w:rsid w:val="00B435BD"/>
    <w:rsid w:val="00B4375A"/>
    <w:rsid w:val="00B43771"/>
    <w:rsid w:val="00B43D47"/>
    <w:rsid w:val="00B43D5E"/>
    <w:rsid w:val="00B43E70"/>
    <w:rsid w:val="00B43E80"/>
    <w:rsid w:val="00B4418E"/>
    <w:rsid w:val="00B44336"/>
    <w:rsid w:val="00B4435F"/>
    <w:rsid w:val="00B4469D"/>
    <w:rsid w:val="00B44961"/>
    <w:rsid w:val="00B44B53"/>
    <w:rsid w:val="00B44C35"/>
    <w:rsid w:val="00B45423"/>
    <w:rsid w:val="00B45513"/>
    <w:rsid w:val="00B4580C"/>
    <w:rsid w:val="00B45B83"/>
    <w:rsid w:val="00B45C03"/>
    <w:rsid w:val="00B45D2D"/>
    <w:rsid w:val="00B45E99"/>
    <w:rsid w:val="00B463CD"/>
    <w:rsid w:val="00B46B35"/>
    <w:rsid w:val="00B46B3A"/>
    <w:rsid w:val="00B46CA0"/>
    <w:rsid w:val="00B46CB6"/>
    <w:rsid w:val="00B46F17"/>
    <w:rsid w:val="00B47580"/>
    <w:rsid w:val="00B47AE9"/>
    <w:rsid w:val="00B47CED"/>
    <w:rsid w:val="00B47E98"/>
    <w:rsid w:val="00B47EEE"/>
    <w:rsid w:val="00B5086B"/>
    <w:rsid w:val="00B50CA6"/>
    <w:rsid w:val="00B50FC4"/>
    <w:rsid w:val="00B51075"/>
    <w:rsid w:val="00B516B1"/>
    <w:rsid w:val="00B5181A"/>
    <w:rsid w:val="00B518B7"/>
    <w:rsid w:val="00B519BB"/>
    <w:rsid w:val="00B52526"/>
    <w:rsid w:val="00B52C39"/>
    <w:rsid w:val="00B52E36"/>
    <w:rsid w:val="00B52F0E"/>
    <w:rsid w:val="00B53005"/>
    <w:rsid w:val="00B53225"/>
    <w:rsid w:val="00B535B5"/>
    <w:rsid w:val="00B538D5"/>
    <w:rsid w:val="00B53B9F"/>
    <w:rsid w:val="00B53BB9"/>
    <w:rsid w:val="00B54A92"/>
    <w:rsid w:val="00B54AE9"/>
    <w:rsid w:val="00B54B5E"/>
    <w:rsid w:val="00B54B64"/>
    <w:rsid w:val="00B54CD0"/>
    <w:rsid w:val="00B54E59"/>
    <w:rsid w:val="00B55329"/>
    <w:rsid w:val="00B55500"/>
    <w:rsid w:val="00B55597"/>
    <w:rsid w:val="00B555B4"/>
    <w:rsid w:val="00B5594D"/>
    <w:rsid w:val="00B55B1F"/>
    <w:rsid w:val="00B56744"/>
    <w:rsid w:val="00B56881"/>
    <w:rsid w:val="00B57272"/>
    <w:rsid w:val="00B57282"/>
    <w:rsid w:val="00B57372"/>
    <w:rsid w:val="00B57578"/>
    <w:rsid w:val="00B579FB"/>
    <w:rsid w:val="00B57B33"/>
    <w:rsid w:val="00B57DE4"/>
    <w:rsid w:val="00B6040B"/>
    <w:rsid w:val="00B6078D"/>
    <w:rsid w:val="00B60D7F"/>
    <w:rsid w:val="00B6137A"/>
    <w:rsid w:val="00B618FE"/>
    <w:rsid w:val="00B61C33"/>
    <w:rsid w:val="00B61F51"/>
    <w:rsid w:val="00B62095"/>
    <w:rsid w:val="00B62286"/>
    <w:rsid w:val="00B62462"/>
    <w:rsid w:val="00B62503"/>
    <w:rsid w:val="00B6257F"/>
    <w:rsid w:val="00B62656"/>
    <w:rsid w:val="00B628D4"/>
    <w:rsid w:val="00B629DE"/>
    <w:rsid w:val="00B62C5E"/>
    <w:rsid w:val="00B62E41"/>
    <w:rsid w:val="00B62E44"/>
    <w:rsid w:val="00B62FC8"/>
    <w:rsid w:val="00B63069"/>
    <w:rsid w:val="00B63160"/>
    <w:rsid w:val="00B631FA"/>
    <w:rsid w:val="00B63538"/>
    <w:rsid w:val="00B6358F"/>
    <w:rsid w:val="00B63BFD"/>
    <w:rsid w:val="00B64DAC"/>
    <w:rsid w:val="00B64F7E"/>
    <w:rsid w:val="00B650E9"/>
    <w:rsid w:val="00B656DD"/>
    <w:rsid w:val="00B65B02"/>
    <w:rsid w:val="00B65E32"/>
    <w:rsid w:val="00B66110"/>
    <w:rsid w:val="00B66689"/>
    <w:rsid w:val="00B6671A"/>
    <w:rsid w:val="00B667C6"/>
    <w:rsid w:val="00B67122"/>
    <w:rsid w:val="00B67357"/>
    <w:rsid w:val="00B67835"/>
    <w:rsid w:val="00B67C76"/>
    <w:rsid w:val="00B67F90"/>
    <w:rsid w:val="00B70124"/>
    <w:rsid w:val="00B70582"/>
    <w:rsid w:val="00B70689"/>
    <w:rsid w:val="00B70AD8"/>
    <w:rsid w:val="00B70B00"/>
    <w:rsid w:val="00B70B27"/>
    <w:rsid w:val="00B70CDC"/>
    <w:rsid w:val="00B71E30"/>
    <w:rsid w:val="00B71F12"/>
    <w:rsid w:val="00B72117"/>
    <w:rsid w:val="00B72322"/>
    <w:rsid w:val="00B72AAD"/>
    <w:rsid w:val="00B72D0A"/>
    <w:rsid w:val="00B7304C"/>
    <w:rsid w:val="00B73102"/>
    <w:rsid w:val="00B7340C"/>
    <w:rsid w:val="00B73415"/>
    <w:rsid w:val="00B73578"/>
    <w:rsid w:val="00B7364B"/>
    <w:rsid w:val="00B7388C"/>
    <w:rsid w:val="00B73A3B"/>
    <w:rsid w:val="00B73BD9"/>
    <w:rsid w:val="00B7410C"/>
    <w:rsid w:val="00B7421F"/>
    <w:rsid w:val="00B74549"/>
    <w:rsid w:val="00B746D0"/>
    <w:rsid w:val="00B74EEE"/>
    <w:rsid w:val="00B74FD5"/>
    <w:rsid w:val="00B75308"/>
    <w:rsid w:val="00B7534C"/>
    <w:rsid w:val="00B75595"/>
    <w:rsid w:val="00B7572C"/>
    <w:rsid w:val="00B75C5A"/>
    <w:rsid w:val="00B75CB1"/>
    <w:rsid w:val="00B75DE7"/>
    <w:rsid w:val="00B75E4B"/>
    <w:rsid w:val="00B75F3F"/>
    <w:rsid w:val="00B75F4A"/>
    <w:rsid w:val="00B75FAF"/>
    <w:rsid w:val="00B7644E"/>
    <w:rsid w:val="00B7666A"/>
    <w:rsid w:val="00B76C05"/>
    <w:rsid w:val="00B7706C"/>
    <w:rsid w:val="00B77083"/>
    <w:rsid w:val="00B77703"/>
    <w:rsid w:val="00B8071A"/>
    <w:rsid w:val="00B80D16"/>
    <w:rsid w:val="00B80E01"/>
    <w:rsid w:val="00B8123A"/>
    <w:rsid w:val="00B812D6"/>
    <w:rsid w:val="00B814B9"/>
    <w:rsid w:val="00B81831"/>
    <w:rsid w:val="00B819FD"/>
    <w:rsid w:val="00B81C77"/>
    <w:rsid w:val="00B82839"/>
    <w:rsid w:val="00B83531"/>
    <w:rsid w:val="00B83B58"/>
    <w:rsid w:val="00B83CA4"/>
    <w:rsid w:val="00B83F12"/>
    <w:rsid w:val="00B84166"/>
    <w:rsid w:val="00B842A8"/>
    <w:rsid w:val="00B84339"/>
    <w:rsid w:val="00B850DB"/>
    <w:rsid w:val="00B8528A"/>
    <w:rsid w:val="00B8539D"/>
    <w:rsid w:val="00B854A5"/>
    <w:rsid w:val="00B85566"/>
    <w:rsid w:val="00B85A45"/>
    <w:rsid w:val="00B85AE7"/>
    <w:rsid w:val="00B86266"/>
    <w:rsid w:val="00B863AF"/>
    <w:rsid w:val="00B86505"/>
    <w:rsid w:val="00B86722"/>
    <w:rsid w:val="00B86B91"/>
    <w:rsid w:val="00B87224"/>
    <w:rsid w:val="00B87251"/>
    <w:rsid w:val="00B87351"/>
    <w:rsid w:val="00B87A0B"/>
    <w:rsid w:val="00B87D51"/>
    <w:rsid w:val="00B911DC"/>
    <w:rsid w:val="00B913DA"/>
    <w:rsid w:val="00B918FD"/>
    <w:rsid w:val="00B91A86"/>
    <w:rsid w:val="00B925B3"/>
    <w:rsid w:val="00B925E8"/>
    <w:rsid w:val="00B93152"/>
    <w:rsid w:val="00B93548"/>
    <w:rsid w:val="00B93599"/>
    <w:rsid w:val="00B93EF1"/>
    <w:rsid w:val="00B9463C"/>
    <w:rsid w:val="00B94D57"/>
    <w:rsid w:val="00B94EC5"/>
    <w:rsid w:val="00B952E6"/>
    <w:rsid w:val="00B957E4"/>
    <w:rsid w:val="00B9591D"/>
    <w:rsid w:val="00B95CFB"/>
    <w:rsid w:val="00B9609F"/>
    <w:rsid w:val="00B96133"/>
    <w:rsid w:val="00B961CD"/>
    <w:rsid w:val="00B962BC"/>
    <w:rsid w:val="00B962DD"/>
    <w:rsid w:val="00B9634F"/>
    <w:rsid w:val="00B965CF"/>
    <w:rsid w:val="00B969B1"/>
    <w:rsid w:val="00B969CF"/>
    <w:rsid w:val="00B96BDA"/>
    <w:rsid w:val="00B975A7"/>
    <w:rsid w:val="00B97B25"/>
    <w:rsid w:val="00B97BE5"/>
    <w:rsid w:val="00BA01D2"/>
    <w:rsid w:val="00BA0620"/>
    <w:rsid w:val="00BA0ACB"/>
    <w:rsid w:val="00BA0D76"/>
    <w:rsid w:val="00BA0E46"/>
    <w:rsid w:val="00BA138D"/>
    <w:rsid w:val="00BA1A18"/>
    <w:rsid w:val="00BA1CF2"/>
    <w:rsid w:val="00BA1E81"/>
    <w:rsid w:val="00BA2209"/>
    <w:rsid w:val="00BA28C8"/>
    <w:rsid w:val="00BA28EB"/>
    <w:rsid w:val="00BA29C7"/>
    <w:rsid w:val="00BA3183"/>
    <w:rsid w:val="00BA33E0"/>
    <w:rsid w:val="00BA3508"/>
    <w:rsid w:val="00BA3EC9"/>
    <w:rsid w:val="00BA431C"/>
    <w:rsid w:val="00BA4E54"/>
    <w:rsid w:val="00BA4EE1"/>
    <w:rsid w:val="00BA546F"/>
    <w:rsid w:val="00BA5559"/>
    <w:rsid w:val="00BA5BF8"/>
    <w:rsid w:val="00BA5EF9"/>
    <w:rsid w:val="00BA65E8"/>
    <w:rsid w:val="00BA66BE"/>
    <w:rsid w:val="00BA680D"/>
    <w:rsid w:val="00BA6927"/>
    <w:rsid w:val="00BA6AAC"/>
    <w:rsid w:val="00BA7352"/>
    <w:rsid w:val="00BA7413"/>
    <w:rsid w:val="00BA7838"/>
    <w:rsid w:val="00BB0BD5"/>
    <w:rsid w:val="00BB0EB6"/>
    <w:rsid w:val="00BB2F16"/>
    <w:rsid w:val="00BB2F76"/>
    <w:rsid w:val="00BB3046"/>
    <w:rsid w:val="00BB315C"/>
    <w:rsid w:val="00BB3C7A"/>
    <w:rsid w:val="00BB4472"/>
    <w:rsid w:val="00BB46F8"/>
    <w:rsid w:val="00BB4776"/>
    <w:rsid w:val="00BB48C5"/>
    <w:rsid w:val="00BB5133"/>
    <w:rsid w:val="00BB53DA"/>
    <w:rsid w:val="00BB5529"/>
    <w:rsid w:val="00BB5818"/>
    <w:rsid w:val="00BB5A3B"/>
    <w:rsid w:val="00BB6432"/>
    <w:rsid w:val="00BB6506"/>
    <w:rsid w:val="00BB657A"/>
    <w:rsid w:val="00BB6EEE"/>
    <w:rsid w:val="00BB7178"/>
    <w:rsid w:val="00BB752A"/>
    <w:rsid w:val="00BB7E0E"/>
    <w:rsid w:val="00BB7EBD"/>
    <w:rsid w:val="00BC0206"/>
    <w:rsid w:val="00BC0577"/>
    <w:rsid w:val="00BC05F4"/>
    <w:rsid w:val="00BC06F9"/>
    <w:rsid w:val="00BC07CF"/>
    <w:rsid w:val="00BC09CA"/>
    <w:rsid w:val="00BC159F"/>
    <w:rsid w:val="00BC1608"/>
    <w:rsid w:val="00BC1C1E"/>
    <w:rsid w:val="00BC2315"/>
    <w:rsid w:val="00BC2338"/>
    <w:rsid w:val="00BC261E"/>
    <w:rsid w:val="00BC2AA8"/>
    <w:rsid w:val="00BC2AC6"/>
    <w:rsid w:val="00BC2DD0"/>
    <w:rsid w:val="00BC2F6C"/>
    <w:rsid w:val="00BC3260"/>
    <w:rsid w:val="00BC3731"/>
    <w:rsid w:val="00BC37CF"/>
    <w:rsid w:val="00BC37D8"/>
    <w:rsid w:val="00BC388F"/>
    <w:rsid w:val="00BC3DE8"/>
    <w:rsid w:val="00BC4110"/>
    <w:rsid w:val="00BC45DB"/>
    <w:rsid w:val="00BC4639"/>
    <w:rsid w:val="00BC4897"/>
    <w:rsid w:val="00BC490C"/>
    <w:rsid w:val="00BC51E4"/>
    <w:rsid w:val="00BC567B"/>
    <w:rsid w:val="00BC5A7B"/>
    <w:rsid w:val="00BC62DD"/>
    <w:rsid w:val="00BC6428"/>
    <w:rsid w:val="00BC65DD"/>
    <w:rsid w:val="00BC6B91"/>
    <w:rsid w:val="00BC6FA8"/>
    <w:rsid w:val="00BC7199"/>
    <w:rsid w:val="00BC7BCE"/>
    <w:rsid w:val="00BC7CBC"/>
    <w:rsid w:val="00BC7D72"/>
    <w:rsid w:val="00BC7FEE"/>
    <w:rsid w:val="00BD0737"/>
    <w:rsid w:val="00BD0754"/>
    <w:rsid w:val="00BD082D"/>
    <w:rsid w:val="00BD0BBA"/>
    <w:rsid w:val="00BD0DC3"/>
    <w:rsid w:val="00BD15EA"/>
    <w:rsid w:val="00BD16AA"/>
    <w:rsid w:val="00BD1874"/>
    <w:rsid w:val="00BD18CA"/>
    <w:rsid w:val="00BD23DA"/>
    <w:rsid w:val="00BD2840"/>
    <w:rsid w:val="00BD2CC1"/>
    <w:rsid w:val="00BD3116"/>
    <w:rsid w:val="00BD36DC"/>
    <w:rsid w:val="00BD37A3"/>
    <w:rsid w:val="00BD424D"/>
    <w:rsid w:val="00BD4278"/>
    <w:rsid w:val="00BD5116"/>
    <w:rsid w:val="00BD5311"/>
    <w:rsid w:val="00BD560B"/>
    <w:rsid w:val="00BD56B6"/>
    <w:rsid w:val="00BD5704"/>
    <w:rsid w:val="00BD59DD"/>
    <w:rsid w:val="00BD5B07"/>
    <w:rsid w:val="00BD5BC8"/>
    <w:rsid w:val="00BD64AE"/>
    <w:rsid w:val="00BD64D3"/>
    <w:rsid w:val="00BD7400"/>
    <w:rsid w:val="00BD743B"/>
    <w:rsid w:val="00BD75A4"/>
    <w:rsid w:val="00BD79C6"/>
    <w:rsid w:val="00BD7C81"/>
    <w:rsid w:val="00BD7EB7"/>
    <w:rsid w:val="00BD7F69"/>
    <w:rsid w:val="00BE0499"/>
    <w:rsid w:val="00BE081F"/>
    <w:rsid w:val="00BE1222"/>
    <w:rsid w:val="00BE13D0"/>
    <w:rsid w:val="00BE14FB"/>
    <w:rsid w:val="00BE162A"/>
    <w:rsid w:val="00BE198F"/>
    <w:rsid w:val="00BE1A07"/>
    <w:rsid w:val="00BE1A68"/>
    <w:rsid w:val="00BE1C39"/>
    <w:rsid w:val="00BE1F68"/>
    <w:rsid w:val="00BE2002"/>
    <w:rsid w:val="00BE23EC"/>
    <w:rsid w:val="00BE289F"/>
    <w:rsid w:val="00BE28EA"/>
    <w:rsid w:val="00BE2B12"/>
    <w:rsid w:val="00BE2F43"/>
    <w:rsid w:val="00BE31C9"/>
    <w:rsid w:val="00BE33D4"/>
    <w:rsid w:val="00BE3421"/>
    <w:rsid w:val="00BE3530"/>
    <w:rsid w:val="00BE36A1"/>
    <w:rsid w:val="00BE371C"/>
    <w:rsid w:val="00BE3C48"/>
    <w:rsid w:val="00BE3FE5"/>
    <w:rsid w:val="00BE4007"/>
    <w:rsid w:val="00BE481C"/>
    <w:rsid w:val="00BE4BDC"/>
    <w:rsid w:val="00BE4F76"/>
    <w:rsid w:val="00BE529F"/>
    <w:rsid w:val="00BE5D1D"/>
    <w:rsid w:val="00BE69B6"/>
    <w:rsid w:val="00BE6CD9"/>
    <w:rsid w:val="00BE6F01"/>
    <w:rsid w:val="00BE73CE"/>
    <w:rsid w:val="00BE7996"/>
    <w:rsid w:val="00BE7BD2"/>
    <w:rsid w:val="00BE7F20"/>
    <w:rsid w:val="00BF03C0"/>
    <w:rsid w:val="00BF043A"/>
    <w:rsid w:val="00BF05EA"/>
    <w:rsid w:val="00BF0D5F"/>
    <w:rsid w:val="00BF10A1"/>
    <w:rsid w:val="00BF11EF"/>
    <w:rsid w:val="00BF1567"/>
    <w:rsid w:val="00BF1A72"/>
    <w:rsid w:val="00BF1ADD"/>
    <w:rsid w:val="00BF1BEB"/>
    <w:rsid w:val="00BF1D30"/>
    <w:rsid w:val="00BF1D46"/>
    <w:rsid w:val="00BF21AB"/>
    <w:rsid w:val="00BF23CC"/>
    <w:rsid w:val="00BF24B8"/>
    <w:rsid w:val="00BF24FC"/>
    <w:rsid w:val="00BF2537"/>
    <w:rsid w:val="00BF276D"/>
    <w:rsid w:val="00BF2BDF"/>
    <w:rsid w:val="00BF30AA"/>
    <w:rsid w:val="00BF30DF"/>
    <w:rsid w:val="00BF30FB"/>
    <w:rsid w:val="00BF324B"/>
    <w:rsid w:val="00BF388E"/>
    <w:rsid w:val="00BF3AAA"/>
    <w:rsid w:val="00BF3B63"/>
    <w:rsid w:val="00BF3BF2"/>
    <w:rsid w:val="00BF3F32"/>
    <w:rsid w:val="00BF4F24"/>
    <w:rsid w:val="00BF4F9D"/>
    <w:rsid w:val="00BF532E"/>
    <w:rsid w:val="00BF536D"/>
    <w:rsid w:val="00BF547E"/>
    <w:rsid w:val="00BF594E"/>
    <w:rsid w:val="00BF60BA"/>
    <w:rsid w:val="00BF60F5"/>
    <w:rsid w:val="00BF6292"/>
    <w:rsid w:val="00BF66FC"/>
    <w:rsid w:val="00BF67C8"/>
    <w:rsid w:val="00BF6883"/>
    <w:rsid w:val="00BF68D4"/>
    <w:rsid w:val="00BF6926"/>
    <w:rsid w:val="00BF6C4F"/>
    <w:rsid w:val="00BF6D26"/>
    <w:rsid w:val="00BF6E6F"/>
    <w:rsid w:val="00BF7158"/>
    <w:rsid w:val="00BF7D30"/>
    <w:rsid w:val="00C001C5"/>
    <w:rsid w:val="00C00F27"/>
    <w:rsid w:val="00C01413"/>
    <w:rsid w:val="00C01A9B"/>
    <w:rsid w:val="00C01B16"/>
    <w:rsid w:val="00C01E78"/>
    <w:rsid w:val="00C01E9C"/>
    <w:rsid w:val="00C020BA"/>
    <w:rsid w:val="00C02112"/>
    <w:rsid w:val="00C0288B"/>
    <w:rsid w:val="00C028D1"/>
    <w:rsid w:val="00C02F55"/>
    <w:rsid w:val="00C0316F"/>
    <w:rsid w:val="00C0366E"/>
    <w:rsid w:val="00C036F7"/>
    <w:rsid w:val="00C0398B"/>
    <w:rsid w:val="00C03ECB"/>
    <w:rsid w:val="00C056B6"/>
    <w:rsid w:val="00C05821"/>
    <w:rsid w:val="00C05AD1"/>
    <w:rsid w:val="00C05E76"/>
    <w:rsid w:val="00C061ED"/>
    <w:rsid w:val="00C06243"/>
    <w:rsid w:val="00C069BC"/>
    <w:rsid w:val="00C072E1"/>
    <w:rsid w:val="00C07545"/>
    <w:rsid w:val="00C07850"/>
    <w:rsid w:val="00C078E5"/>
    <w:rsid w:val="00C07EF6"/>
    <w:rsid w:val="00C10B39"/>
    <w:rsid w:val="00C1116B"/>
    <w:rsid w:val="00C111CF"/>
    <w:rsid w:val="00C1180F"/>
    <w:rsid w:val="00C1239A"/>
    <w:rsid w:val="00C124C1"/>
    <w:rsid w:val="00C12594"/>
    <w:rsid w:val="00C1294C"/>
    <w:rsid w:val="00C12DEB"/>
    <w:rsid w:val="00C12E6E"/>
    <w:rsid w:val="00C12E7E"/>
    <w:rsid w:val="00C13230"/>
    <w:rsid w:val="00C13326"/>
    <w:rsid w:val="00C137B7"/>
    <w:rsid w:val="00C13B7A"/>
    <w:rsid w:val="00C14071"/>
    <w:rsid w:val="00C148D6"/>
    <w:rsid w:val="00C14B9B"/>
    <w:rsid w:val="00C14BBB"/>
    <w:rsid w:val="00C14F7E"/>
    <w:rsid w:val="00C150AE"/>
    <w:rsid w:val="00C1522A"/>
    <w:rsid w:val="00C1545F"/>
    <w:rsid w:val="00C155AF"/>
    <w:rsid w:val="00C1606A"/>
    <w:rsid w:val="00C167D3"/>
    <w:rsid w:val="00C168EB"/>
    <w:rsid w:val="00C16961"/>
    <w:rsid w:val="00C16D86"/>
    <w:rsid w:val="00C16D87"/>
    <w:rsid w:val="00C16E7A"/>
    <w:rsid w:val="00C16FA7"/>
    <w:rsid w:val="00C17787"/>
    <w:rsid w:val="00C178C1"/>
    <w:rsid w:val="00C20179"/>
    <w:rsid w:val="00C20213"/>
    <w:rsid w:val="00C204E2"/>
    <w:rsid w:val="00C20DAF"/>
    <w:rsid w:val="00C20E8D"/>
    <w:rsid w:val="00C210ED"/>
    <w:rsid w:val="00C213EE"/>
    <w:rsid w:val="00C21A29"/>
    <w:rsid w:val="00C21A4A"/>
    <w:rsid w:val="00C21A69"/>
    <w:rsid w:val="00C21A89"/>
    <w:rsid w:val="00C22259"/>
    <w:rsid w:val="00C22280"/>
    <w:rsid w:val="00C222DF"/>
    <w:rsid w:val="00C227D2"/>
    <w:rsid w:val="00C22A41"/>
    <w:rsid w:val="00C22C3C"/>
    <w:rsid w:val="00C22EB8"/>
    <w:rsid w:val="00C23382"/>
    <w:rsid w:val="00C23883"/>
    <w:rsid w:val="00C239C3"/>
    <w:rsid w:val="00C239CB"/>
    <w:rsid w:val="00C24013"/>
    <w:rsid w:val="00C24122"/>
    <w:rsid w:val="00C2577E"/>
    <w:rsid w:val="00C258BA"/>
    <w:rsid w:val="00C25BE9"/>
    <w:rsid w:val="00C25D32"/>
    <w:rsid w:val="00C25D65"/>
    <w:rsid w:val="00C25F8A"/>
    <w:rsid w:val="00C2680E"/>
    <w:rsid w:val="00C2683A"/>
    <w:rsid w:val="00C274A5"/>
    <w:rsid w:val="00C275D3"/>
    <w:rsid w:val="00C2766D"/>
    <w:rsid w:val="00C27847"/>
    <w:rsid w:val="00C278BA"/>
    <w:rsid w:val="00C27AE7"/>
    <w:rsid w:val="00C30209"/>
    <w:rsid w:val="00C3085A"/>
    <w:rsid w:val="00C30C2E"/>
    <w:rsid w:val="00C3134B"/>
    <w:rsid w:val="00C3172E"/>
    <w:rsid w:val="00C319B9"/>
    <w:rsid w:val="00C31CAE"/>
    <w:rsid w:val="00C32070"/>
    <w:rsid w:val="00C3268E"/>
    <w:rsid w:val="00C32BCE"/>
    <w:rsid w:val="00C3302C"/>
    <w:rsid w:val="00C337B6"/>
    <w:rsid w:val="00C33BED"/>
    <w:rsid w:val="00C33CEE"/>
    <w:rsid w:val="00C340C1"/>
    <w:rsid w:val="00C341E7"/>
    <w:rsid w:val="00C34503"/>
    <w:rsid w:val="00C3450C"/>
    <w:rsid w:val="00C3459E"/>
    <w:rsid w:val="00C348F8"/>
    <w:rsid w:val="00C34A23"/>
    <w:rsid w:val="00C34A89"/>
    <w:rsid w:val="00C34AEB"/>
    <w:rsid w:val="00C34C27"/>
    <w:rsid w:val="00C34EB8"/>
    <w:rsid w:val="00C34FD1"/>
    <w:rsid w:val="00C35176"/>
    <w:rsid w:val="00C354A2"/>
    <w:rsid w:val="00C35DAC"/>
    <w:rsid w:val="00C35E92"/>
    <w:rsid w:val="00C36687"/>
    <w:rsid w:val="00C366FD"/>
    <w:rsid w:val="00C36D37"/>
    <w:rsid w:val="00C37068"/>
    <w:rsid w:val="00C37218"/>
    <w:rsid w:val="00C373A7"/>
    <w:rsid w:val="00C376BC"/>
    <w:rsid w:val="00C37DD1"/>
    <w:rsid w:val="00C40140"/>
    <w:rsid w:val="00C4077A"/>
    <w:rsid w:val="00C408EC"/>
    <w:rsid w:val="00C40943"/>
    <w:rsid w:val="00C409C7"/>
    <w:rsid w:val="00C40AAA"/>
    <w:rsid w:val="00C40E56"/>
    <w:rsid w:val="00C4101C"/>
    <w:rsid w:val="00C411A8"/>
    <w:rsid w:val="00C41923"/>
    <w:rsid w:val="00C41A9E"/>
    <w:rsid w:val="00C41B02"/>
    <w:rsid w:val="00C41ED9"/>
    <w:rsid w:val="00C420A1"/>
    <w:rsid w:val="00C420CA"/>
    <w:rsid w:val="00C4216D"/>
    <w:rsid w:val="00C4235F"/>
    <w:rsid w:val="00C43808"/>
    <w:rsid w:val="00C43975"/>
    <w:rsid w:val="00C43FDA"/>
    <w:rsid w:val="00C4448D"/>
    <w:rsid w:val="00C4464E"/>
    <w:rsid w:val="00C44B68"/>
    <w:rsid w:val="00C44BCD"/>
    <w:rsid w:val="00C44D74"/>
    <w:rsid w:val="00C44E84"/>
    <w:rsid w:val="00C457A6"/>
    <w:rsid w:val="00C45B05"/>
    <w:rsid w:val="00C45B0C"/>
    <w:rsid w:val="00C462FD"/>
    <w:rsid w:val="00C466D8"/>
    <w:rsid w:val="00C468A6"/>
    <w:rsid w:val="00C46B1A"/>
    <w:rsid w:val="00C46C36"/>
    <w:rsid w:val="00C46D2C"/>
    <w:rsid w:val="00C47127"/>
    <w:rsid w:val="00C47162"/>
    <w:rsid w:val="00C472AC"/>
    <w:rsid w:val="00C472DA"/>
    <w:rsid w:val="00C47BAD"/>
    <w:rsid w:val="00C47E2A"/>
    <w:rsid w:val="00C47FEF"/>
    <w:rsid w:val="00C50162"/>
    <w:rsid w:val="00C508DA"/>
    <w:rsid w:val="00C509F5"/>
    <w:rsid w:val="00C50AA3"/>
    <w:rsid w:val="00C50CDA"/>
    <w:rsid w:val="00C51164"/>
    <w:rsid w:val="00C51A24"/>
    <w:rsid w:val="00C51C8E"/>
    <w:rsid w:val="00C5241F"/>
    <w:rsid w:val="00C528E3"/>
    <w:rsid w:val="00C529A9"/>
    <w:rsid w:val="00C52A38"/>
    <w:rsid w:val="00C52C24"/>
    <w:rsid w:val="00C52F8C"/>
    <w:rsid w:val="00C5372A"/>
    <w:rsid w:val="00C539AD"/>
    <w:rsid w:val="00C53C54"/>
    <w:rsid w:val="00C553E6"/>
    <w:rsid w:val="00C55486"/>
    <w:rsid w:val="00C5583D"/>
    <w:rsid w:val="00C558BB"/>
    <w:rsid w:val="00C55B74"/>
    <w:rsid w:val="00C55C79"/>
    <w:rsid w:val="00C56067"/>
    <w:rsid w:val="00C561D7"/>
    <w:rsid w:val="00C5666E"/>
    <w:rsid w:val="00C5675D"/>
    <w:rsid w:val="00C567E1"/>
    <w:rsid w:val="00C56B7C"/>
    <w:rsid w:val="00C56E6D"/>
    <w:rsid w:val="00C57C23"/>
    <w:rsid w:val="00C604F1"/>
    <w:rsid w:val="00C605FF"/>
    <w:rsid w:val="00C60878"/>
    <w:rsid w:val="00C609D7"/>
    <w:rsid w:val="00C60F00"/>
    <w:rsid w:val="00C612E8"/>
    <w:rsid w:val="00C61335"/>
    <w:rsid w:val="00C6140F"/>
    <w:rsid w:val="00C61A34"/>
    <w:rsid w:val="00C61E2E"/>
    <w:rsid w:val="00C61F4D"/>
    <w:rsid w:val="00C61F65"/>
    <w:rsid w:val="00C6248B"/>
    <w:rsid w:val="00C62B51"/>
    <w:rsid w:val="00C62FFA"/>
    <w:rsid w:val="00C630A4"/>
    <w:rsid w:val="00C631F8"/>
    <w:rsid w:val="00C6351A"/>
    <w:rsid w:val="00C6355F"/>
    <w:rsid w:val="00C64020"/>
    <w:rsid w:val="00C6408B"/>
    <w:rsid w:val="00C64D27"/>
    <w:rsid w:val="00C64DD2"/>
    <w:rsid w:val="00C65BE1"/>
    <w:rsid w:val="00C65E74"/>
    <w:rsid w:val="00C66A2C"/>
    <w:rsid w:val="00C66C97"/>
    <w:rsid w:val="00C66CCF"/>
    <w:rsid w:val="00C67188"/>
    <w:rsid w:val="00C67193"/>
    <w:rsid w:val="00C67902"/>
    <w:rsid w:val="00C679B8"/>
    <w:rsid w:val="00C67B75"/>
    <w:rsid w:val="00C70606"/>
    <w:rsid w:val="00C70729"/>
    <w:rsid w:val="00C70B85"/>
    <w:rsid w:val="00C70BC8"/>
    <w:rsid w:val="00C70E1D"/>
    <w:rsid w:val="00C710B0"/>
    <w:rsid w:val="00C711DB"/>
    <w:rsid w:val="00C713D5"/>
    <w:rsid w:val="00C714CC"/>
    <w:rsid w:val="00C71BE1"/>
    <w:rsid w:val="00C72055"/>
    <w:rsid w:val="00C72BF6"/>
    <w:rsid w:val="00C73421"/>
    <w:rsid w:val="00C739F6"/>
    <w:rsid w:val="00C73C05"/>
    <w:rsid w:val="00C742FE"/>
    <w:rsid w:val="00C75650"/>
    <w:rsid w:val="00C7618A"/>
    <w:rsid w:val="00C761E7"/>
    <w:rsid w:val="00C76299"/>
    <w:rsid w:val="00C76334"/>
    <w:rsid w:val="00C76406"/>
    <w:rsid w:val="00C767C7"/>
    <w:rsid w:val="00C76CF4"/>
    <w:rsid w:val="00C76EEC"/>
    <w:rsid w:val="00C7791C"/>
    <w:rsid w:val="00C80395"/>
    <w:rsid w:val="00C804E0"/>
    <w:rsid w:val="00C80A0D"/>
    <w:rsid w:val="00C80CE4"/>
    <w:rsid w:val="00C81676"/>
    <w:rsid w:val="00C8178E"/>
    <w:rsid w:val="00C8181D"/>
    <w:rsid w:val="00C8195B"/>
    <w:rsid w:val="00C81985"/>
    <w:rsid w:val="00C81A24"/>
    <w:rsid w:val="00C81D95"/>
    <w:rsid w:val="00C81EB4"/>
    <w:rsid w:val="00C823B4"/>
    <w:rsid w:val="00C825BE"/>
    <w:rsid w:val="00C8282F"/>
    <w:rsid w:val="00C82BDD"/>
    <w:rsid w:val="00C82D69"/>
    <w:rsid w:val="00C83570"/>
    <w:rsid w:val="00C83C8C"/>
    <w:rsid w:val="00C83D70"/>
    <w:rsid w:val="00C8467F"/>
    <w:rsid w:val="00C84B32"/>
    <w:rsid w:val="00C85129"/>
    <w:rsid w:val="00C8519D"/>
    <w:rsid w:val="00C85211"/>
    <w:rsid w:val="00C8522B"/>
    <w:rsid w:val="00C85974"/>
    <w:rsid w:val="00C85AF6"/>
    <w:rsid w:val="00C85B38"/>
    <w:rsid w:val="00C85C0A"/>
    <w:rsid w:val="00C85D99"/>
    <w:rsid w:val="00C85E20"/>
    <w:rsid w:val="00C85F39"/>
    <w:rsid w:val="00C860A8"/>
    <w:rsid w:val="00C86BF3"/>
    <w:rsid w:val="00C87AC9"/>
    <w:rsid w:val="00C87B62"/>
    <w:rsid w:val="00C87D08"/>
    <w:rsid w:val="00C87F60"/>
    <w:rsid w:val="00C90018"/>
    <w:rsid w:val="00C90020"/>
    <w:rsid w:val="00C9017A"/>
    <w:rsid w:val="00C9020E"/>
    <w:rsid w:val="00C9034A"/>
    <w:rsid w:val="00C9051D"/>
    <w:rsid w:val="00C90AF4"/>
    <w:rsid w:val="00C91C1E"/>
    <w:rsid w:val="00C91D8B"/>
    <w:rsid w:val="00C9256F"/>
    <w:rsid w:val="00C925BA"/>
    <w:rsid w:val="00C92AFE"/>
    <w:rsid w:val="00C92C0A"/>
    <w:rsid w:val="00C92CF3"/>
    <w:rsid w:val="00C93594"/>
    <w:rsid w:val="00C93899"/>
    <w:rsid w:val="00C93B8D"/>
    <w:rsid w:val="00C93C4D"/>
    <w:rsid w:val="00C94150"/>
    <w:rsid w:val="00C943DF"/>
    <w:rsid w:val="00C94E92"/>
    <w:rsid w:val="00C954AE"/>
    <w:rsid w:val="00C9571A"/>
    <w:rsid w:val="00C959ED"/>
    <w:rsid w:val="00C95E96"/>
    <w:rsid w:val="00C95EB4"/>
    <w:rsid w:val="00C9651F"/>
    <w:rsid w:val="00C96DFA"/>
    <w:rsid w:val="00C97179"/>
    <w:rsid w:val="00C972BE"/>
    <w:rsid w:val="00C97415"/>
    <w:rsid w:val="00C975C8"/>
    <w:rsid w:val="00C97770"/>
    <w:rsid w:val="00C97BDC"/>
    <w:rsid w:val="00C97C1C"/>
    <w:rsid w:val="00C97D7B"/>
    <w:rsid w:val="00C97F2A"/>
    <w:rsid w:val="00CA00F3"/>
    <w:rsid w:val="00CA0CCD"/>
    <w:rsid w:val="00CA0FAA"/>
    <w:rsid w:val="00CA0FF9"/>
    <w:rsid w:val="00CA105B"/>
    <w:rsid w:val="00CA1BF5"/>
    <w:rsid w:val="00CA1D72"/>
    <w:rsid w:val="00CA1DD3"/>
    <w:rsid w:val="00CA25E7"/>
    <w:rsid w:val="00CA25F3"/>
    <w:rsid w:val="00CA29CE"/>
    <w:rsid w:val="00CA2E01"/>
    <w:rsid w:val="00CA3A7D"/>
    <w:rsid w:val="00CA3BD9"/>
    <w:rsid w:val="00CA417F"/>
    <w:rsid w:val="00CA425D"/>
    <w:rsid w:val="00CA4330"/>
    <w:rsid w:val="00CA44C0"/>
    <w:rsid w:val="00CA491E"/>
    <w:rsid w:val="00CA4D4A"/>
    <w:rsid w:val="00CA4E86"/>
    <w:rsid w:val="00CA4FDC"/>
    <w:rsid w:val="00CA515E"/>
    <w:rsid w:val="00CA57DB"/>
    <w:rsid w:val="00CA5903"/>
    <w:rsid w:val="00CA6053"/>
    <w:rsid w:val="00CA64AF"/>
    <w:rsid w:val="00CA6D12"/>
    <w:rsid w:val="00CB01A9"/>
    <w:rsid w:val="00CB02B0"/>
    <w:rsid w:val="00CB02C2"/>
    <w:rsid w:val="00CB0416"/>
    <w:rsid w:val="00CB0AB2"/>
    <w:rsid w:val="00CB0ACB"/>
    <w:rsid w:val="00CB1087"/>
    <w:rsid w:val="00CB17F9"/>
    <w:rsid w:val="00CB19F6"/>
    <w:rsid w:val="00CB1AE0"/>
    <w:rsid w:val="00CB1C2F"/>
    <w:rsid w:val="00CB223F"/>
    <w:rsid w:val="00CB2CC8"/>
    <w:rsid w:val="00CB305F"/>
    <w:rsid w:val="00CB3384"/>
    <w:rsid w:val="00CB3482"/>
    <w:rsid w:val="00CB3527"/>
    <w:rsid w:val="00CB361E"/>
    <w:rsid w:val="00CB3AF5"/>
    <w:rsid w:val="00CB46A5"/>
    <w:rsid w:val="00CB4979"/>
    <w:rsid w:val="00CB4E3A"/>
    <w:rsid w:val="00CB560D"/>
    <w:rsid w:val="00CB68C3"/>
    <w:rsid w:val="00CB69BF"/>
    <w:rsid w:val="00CB6C25"/>
    <w:rsid w:val="00CB6F24"/>
    <w:rsid w:val="00CB73C8"/>
    <w:rsid w:val="00CB73E1"/>
    <w:rsid w:val="00CB7BB5"/>
    <w:rsid w:val="00CC02FC"/>
    <w:rsid w:val="00CC0336"/>
    <w:rsid w:val="00CC0545"/>
    <w:rsid w:val="00CC0606"/>
    <w:rsid w:val="00CC0683"/>
    <w:rsid w:val="00CC0CFA"/>
    <w:rsid w:val="00CC0DEA"/>
    <w:rsid w:val="00CC1387"/>
    <w:rsid w:val="00CC160F"/>
    <w:rsid w:val="00CC1AF3"/>
    <w:rsid w:val="00CC1FE7"/>
    <w:rsid w:val="00CC23C8"/>
    <w:rsid w:val="00CC2A9C"/>
    <w:rsid w:val="00CC2E9E"/>
    <w:rsid w:val="00CC349B"/>
    <w:rsid w:val="00CC3975"/>
    <w:rsid w:val="00CC3CC3"/>
    <w:rsid w:val="00CC41DE"/>
    <w:rsid w:val="00CC4280"/>
    <w:rsid w:val="00CC434F"/>
    <w:rsid w:val="00CC4356"/>
    <w:rsid w:val="00CC43A0"/>
    <w:rsid w:val="00CC4DD1"/>
    <w:rsid w:val="00CC5682"/>
    <w:rsid w:val="00CC5C85"/>
    <w:rsid w:val="00CC5CE1"/>
    <w:rsid w:val="00CC614B"/>
    <w:rsid w:val="00CC6766"/>
    <w:rsid w:val="00CC67FD"/>
    <w:rsid w:val="00CC6D2B"/>
    <w:rsid w:val="00CC6D6D"/>
    <w:rsid w:val="00CC6DF3"/>
    <w:rsid w:val="00CC6FCE"/>
    <w:rsid w:val="00CC7405"/>
    <w:rsid w:val="00CC75D2"/>
    <w:rsid w:val="00CC7D11"/>
    <w:rsid w:val="00CC7D99"/>
    <w:rsid w:val="00CC7DDE"/>
    <w:rsid w:val="00CC7E49"/>
    <w:rsid w:val="00CD03E7"/>
    <w:rsid w:val="00CD0806"/>
    <w:rsid w:val="00CD0F95"/>
    <w:rsid w:val="00CD1107"/>
    <w:rsid w:val="00CD14A0"/>
    <w:rsid w:val="00CD17F7"/>
    <w:rsid w:val="00CD2135"/>
    <w:rsid w:val="00CD26BB"/>
    <w:rsid w:val="00CD313D"/>
    <w:rsid w:val="00CD32FE"/>
    <w:rsid w:val="00CD33FF"/>
    <w:rsid w:val="00CD3809"/>
    <w:rsid w:val="00CD3D37"/>
    <w:rsid w:val="00CD43E1"/>
    <w:rsid w:val="00CD4933"/>
    <w:rsid w:val="00CD4952"/>
    <w:rsid w:val="00CD52C2"/>
    <w:rsid w:val="00CD5761"/>
    <w:rsid w:val="00CD57D6"/>
    <w:rsid w:val="00CD5B58"/>
    <w:rsid w:val="00CD5C7B"/>
    <w:rsid w:val="00CD5CF5"/>
    <w:rsid w:val="00CD5F9D"/>
    <w:rsid w:val="00CD5FDF"/>
    <w:rsid w:val="00CD60C5"/>
    <w:rsid w:val="00CD684C"/>
    <w:rsid w:val="00CD69A9"/>
    <w:rsid w:val="00CD69DA"/>
    <w:rsid w:val="00CD6BE7"/>
    <w:rsid w:val="00CD6D53"/>
    <w:rsid w:val="00CD6DCE"/>
    <w:rsid w:val="00CD6E6D"/>
    <w:rsid w:val="00CD768F"/>
    <w:rsid w:val="00CD78DE"/>
    <w:rsid w:val="00CD7B2B"/>
    <w:rsid w:val="00CD7D00"/>
    <w:rsid w:val="00CD7D83"/>
    <w:rsid w:val="00CD7FD3"/>
    <w:rsid w:val="00CE00A7"/>
    <w:rsid w:val="00CE0BB3"/>
    <w:rsid w:val="00CE0E1F"/>
    <w:rsid w:val="00CE14C5"/>
    <w:rsid w:val="00CE1F1F"/>
    <w:rsid w:val="00CE26C6"/>
    <w:rsid w:val="00CE278A"/>
    <w:rsid w:val="00CE288C"/>
    <w:rsid w:val="00CE3183"/>
    <w:rsid w:val="00CE3580"/>
    <w:rsid w:val="00CE369C"/>
    <w:rsid w:val="00CE3ABE"/>
    <w:rsid w:val="00CE4057"/>
    <w:rsid w:val="00CE439B"/>
    <w:rsid w:val="00CE4532"/>
    <w:rsid w:val="00CE46D2"/>
    <w:rsid w:val="00CE4829"/>
    <w:rsid w:val="00CE4AC8"/>
    <w:rsid w:val="00CE4BCD"/>
    <w:rsid w:val="00CE4D21"/>
    <w:rsid w:val="00CE4E1F"/>
    <w:rsid w:val="00CE4E8B"/>
    <w:rsid w:val="00CE4EC6"/>
    <w:rsid w:val="00CE52C8"/>
    <w:rsid w:val="00CE59CF"/>
    <w:rsid w:val="00CE5C50"/>
    <w:rsid w:val="00CE5E6D"/>
    <w:rsid w:val="00CE5EB1"/>
    <w:rsid w:val="00CE5EC6"/>
    <w:rsid w:val="00CE5F2D"/>
    <w:rsid w:val="00CE621A"/>
    <w:rsid w:val="00CE6288"/>
    <w:rsid w:val="00CE63DA"/>
    <w:rsid w:val="00CE64BE"/>
    <w:rsid w:val="00CE6628"/>
    <w:rsid w:val="00CE6918"/>
    <w:rsid w:val="00CE6AAC"/>
    <w:rsid w:val="00CE737F"/>
    <w:rsid w:val="00CE7C07"/>
    <w:rsid w:val="00CE7E39"/>
    <w:rsid w:val="00CF0104"/>
    <w:rsid w:val="00CF072D"/>
    <w:rsid w:val="00CF09B4"/>
    <w:rsid w:val="00CF0F74"/>
    <w:rsid w:val="00CF10BC"/>
    <w:rsid w:val="00CF11A7"/>
    <w:rsid w:val="00CF17C2"/>
    <w:rsid w:val="00CF1E86"/>
    <w:rsid w:val="00CF1F4E"/>
    <w:rsid w:val="00CF2100"/>
    <w:rsid w:val="00CF3325"/>
    <w:rsid w:val="00CF355C"/>
    <w:rsid w:val="00CF3615"/>
    <w:rsid w:val="00CF3748"/>
    <w:rsid w:val="00CF3923"/>
    <w:rsid w:val="00CF41F1"/>
    <w:rsid w:val="00CF4376"/>
    <w:rsid w:val="00CF4783"/>
    <w:rsid w:val="00CF4883"/>
    <w:rsid w:val="00CF4B10"/>
    <w:rsid w:val="00CF4B57"/>
    <w:rsid w:val="00CF4F63"/>
    <w:rsid w:val="00CF5089"/>
    <w:rsid w:val="00CF50A0"/>
    <w:rsid w:val="00CF597E"/>
    <w:rsid w:val="00CF74D6"/>
    <w:rsid w:val="00CF78C9"/>
    <w:rsid w:val="00D00096"/>
    <w:rsid w:val="00D00157"/>
    <w:rsid w:val="00D001BC"/>
    <w:rsid w:val="00D00AE4"/>
    <w:rsid w:val="00D01710"/>
    <w:rsid w:val="00D01F32"/>
    <w:rsid w:val="00D0215E"/>
    <w:rsid w:val="00D027A0"/>
    <w:rsid w:val="00D0282F"/>
    <w:rsid w:val="00D02880"/>
    <w:rsid w:val="00D028BB"/>
    <w:rsid w:val="00D02D11"/>
    <w:rsid w:val="00D02D52"/>
    <w:rsid w:val="00D0338F"/>
    <w:rsid w:val="00D035C0"/>
    <w:rsid w:val="00D035C8"/>
    <w:rsid w:val="00D036F5"/>
    <w:rsid w:val="00D037A9"/>
    <w:rsid w:val="00D03DFA"/>
    <w:rsid w:val="00D03EC2"/>
    <w:rsid w:val="00D040DC"/>
    <w:rsid w:val="00D04476"/>
    <w:rsid w:val="00D0459C"/>
    <w:rsid w:val="00D04776"/>
    <w:rsid w:val="00D04802"/>
    <w:rsid w:val="00D04AE9"/>
    <w:rsid w:val="00D04F95"/>
    <w:rsid w:val="00D050EA"/>
    <w:rsid w:val="00D05169"/>
    <w:rsid w:val="00D053C6"/>
    <w:rsid w:val="00D066D5"/>
    <w:rsid w:val="00D066F2"/>
    <w:rsid w:val="00D066F5"/>
    <w:rsid w:val="00D06CD5"/>
    <w:rsid w:val="00D0709D"/>
    <w:rsid w:val="00D1008D"/>
    <w:rsid w:val="00D1018B"/>
    <w:rsid w:val="00D1096B"/>
    <w:rsid w:val="00D10F43"/>
    <w:rsid w:val="00D1123E"/>
    <w:rsid w:val="00D11295"/>
    <w:rsid w:val="00D11C0A"/>
    <w:rsid w:val="00D11C52"/>
    <w:rsid w:val="00D1246A"/>
    <w:rsid w:val="00D13574"/>
    <w:rsid w:val="00D137FD"/>
    <w:rsid w:val="00D13B64"/>
    <w:rsid w:val="00D13C8D"/>
    <w:rsid w:val="00D14380"/>
    <w:rsid w:val="00D147B4"/>
    <w:rsid w:val="00D14AAB"/>
    <w:rsid w:val="00D151FB"/>
    <w:rsid w:val="00D15B56"/>
    <w:rsid w:val="00D16072"/>
    <w:rsid w:val="00D1641D"/>
    <w:rsid w:val="00D16AE1"/>
    <w:rsid w:val="00D1754D"/>
    <w:rsid w:val="00D176A9"/>
    <w:rsid w:val="00D17748"/>
    <w:rsid w:val="00D1787E"/>
    <w:rsid w:val="00D17943"/>
    <w:rsid w:val="00D17D1A"/>
    <w:rsid w:val="00D17DAC"/>
    <w:rsid w:val="00D17FFA"/>
    <w:rsid w:val="00D202C5"/>
    <w:rsid w:val="00D204C4"/>
    <w:rsid w:val="00D20542"/>
    <w:rsid w:val="00D20B64"/>
    <w:rsid w:val="00D21313"/>
    <w:rsid w:val="00D21856"/>
    <w:rsid w:val="00D2194A"/>
    <w:rsid w:val="00D21A35"/>
    <w:rsid w:val="00D21AAA"/>
    <w:rsid w:val="00D21BB5"/>
    <w:rsid w:val="00D21E93"/>
    <w:rsid w:val="00D222F7"/>
    <w:rsid w:val="00D2272F"/>
    <w:rsid w:val="00D229EF"/>
    <w:rsid w:val="00D22CC2"/>
    <w:rsid w:val="00D2336C"/>
    <w:rsid w:val="00D237C1"/>
    <w:rsid w:val="00D238DA"/>
    <w:rsid w:val="00D238E4"/>
    <w:rsid w:val="00D23B40"/>
    <w:rsid w:val="00D23CB7"/>
    <w:rsid w:val="00D23D1B"/>
    <w:rsid w:val="00D23D59"/>
    <w:rsid w:val="00D23E46"/>
    <w:rsid w:val="00D2413E"/>
    <w:rsid w:val="00D24179"/>
    <w:rsid w:val="00D245B8"/>
    <w:rsid w:val="00D24950"/>
    <w:rsid w:val="00D24A52"/>
    <w:rsid w:val="00D24C94"/>
    <w:rsid w:val="00D2509C"/>
    <w:rsid w:val="00D2536F"/>
    <w:rsid w:val="00D255F2"/>
    <w:rsid w:val="00D258DA"/>
    <w:rsid w:val="00D26624"/>
    <w:rsid w:val="00D267FB"/>
    <w:rsid w:val="00D26847"/>
    <w:rsid w:val="00D26D22"/>
    <w:rsid w:val="00D26F94"/>
    <w:rsid w:val="00D27084"/>
    <w:rsid w:val="00D278BD"/>
    <w:rsid w:val="00D27ECA"/>
    <w:rsid w:val="00D30130"/>
    <w:rsid w:val="00D309CE"/>
    <w:rsid w:val="00D313F2"/>
    <w:rsid w:val="00D314DA"/>
    <w:rsid w:val="00D31968"/>
    <w:rsid w:val="00D31A60"/>
    <w:rsid w:val="00D31C05"/>
    <w:rsid w:val="00D32004"/>
    <w:rsid w:val="00D322B5"/>
    <w:rsid w:val="00D32606"/>
    <w:rsid w:val="00D32727"/>
    <w:rsid w:val="00D32C4A"/>
    <w:rsid w:val="00D32F74"/>
    <w:rsid w:val="00D330D2"/>
    <w:rsid w:val="00D33667"/>
    <w:rsid w:val="00D337CC"/>
    <w:rsid w:val="00D338AD"/>
    <w:rsid w:val="00D34375"/>
    <w:rsid w:val="00D344BF"/>
    <w:rsid w:val="00D360D2"/>
    <w:rsid w:val="00D36109"/>
    <w:rsid w:val="00D362DF"/>
    <w:rsid w:val="00D362F2"/>
    <w:rsid w:val="00D36900"/>
    <w:rsid w:val="00D36B85"/>
    <w:rsid w:val="00D37004"/>
    <w:rsid w:val="00D37357"/>
    <w:rsid w:val="00D37494"/>
    <w:rsid w:val="00D374B6"/>
    <w:rsid w:val="00D37540"/>
    <w:rsid w:val="00D375E4"/>
    <w:rsid w:val="00D376E2"/>
    <w:rsid w:val="00D3776E"/>
    <w:rsid w:val="00D37822"/>
    <w:rsid w:val="00D37887"/>
    <w:rsid w:val="00D37C13"/>
    <w:rsid w:val="00D37DC8"/>
    <w:rsid w:val="00D37FEB"/>
    <w:rsid w:val="00D412B1"/>
    <w:rsid w:val="00D412BB"/>
    <w:rsid w:val="00D4133D"/>
    <w:rsid w:val="00D418FB"/>
    <w:rsid w:val="00D42F0C"/>
    <w:rsid w:val="00D4328C"/>
    <w:rsid w:val="00D436C8"/>
    <w:rsid w:val="00D43936"/>
    <w:rsid w:val="00D43E59"/>
    <w:rsid w:val="00D43EA0"/>
    <w:rsid w:val="00D4406F"/>
    <w:rsid w:val="00D4458E"/>
    <w:rsid w:val="00D44824"/>
    <w:rsid w:val="00D448C4"/>
    <w:rsid w:val="00D4494E"/>
    <w:rsid w:val="00D44B4D"/>
    <w:rsid w:val="00D45624"/>
    <w:rsid w:val="00D45751"/>
    <w:rsid w:val="00D45919"/>
    <w:rsid w:val="00D45957"/>
    <w:rsid w:val="00D460B6"/>
    <w:rsid w:val="00D463D3"/>
    <w:rsid w:val="00D465E9"/>
    <w:rsid w:val="00D4735B"/>
    <w:rsid w:val="00D4744F"/>
    <w:rsid w:val="00D47521"/>
    <w:rsid w:val="00D477F8"/>
    <w:rsid w:val="00D47A53"/>
    <w:rsid w:val="00D47B5D"/>
    <w:rsid w:val="00D5014D"/>
    <w:rsid w:val="00D5026A"/>
    <w:rsid w:val="00D5029C"/>
    <w:rsid w:val="00D504AF"/>
    <w:rsid w:val="00D50548"/>
    <w:rsid w:val="00D50C9B"/>
    <w:rsid w:val="00D51004"/>
    <w:rsid w:val="00D5136A"/>
    <w:rsid w:val="00D51475"/>
    <w:rsid w:val="00D51551"/>
    <w:rsid w:val="00D5159A"/>
    <w:rsid w:val="00D52F84"/>
    <w:rsid w:val="00D53027"/>
    <w:rsid w:val="00D5320D"/>
    <w:rsid w:val="00D534FC"/>
    <w:rsid w:val="00D53BEC"/>
    <w:rsid w:val="00D53E7E"/>
    <w:rsid w:val="00D543EA"/>
    <w:rsid w:val="00D5446C"/>
    <w:rsid w:val="00D5454B"/>
    <w:rsid w:val="00D557BF"/>
    <w:rsid w:val="00D558DA"/>
    <w:rsid w:val="00D55A3D"/>
    <w:rsid w:val="00D55BD2"/>
    <w:rsid w:val="00D55FFC"/>
    <w:rsid w:val="00D5602A"/>
    <w:rsid w:val="00D560DA"/>
    <w:rsid w:val="00D5648C"/>
    <w:rsid w:val="00D56864"/>
    <w:rsid w:val="00D56C85"/>
    <w:rsid w:val="00D573D0"/>
    <w:rsid w:val="00D574EC"/>
    <w:rsid w:val="00D57579"/>
    <w:rsid w:val="00D57B1B"/>
    <w:rsid w:val="00D600E2"/>
    <w:rsid w:val="00D609B8"/>
    <w:rsid w:val="00D60B3B"/>
    <w:rsid w:val="00D60BD8"/>
    <w:rsid w:val="00D6289B"/>
    <w:rsid w:val="00D62918"/>
    <w:rsid w:val="00D62FC7"/>
    <w:rsid w:val="00D63425"/>
    <w:rsid w:val="00D63503"/>
    <w:rsid w:val="00D636D1"/>
    <w:rsid w:val="00D63E12"/>
    <w:rsid w:val="00D63F84"/>
    <w:rsid w:val="00D646E4"/>
    <w:rsid w:val="00D64A55"/>
    <w:rsid w:val="00D64DE4"/>
    <w:rsid w:val="00D6523C"/>
    <w:rsid w:val="00D653F6"/>
    <w:rsid w:val="00D65572"/>
    <w:rsid w:val="00D658F6"/>
    <w:rsid w:val="00D65A8F"/>
    <w:rsid w:val="00D65B2D"/>
    <w:rsid w:val="00D65D18"/>
    <w:rsid w:val="00D663B4"/>
    <w:rsid w:val="00D66A45"/>
    <w:rsid w:val="00D66DD1"/>
    <w:rsid w:val="00D66FF2"/>
    <w:rsid w:val="00D6715F"/>
    <w:rsid w:val="00D673C6"/>
    <w:rsid w:val="00D6769B"/>
    <w:rsid w:val="00D67991"/>
    <w:rsid w:val="00D67EDA"/>
    <w:rsid w:val="00D67FED"/>
    <w:rsid w:val="00D705CB"/>
    <w:rsid w:val="00D708F0"/>
    <w:rsid w:val="00D712A5"/>
    <w:rsid w:val="00D71775"/>
    <w:rsid w:val="00D71BC0"/>
    <w:rsid w:val="00D720CC"/>
    <w:rsid w:val="00D72689"/>
    <w:rsid w:val="00D7275E"/>
    <w:rsid w:val="00D72C09"/>
    <w:rsid w:val="00D72D22"/>
    <w:rsid w:val="00D73118"/>
    <w:rsid w:val="00D735BF"/>
    <w:rsid w:val="00D735F9"/>
    <w:rsid w:val="00D7371F"/>
    <w:rsid w:val="00D73962"/>
    <w:rsid w:val="00D73C29"/>
    <w:rsid w:val="00D73E2C"/>
    <w:rsid w:val="00D73ED7"/>
    <w:rsid w:val="00D73EFC"/>
    <w:rsid w:val="00D740A5"/>
    <w:rsid w:val="00D741A2"/>
    <w:rsid w:val="00D74762"/>
    <w:rsid w:val="00D74A1D"/>
    <w:rsid w:val="00D74B62"/>
    <w:rsid w:val="00D75020"/>
    <w:rsid w:val="00D753C9"/>
    <w:rsid w:val="00D754E5"/>
    <w:rsid w:val="00D7575B"/>
    <w:rsid w:val="00D75918"/>
    <w:rsid w:val="00D75ACB"/>
    <w:rsid w:val="00D75BE4"/>
    <w:rsid w:val="00D75C7B"/>
    <w:rsid w:val="00D75DE8"/>
    <w:rsid w:val="00D75F82"/>
    <w:rsid w:val="00D76256"/>
    <w:rsid w:val="00D76321"/>
    <w:rsid w:val="00D76337"/>
    <w:rsid w:val="00D7654F"/>
    <w:rsid w:val="00D7738C"/>
    <w:rsid w:val="00D775B6"/>
    <w:rsid w:val="00D7774A"/>
    <w:rsid w:val="00D77BD1"/>
    <w:rsid w:val="00D80256"/>
    <w:rsid w:val="00D804D6"/>
    <w:rsid w:val="00D80B5A"/>
    <w:rsid w:val="00D80C1C"/>
    <w:rsid w:val="00D80F6C"/>
    <w:rsid w:val="00D810DB"/>
    <w:rsid w:val="00D8110D"/>
    <w:rsid w:val="00D8158E"/>
    <w:rsid w:val="00D81AE5"/>
    <w:rsid w:val="00D81D07"/>
    <w:rsid w:val="00D82464"/>
    <w:rsid w:val="00D8270B"/>
    <w:rsid w:val="00D827CF"/>
    <w:rsid w:val="00D82A17"/>
    <w:rsid w:val="00D82ABF"/>
    <w:rsid w:val="00D82E1F"/>
    <w:rsid w:val="00D8305B"/>
    <w:rsid w:val="00D833D6"/>
    <w:rsid w:val="00D83736"/>
    <w:rsid w:val="00D83EEA"/>
    <w:rsid w:val="00D84117"/>
    <w:rsid w:val="00D84555"/>
    <w:rsid w:val="00D84DD6"/>
    <w:rsid w:val="00D8512B"/>
    <w:rsid w:val="00D851DD"/>
    <w:rsid w:val="00D85222"/>
    <w:rsid w:val="00D85420"/>
    <w:rsid w:val="00D85500"/>
    <w:rsid w:val="00D85AB1"/>
    <w:rsid w:val="00D85B9E"/>
    <w:rsid w:val="00D866DF"/>
    <w:rsid w:val="00D8683D"/>
    <w:rsid w:val="00D869DB"/>
    <w:rsid w:val="00D86EF1"/>
    <w:rsid w:val="00D86F23"/>
    <w:rsid w:val="00D86F64"/>
    <w:rsid w:val="00D86FC7"/>
    <w:rsid w:val="00D87013"/>
    <w:rsid w:val="00D87381"/>
    <w:rsid w:val="00D87499"/>
    <w:rsid w:val="00D8753F"/>
    <w:rsid w:val="00D87753"/>
    <w:rsid w:val="00D878AE"/>
    <w:rsid w:val="00D878B7"/>
    <w:rsid w:val="00D87B0E"/>
    <w:rsid w:val="00D90F06"/>
    <w:rsid w:val="00D90FC9"/>
    <w:rsid w:val="00D91080"/>
    <w:rsid w:val="00D91482"/>
    <w:rsid w:val="00D914A9"/>
    <w:rsid w:val="00D9198E"/>
    <w:rsid w:val="00D91B37"/>
    <w:rsid w:val="00D91DB3"/>
    <w:rsid w:val="00D91FC4"/>
    <w:rsid w:val="00D93797"/>
    <w:rsid w:val="00D93A54"/>
    <w:rsid w:val="00D93DC3"/>
    <w:rsid w:val="00D93E80"/>
    <w:rsid w:val="00D94326"/>
    <w:rsid w:val="00D94369"/>
    <w:rsid w:val="00D947CF"/>
    <w:rsid w:val="00D94B33"/>
    <w:rsid w:val="00D94F01"/>
    <w:rsid w:val="00D95063"/>
    <w:rsid w:val="00D952CE"/>
    <w:rsid w:val="00D9577F"/>
    <w:rsid w:val="00D95A00"/>
    <w:rsid w:val="00D95F46"/>
    <w:rsid w:val="00D965A8"/>
    <w:rsid w:val="00D96741"/>
    <w:rsid w:val="00D968C4"/>
    <w:rsid w:val="00D96985"/>
    <w:rsid w:val="00D96FC2"/>
    <w:rsid w:val="00D9743F"/>
    <w:rsid w:val="00D975D5"/>
    <w:rsid w:val="00D977FF"/>
    <w:rsid w:val="00D97DB6"/>
    <w:rsid w:val="00DA00EB"/>
    <w:rsid w:val="00DA04BD"/>
    <w:rsid w:val="00DA168D"/>
    <w:rsid w:val="00DA1B71"/>
    <w:rsid w:val="00DA25D6"/>
    <w:rsid w:val="00DA284C"/>
    <w:rsid w:val="00DA2859"/>
    <w:rsid w:val="00DA2AB5"/>
    <w:rsid w:val="00DA38B6"/>
    <w:rsid w:val="00DA3C3C"/>
    <w:rsid w:val="00DA4235"/>
    <w:rsid w:val="00DA47BF"/>
    <w:rsid w:val="00DA48C4"/>
    <w:rsid w:val="00DA513F"/>
    <w:rsid w:val="00DA5411"/>
    <w:rsid w:val="00DA575E"/>
    <w:rsid w:val="00DA5B48"/>
    <w:rsid w:val="00DA623B"/>
    <w:rsid w:val="00DA6278"/>
    <w:rsid w:val="00DA682D"/>
    <w:rsid w:val="00DA68A7"/>
    <w:rsid w:val="00DA69EF"/>
    <w:rsid w:val="00DA6A76"/>
    <w:rsid w:val="00DA6A85"/>
    <w:rsid w:val="00DA6C0C"/>
    <w:rsid w:val="00DA7005"/>
    <w:rsid w:val="00DA74B5"/>
    <w:rsid w:val="00DA7A16"/>
    <w:rsid w:val="00DA7AD6"/>
    <w:rsid w:val="00DA7B93"/>
    <w:rsid w:val="00DA7DDD"/>
    <w:rsid w:val="00DA7FB5"/>
    <w:rsid w:val="00DB0167"/>
    <w:rsid w:val="00DB062C"/>
    <w:rsid w:val="00DB063F"/>
    <w:rsid w:val="00DB096F"/>
    <w:rsid w:val="00DB09CC"/>
    <w:rsid w:val="00DB0F6E"/>
    <w:rsid w:val="00DB0F6F"/>
    <w:rsid w:val="00DB144D"/>
    <w:rsid w:val="00DB1717"/>
    <w:rsid w:val="00DB17C8"/>
    <w:rsid w:val="00DB1BD6"/>
    <w:rsid w:val="00DB1C28"/>
    <w:rsid w:val="00DB2132"/>
    <w:rsid w:val="00DB2304"/>
    <w:rsid w:val="00DB2AE3"/>
    <w:rsid w:val="00DB2E10"/>
    <w:rsid w:val="00DB2E14"/>
    <w:rsid w:val="00DB2F95"/>
    <w:rsid w:val="00DB2FB7"/>
    <w:rsid w:val="00DB315F"/>
    <w:rsid w:val="00DB3403"/>
    <w:rsid w:val="00DB3529"/>
    <w:rsid w:val="00DB35D9"/>
    <w:rsid w:val="00DB362A"/>
    <w:rsid w:val="00DB3C65"/>
    <w:rsid w:val="00DB3CE5"/>
    <w:rsid w:val="00DB3F5D"/>
    <w:rsid w:val="00DB458F"/>
    <w:rsid w:val="00DB5108"/>
    <w:rsid w:val="00DB5B4A"/>
    <w:rsid w:val="00DB5DA6"/>
    <w:rsid w:val="00DB6427"/>
    <w:rsid w:val="00DB64E3"/>
    <w:rsid w:val="00DB6A01"/>
    <w:rsid w:val="00DB6B9E"/>
    <w:rsid w:val="00DB6BCD"/>
    <w:rsid w:val="00DB6D70"/>
    <w:rsid w:val="00DB6F66"/>
    <w:rsid w:val="00DB6F7B"/>
    <w:rsid w:val="00DB7252"/>
    <w:rsid w:val="00DB7376"/>
    <w:rsid w:val="00DB767B"/>
    <w:rsid w:val="00DB77C6"/>
    <w:rsid w:val="00DB7873"/>
    <w:rsid w:val="00DB794A"/>
    <w:rsid w:val="00DB79A9"/>
    <w:rsid w:val="00DB7C5C"/>
    <w:rsid w:val="00DB7D7C"/>
    <w:rsid w:val="00DC03EC"/>
    <w:rsid w:val="00DC0428"/>
    <w:rsid w:val="00DC090F"/>
    <w:rsid w:val="00DC0D16"/>
    <w:rsid w:val="00DC0E76"/>
    <w:rsid w:val="00DC0FD7"/>
    <w:rsid w:val="00DC10B4"/>
    <w:rsid w:val="00DC1211"/>
    <w:rsid w:val="00DC2199"/>
    <w:rsid w:val="00DC2676"/>
    <w:rsid w:val="00DC26D2"/>
    <w:rsid w:val="00DC2B6B"/>
    <w:rsid w:val="00DC2C09"/>
    <w:rsid w:val="00DC2CF2"/>
    <w:rsid w:val="00DC3658"/>
    <w:rsid w:val="00DC3C3C"/>
    <w:rsid w:val="00DC3C49"/>
    <w:rsid w:val="00DC3CCA"/>
    <w:rsid w:val="00DC4026"/>
    <w:rsid w:val="00DC45EA"/>
    <w:rsid w:val="00DC4AA7"/>
    <w:rsid w:val="00DC584A"/>
    <w:rsid w:val="00DC5990"/>
    <w:rsid w:val="00DC5BF0"/>
    <w:rsid w:val="00DC5C57"/>
    <w:rsid w:val="00DC5D1F"/>
    <w:rsid w:val="00DC6042"/>
    <w:rsid w:val="00DC60BA"/>
    <w:rsid w:val="00DC6CBD"/>
    <w:rsid w:val="00DC6E4E"/>
    <w:rsid w:val="00DC700F"/>
    <w:rsid w:val="00DC74E9"/>
    <w:rsid w:val="00DC759E"/>
    <w:rsid w:val="00DC7775"/>
    <w:rsid w:val="00DC786F"/>
    <w:rsid w:val="00DC7A31"/>
    <w:rsid w:val="00DD01F4"/>
    <w:rsid w:val="00DD03D1"/>
    <w:rsid w:val="00DD07E6"/>
    <w:rsid w:val="00DD1067"/>
    <w:rsid w:val="00DD118D"/>
    <w:rsid w:val="00DD1615"/>
    <w:rsid w:val="00DD1D40"/>
    <w:rsid w:val="00DD1E42"/>
    <w:rsid w:val="00DD22AF"/>
    <w:rsid w:val="00DD265F"/>
    <w:rsid w:val="00DD2D03"/>
    <w:rsid w:val="00DD3213"/>
    <w:rsid w:val="00DD3223"/>
    <w:rsid w:val="00DD342E"/>
    <w:rsid w:val="00DD3BAB"/>
    <w:rsid w:val="00DD43B4"/>
    <w:rsid w:val="00DD4510"/>
    <w:rsid w:val="00DD4EBC"/>
    <w:rsid w:val="00DD50C4"/>
    <w:rsid w:val="00DD577A"/>
    <w:rsid w:val="00DD57D0"/>
    <w:rsid w:val="00DD5996"/>
    <w:rsid w:val="00DD59D2"/>
    <w:rsid w:val="00DD6494"/>
    <w:rsid w:val="00DD65EC"/>
    <w:rsid w:val="00DD6722"/>
    <w:rsid w:val="00DD677C"/>
    <w:rsid w:val="00DD6B9D"/>
    <w:rsid w:val="00DD7108"/>
    <w:rsid w:val="00DD7417"/>
    <w:rsid w:val="00DD7836"/>
    <w:rsid w:val="00DD795E"/>
    <w:rsid w:val="00DE01A6"/>
    <w:rsid w:val="00DE082D"/>
    <w:rsid w:val="00DE0ADE"/>
    <w:rsid w:val="00DE0B9C"/>
    <w:rsid w:val="00DE0E4F"/>
    <w:rsid w:val="00DE0E60"/>
    <w:rsid w:val="00DE1C86"/>
    <w:rsid w:val="00DE1E06"/>
    <w:rsid w:val="00DE29EA"/>
    <w:rsid w:val="00DE34C0"/>
    <w:rsid w:val="00DE3975"/>
    <w:rsid w:val="00DE3FF0"/>
    <w:rsid w:val="00DE4381"/>
    <w:rsid w:val="00DE4570"/>
    <w:rsid w:val="00DE465B"/>
    <w:rsid w:val="00DE4951"/>
    <w:rsid w:val="00DE4E5B"/>
    <w:rsid w:val="00DE5448"/>
    <w:rsid w:val="00DE560E"/>
    <w:rsid w:val="00DE5632"/>
    <w:rsid w:val="00DE5E15"/>
    <w:rsid w:val="00DE6133"/>
    <w:rsid w:val="00DE65EE"/>
    <w:rsid w:val="00DE6775"/>
    <w:rsid w:val="00DE6818"/>
    <w:rsid w:val="00DE6C26"/>
    <w:rsid w:val="00DE6CFF"/>
    <w:rsid w:val="00DE7728"/>
    <w:rsid w:val="00DE782F"/>
    <w:rsid w:val="00DE7B28"/>
    <w:rsid w:val="00DF00BD"/>
    <w:rsid w:val="00DF090B"/>
    <w:rsid w:val="00DF09DD"/>
    <w:rsid w:val="00DF0D1F"/>
    <w:rsid w:val="00DF0EDC"/>
    <w:rsid w:val="00DF1023"/>
    <w:rsid w:val="00DF10DD"/>
    <w:rsid w:val="00DF1859"/>
    <w:rsid w:val="00DF1919"/>
    <w:rsid w:val="00DF1DB0"/>
    <w:rsid w:val="00DF2181"/>
    <w:rsid w:val="00DF2555"/>
    <w:rsid w:val="00DF2CCD"/>
    <w:rsid w:val="00DF2D0E"/>
    <w:rsid w:val="00DF2F04"/>
    <w:rsid w:val="00DF3130"/>
    <w:rsid w:val="00DF31E4"/>
    <w:rsid w:val="00DF3415"/>
    <w:rsid w:val="00DF3581"/>
    <w:rsid w:val="00DF35EB"/>
    <w:rsid w:val="00DF3842"/>
    <w:rsid w:val="00DF429C"/>
    <w:rsid w:val="00DF448C"/>
    <w:rsid w:val="00DF4950"/>
    <w:rsid w:val="00DF4CF7"/>
    <w:rsid w:val="00DF4EF6"/>
    <w:rsid w:val="00DF4F8D"/>
    <w:rsid w:val="00DF5242"/>
    <w:rsid w:val="00DF5554"/>
    <w:rsid w:val="00DF5D5A"/>
    <w:rsid w:val="00DF64E8"/>
    <w:rsid w:val="00DF6DF7"/>
    <w:rsid w:val="00DF6EB9"/>
    <w:rsid w:val="00DF703E"/>
    <w:rsid w:val="00DF7334"/>
    <w:rsid w:val="00DF734B"/>
    <w:rsid w:val="00DF78F7"/>
    <w:rsid w:val="00DF7A4E"/>
    <w:rsid w:val="00DF7EF7"/>
    <w:rsid w:val="00E00298"/>
    <w:rsid w:val="00E00827"/>
    <w:rsid w:val="00E00982"/>
    <w:rsid w:val="00E00B24"/>
    <w:rsid w:val="00E0123C"/>
    <w:rsid w:val="00E014C3"/>
    <w:rsid w:val="00E01571"/>
    <w:rsid w:val="00E0164D"/>
    <w:rsid w:val="00E01A77"/>
    <w:rsid w:val="00E01AB0"/>
    <w:rsid w:val="00E01EA0"/>
    <w:rsid w:val="00E020DD"/>
    <w:rsid w:val="00E026F0"/>
    <w:rsid w:val="00E02DA8"/>
    <w:rsid w:val="00E02F22"/>
    <w:rsid w:val="00E03551"/>
    <w:rsid w:val="00E03947"/>
    <w:rsid w:val="00E03B4A"/>
    <w:rsid w:val="00E04EC2"/>
    <w:rsid w:val="00E053C4"/>
    <w:rsid w:val="00E05541"/>
    <w:rsid w:val="00E0556A"/>
    <w:rsid w:val="00E055E7"/>
    <w:rsid w:val="00E0596F"/>
    <w:rsid w:val="00E05CA4"/>
    <w:rsid w:val="00E05D93"/>
    <w:rsid w:val="00E05E6B"/>
    <w:rsid w:val="00E06567"/>
    <w:rsid w:val="00E06FC2"/>
    <w:rsid w:val="00E07077"/>
    <w:rsid w:val="00E073FF"/>
    <w:rsid w:val="00E1014B"/>
    <w:rsid w:val="00E10306"/>
    <w:rsid w:val="00E10F9A"/>
    <w:rsid w:val="00E113C9"/>
    <w:rsid w:val="00E1157A"/>
    <w:rsid w:val="00E119C1"/>
    <w:rsid w:val="00E11D5C"/>
    <w:rsid w:val="00E12048"/>
    <w:rsid w:val="00E122CD"/>
    <w:rsid w:val="00E12A27"/>
    <w:rsid w:val="00E12C51"/>
    <w:rsid w:val="00E12CFC"/>
    <w:rsid w:val="00E12F97"/>
    <w:rsid w:val="00E13409"/>
    <w:rsid w:val="00E13910"/>
    <w:rsid w:val="00E14325"/>
    <w:rsid w:val="00E14776"/>
    <w:rsid w:val="00E1499D"/>
    <w:rsid w:val="00E1499E"/>
    <w:rsid w:val="00E14B6B"/>
    <w:rsid w:val="00E14E5D"/>
    <w:rsid w:val="00E15458"/>
    <w:rsid w:val="00E157FE"/>
    <w:rsid w:val="00E158B4"/>
    <w:rsid w:val="00E163D9"/>
    <w:rsid w:val="00E16681"/>
    <w:rsid w:val="00E166B1"/>
    <w:rsid w:val="00E168D0"/>
    <w:rsid w:val="00E16CE7"/>
    <w:rsid w:val="00E16FFD"/>
    <w:rsid w:val="00E17462"/>
    <w:rsid w:val="00E17D97"/>
    <w:rsid w:val="00E201BD"/>
    <w:rsid w:val="00E20B27"/>
    <w:rsid w:val="00E20D72"/>
    <w:rsid w:val="00E20DC7"/>
    <w:rsid w:val="00E20EB9"/>
    <w:rsid w:val="00E21026"/>
    <w:rsid w:val="00E210E5"/>
    <w:rsid w:val="00E210F0"/>
    <w:rsid w:val="00E212AC"/>
    <w:rsid w:val="00E21553"/>
    <w:rsid w:val="00E21770"/>
    <w:rsid w:val="00E21892"/>
    <w:rsid w:val="00E22460"/>
    <w:rsid w:val="00E224B0"/>
    <w:rsid w:val="00E225C8"/>
    <w:rsid w:val="00E22A2B"/>
    <w:rsid w:val="00E22B7D"/>
    <w:rsid w:val="00E23170"/>
    <w:rsid w:val="00E236B7"/>
    <w:rsid w:val="00E23A67"/>
    <w:rsid w:val="00E23AF2"/>
    <w:rsid w:val="00E244AA"/>
    <w:rsid w:val="00E24E39"/>
    <w:rsid w:val="00E24EB3"/>
    <w:rsid w:val="00E24F55"/>
    <w:rsid w:val="00E25720"/>
    <w:rsid w:val="00E25929"/>
    <w:rsid w:val="00E25B45"/>
    <w:rsid w:val="00E2655A"/>
    <w:rsid w:val="00E2659A"/>
    <w:rsid w:val="00E2704B"/>
    <w:rsid w:val="00E27379"/>
    <w:rsid w:val="00E275A4"/>
    <w:rsid w:val="00E278E6"/>
    <w:rsid w:val="00E27A57"/>
    <w:rsid w:val="00E27D04"/>
    <w:rsid w:val="00E27EE0"/>
    <w:rsid w:val="00E3024E"/>
    <w:rsid w:val="00E303A2"/>
    <w:rsid w:val="00E3052D"/>
    <w:rsid w:val="00E308AD"/>
    <w:rsid w:val="00E30DB5"/>
    <w:rsid w:val="00E31057"/>
    <w:rsid w:val="00E310AB"/>
    <w:rsid w:val="00E31983"/>
    <w:rsid w:val="00E32152"/>
    <w:rsid w:val="00E32390"/>
    <w:rsid w:val="00E32472"/>
    <w:rsid w:val="00E325C0"/>
    <w:rsid w:val="00E32A57"/>
    <w:rsid w:val="00E32DB9"/>
    <w:rsid w:val="00E33394"/>
    <w:rsid w:val="00E33558"/>
    <w:rsid w:val="00E337C5"/>
    <w:rsid w:val="00E33CC8"/>
    <w:rsid w:val="00E33D0F"/>
    <w:rsid w:val="00E33E3A"/>
    <w:rsid w:val="00E33F13"/>
    <w:rsid w:val="00E34AD0"/>
    <w:rsid w:val="00E35438"/>
    <w:rsid w:val="00E35B31"/>
    <w:rsid w:val="00E3656C"/>
    <w:rsid w:val="00E367AB"/>
    <w:rsid w:val="00E368F5"/>
    <w:rsid w:val="00E36903"/>
    <w:rsid w:val="00E36A24"/>
    <w:rsid w:val="00E36B50"/>
    <w:rsid w:val="00E36C7F"/>
    <w:rsid w:val="00E36D03"/>
    <w:rsid w:val="00E36E8E"/>
    <w:rsid w:val="00E36E92"/>
    <w:rsid w:val="00E36F8B"/>
    <w:rsid w:val="00E37483"/>
    <w:rsid w:val="00E37999"/>
    <w:rsid w:val="00E37AB8"/>
    <w:rsid w:val="00E37F7F"/>
    <w:rsid w:val="00E403FD"/>
    <w:rsid w:val="00E404EA"/>
    <w:rsid w:val="00E40787"/>
    <w:rsid w:val="00E40B2E"/>
    <w:rsid w:val="00E41191"/>
    <w:rsid w:val="00E413D1"/>
    <w:rsid w:val="00E41553"/>
    <w:rsid w:val="00E41956"/>
    <w:rsid w:val="00E41A70"/>
    <w:rsid w:val="00E41E72"/>
    <w:rsid w:val="00E431EF"/>
    <w:rsid w:val="00E434D2"/>
    <w:rsid w:val="00E436AF"/>
    <w:rsid w:val="00E438D3"/>
    <w:rsid w:val="00E43EE4"/>
    <w:rsid w:val="00E43FFA"/>
    <w:rsid w:val="00E44601"/>
    <w:rsid w:val="00E44932"/>
    <w:rsid w:val="00E44DB3"/>
    <w:rsid w:val="00E44EB2"/>
    <w:rsid w:val="00E45070"/>
    <w:rsid w:val="00E4538D"/>
    <w:rsid w:val="00E456BC"/>
    <w:rsid w:val="00E4572B"/>
    <w:rsid w:val="00E458F8"/>
    <w:rsid w:val="00E45EC1"/>
    <w:rsid w:val="00E462A3"/>
    <w:rsid w:val="00E46605"/>
    <w:rsid w:val="00E468AF"/>
    <w:rsid w:val="00E4692E"/>
    <w:rsid w:val="00E46D8F"/>
    <w:rsid w:val="00E470B6"/>
    <w:rsid w:val="00E505C7"/>
    <w:rsid w:val="00E506D5"/>
    <w:rsid w:val="00E50AC7"/>
    <w:rsid w:val="00E50BFF"/>
    <w:rsid w:val="00E50EAA"/>
    <w:rsid w:val="00E50FC4"/>
    <w:rsid w:val="00E51146"/>
    <w:rsid w:val="00E51359"/>
    <w:rsid w:val="00E514A9"/>
    <w:rsid w:val="00E514D3"/>
    <w:rsid w:val="00E519A9"/>
    <w:rsid w:val="00E51A3A"/>
    <w:rsid w:val="00E51BE0"/>
    <w:rsid w:val="00E51C45"/>
    <w:rsid w:val="00E51D35"/>
    <w:rsid w:val="00E52078"/>
    <w:rsid w:val="00E5212B"/>
    <w:rsid w:val="00E5245B"/>
    <w:rsid w:val="00E52722"/>
    <w:rsid w:val="00E52781"/>
    <w:rsid w:val="00E5284A"/>
    <w:rsid w:val="00E52F63"/>
    <w:rsid w:val="00E52F7C"/>
    <w:rsid w:val="00E530F8"/>
    <w:rsid w:val="00E53638"/>
    <w:rsid w:val="00E53931"/>
    <w:rsid w:val="00E53936"/>
    <w:rsid w:val="00E5434C"/>
    <w:rsid w:val="00E54A73"/>
    <w:rsid w:val="00E54BCB"/>
    <w:rsid w:val="00E54BCD"/>
    <w:rsid w:val="00E54DBE"/>
    <w:rsid w:val="00E54E46"/>
    <w:rsid w:val="00E55057"/>
    <w:rsid w:val="00E55A60"/>
    <w:rsid w:val="00E55E2F"/>
    <w:rsid w:val="00E563CB"/>
    <w:rsid w:val="00E565B5"/>
    <w:rsid w:val="00E56AA9"/>
    <w:rsid w:val="00E56CC7"/>
    <w:rsid w:val="00E56F69"/>
    <w:rsid w:val="00E57017"/>
    <w:rsid w:val="00E57369"/>
    <w:rsid w:val="00E57704"/>
    <w:rsid w:val="00E57976"/>
    <w:rsid w:val="00E57DD6"/>
    <w:rsid w:val="00E60440"/>
    <w:rsid w:val="00E60B18"/>
    <w:rsid w:val="00E60CD3"/>
    <w:rsid w:val="00E60D0E"/>
    <w:rsid w:val="00E60D44"/>
    <w:rsid w:val="00E60DD8"/>
    <w:rsid w:val="00E61880"/>
    <w:rsid w:val="00E619A2"/>
    <w:rsid w:val="00E61D83"/>
    <w:rsid w:val="00E620FB"/>
    <w:rsid w:val="00E62199"/>
    <w:rsid w:val="00E62221"/>
    <w:rsid w:val="00E63200"/>
    <w:rsid w:val="00E63329"/>
    <w:rsid w:val="00E636D7"/>
    <w:rsid w:val="00E64A09"/>
    <w:rsid w:val="00E65694"/>
    <w:rsid w:val="00E656EF"/>
    <w:rsid w:val="00E65B36"/>
    <w:rsid w:val="00E65E91"/>
    <w:rsid w:val="00E66127"/>
    <w:rsid w:val="00E661BA"/>
    <w:rsid w:val="00E669D6"/>
    <w:rsid w:val="00E66B64"/>
    <w:rsid w:val="00E67558"/>
    <w:rsid w:val="00E67653"/>
    <w:rsid w:val="00E67B70"/>
    <w:rsid w:val="00E67BC1"/>
    <w:rsid w:val="00E67DE7"/>
    <w:rsid w:val="00E67EBE"/>
    <w:rsid w:val="00E7045A"/>
    <w:rsid w:val="00E7047C"/>
    <w:rsid w:val="00E70B0A"/>
    <w:rsid w:val="00E715BF"/>
    <w:rsid w:val="00E71782"/>
    <w:rsid w:val="00E71ACB"/>
    <w:rsid w:val="00E71C75"/>
    <w:rsid w:val="00E720F3"/>
    <w:rsid w:val="00E72248"/>
    <w:rsid w:val="00E725D4"/>
    <w:rsid w:val="00E72741"/>
    <w:rsid w:val="00E72994"/>
    <w:rsid w:val="00E729A2"/>
    <w:rsid w:val="00E729B2"/>
    <w:rsid w:val="00E73080"/>
    <w:rsid w:val="00E73351"/>
    <w:rsid w:val="00E7368B"/>
    <w:rsid w:val="00E73A44"/>
    <w:rsid w:val="00E73E58"/>
    <w:rsid w:val="00E73E90"/>
    <w:rsid w:val="00E74158"/>
    <w:rsid w:val="00E742C3"/>
    <w:rsid w:val="00E74981"/>
    <w:rsid w:val="00E74F1B"/>
    <w:rsid w:val="00E751A5"/>
    <w:rsid w:val="00E75435"/>
    <w:rsid w:val="00E7561B"/>
    <w:rsid w:val="00E75F18"/>
    <w:rsid w:val="00E7624E"/>
    <w:rsid w:val="00E76AE5"/>
    <w:rsid w:val="00E76C16"/>
    <w:rsid w:val="00E76E6C"/>
    <w:rsid w:val="00E7713C"/>
    <w:rsid w:val="00E771A4"/>
    <w:rsid w:val="00E77484"/>
    <w:rsid w:val="00E7777C"/>
    <w:rsid w:val="00E8032B"/>
    <w:rsid w:val="00E8068F"/>
    <w:rsid w:val="00E80BDE"/>
    <w:rsid w:val="00E81F06"/>
    <w:rsid w:val="00E8240A"/>
    <w:rsid w:val="00E8256B"/>
    <w:rsid w:val="00E825EF"/>
    <w:rsid w:val="00E829E0"/>
    <w:rsid w:val="00E82CCC"/>
    <w:rsid w:val="00E82EC6"/>
    <w:rsid w:val="00E8312F"/>
    <w:rsid w:val="00E83264"/>
    <w:rsid w:val="00E838E5"/>
    <w:rsid w:val="00E83CE8"/>
    <w:rsid w:val="00E83F11"/>
    <w:rsid w:val="00E84456"/>
    <w:rsid w:val="00E845C2"/>
    <w:rsid w:val="00E84820"/>
    <w:rsid w:val="00E84CA3"/>
    <w:rsid w:val="00E84F7C"/>
    <w:rsid w:val="00E851AF"/>
    <w:rsid w:val="00E852ED"/>
    <w:rsid w:val="00E853B2"/>
    <w:rsid w:val="00E8587E"/>
    <w:rsid w:val="00E85910"/>
    <w:rsid w:val="00E85A30"/>
    <w:rsid w:val="00E85F5C"/>
    <w:rsid w:val="00E86072"/>
    <w:rsid w:val="00E861E8"/>
    <w:rsid w:val="00E8637C"/>
    <w:rsid w:val="00E86559"/>
    <w:rsid w:val="00E86891"/>
    <w:rsid w:val="00E86A99"/>
    <w:rsid w:val="00E86DAA"/>
    <w:rsid w:val="00E87096"/>
    <w:rsid w:val="00E87381"/>
    <w:rsid w:val="00E87471"/>
    <w:rsid w:val="00E87672"/>
    <w:rsid w:val="00E87878"/>
    <w:rsid w:val="00E87B02"/>
    <w:rsid w:val="00E902A3"/>
    <w:rsid w:val="00E9072F"/>
    <w:rsid w:val="00E910D1"/>
    <w:rsid w:val="00E911AD"/>
    <w:rsid w:val="00E913EB"/>
    <w:rsid w:val="00E91404"/>
    <w:rsid w:val="00E9176A"/>
    <w:rsid w:val="00E91AA9"/>
    <w:rsid w:val="00E91D49"/>
    <w:rsid w:val="00E91DD9"/>
    <w:rsid w:val="00E91E69"/>
    <w:rsid w:val="00E92073"/>
    <w:rsid w:val="00E920F2"/>
    <w:rsid w:val="00E923FA"/>
    <w:rsid w:val="00E9289C"/>
    <w:rsid w:val="00E929FD"/>
    <w:rsid w:val="00E92D49"/>
    <w:rsid w:val="00E9338D"/>
    <w:rsid w:val="00E93514"/>
    <w:rsid w:val="00E939BD"/>
    <w:rsid w:val="00E93B81"/>
    <w:rsid w:val="00E943C8"/>
    <w:rsid w:val="00E9480B"/>
    <w:rsid w:val="00E958B0"/>
    <w:rsid w:val="00E95E82"/>
    <w:rsid w:val="00E9628F"/>
    <w:rsid w:val="00E965B4"/>
    <w:rsid w:val="00E96699"/>
    <w:rsid w:val="00E96BF5"/>
    <w:rsid w:val="00E96DD5"/>
    <w:rsid w:val="00E97014"/>
    <w:rsid w:val="00E975EA"/>
    <w:rsid w:val="00E97860"/>
    <w:rsid w:val="00E979C7"/>
    <w:rsid w:val="00E97C66"/>
    <w:rsid w:val="00E97E78"/>
    <w:rsid w:val="00E97F94"/>
    <w:rsid w:val="00EA0026"/>
    <w:rsid w:val="00EA0153"/>
    <w:rsid w:val="00EA0725"/>
    <w:rsid w:val="00EA08E2"/>
    <w:rsid w:val="00EA09FD"/>
    <w:rsid w:val="00EA1065"/>
    <w:rsid w:val="00EA125A"/>
    <w:rsid w:val="00EA1449"/>
    <w:rsid w:val="00EA19EB"/>
    <w:rsid w:val="00EA1A07"/>
    <w:rsid w:val="00EA1F5C"/>
    <w:rsid w:val="00EA1FF7"/>
    <w:rsid w:val="00EA2670"/>
    <w:rsid w:val="00EA2CA2"/>
    <w:rsid w:val="00EA2CEE"/>
    <w:rsid w:val="00EA39D5"/>
    <w:rsid w:val="00EA3A40"/>
    <w:rsid w:val="00EA3AD8"/>
    <w:rsid w:val="00EA41FC"/>
    <w:rsid w:val="00EA43AF"/>
    <w:rsid w:val="00EA4FAC"/>
    <w:rsid w:val="00EA5379"/>
    <w:rsid w:val="00EA544C"/>
    <w:rsid w:val="00EA5886"/>
    <w:rsid w:val="00EA5A50"/>
    <w:rsid w:val="00EA5EDD"/>
    <w:rsid w:val="00EA6672"/>
    <w:rsid w:val="00EA68D1"/>
    <w:rsid w:val="00EA6A74"/>
    <w:rsid w:val="00EA6B9F"/>
    <w:rsid w:val="00EA7415"/>
    <w:rsid w:val="00EA7739"/>
    <w:rsid w:val="00EB073B"/>
    <w:rsid w:val="00EB0CF8"/>
    <w:rsid w:val="00EB103C"/>
    <w:rsid w:val="00EB1226"/>
    <w:rsid w:val="00EB18C5"/>
    <w:rsid w:val="00EB20F3"/>
    <w:rsid w:val="00EB2212"/>
    <w:rsid w:val="00EB2D9A"/>
    <w:rsid w:val="00EB36D6"/>
    <w:rsid w:val="00EB37DE"/>
    <w:rsid w:val="00EB3812"/>
    <w:rsid w:val="00EB3A81"/>
    <w:rsid w:val="00EB411A"/>
    <w:rsid w:val="00EB427D"/>
    <w:rsid w:val="00EB4456"/>
    <w:rsid w:val="00EB46EF"/>
    <w:rsid w:val="00EB499A"/>
    <w:rsid w:val="00EB4A4B"/>
    <w:rsid w:val="00EB5CB2"/>
    <w:rsid w:val="00EB6B44"/>
    <w:rsid w:val="00EB7680"/>
    <w:rsid w:val="00EB77F9"/>
    <w:rsid w:val="00EB7944"/>
    <w:rsid w:val="00EB7CD1"/>
    <w:rsid w:val="00EB7F4E"/>
    <w:rsid w:val="00EB7F60"/>
    <w:rsid w:val="00EB7F68"/>
    <w:rsid w:val="00EC052A"/>
    <w:rsid w:val="00EC0A28"/>
    <w:rsid w:val="00EC0CD2"/>
    <w:rsid w:val="00EC0E5C"/>
    <w:rsid w:val="00EC1610"/>
    <w:rsid w:val="00EC178A"/>
    <w:rsid w:val="00EC1795"/>
    <w:rsid w:val="00EC183B"/>
    <w:rsid w:val="00EC18C2"/>
    <w:rsid w:val="00EC1A14"/>
    <w:rsid w:val="00EC1AF4"/>
    <w:rsid w:val="00EC20FB"/>
    <w:rsid w:val="00EC23BB"/>
    <w:rsid w:val="00EC2A20"/>
    <w:rsid w:val="00EC2E65"/>
    <w:rsid w:val="00EC30E5"/>
    <w:rsid w:val="00EC3264"/>
    <w:rsid w:val="00EC35A3"/>
    <w:rsid w:val="00EC3A76"/>
    <w:rsid w:val="00EC3D82"/>
    <w:rsid w:val="00EC47EE"/>
    <w:rsid w:val="00EC4A29"/>
    <w:rsid w:val="00EC4C1C"/>
    <w:rsid w:val="00EC5192"/>
    <w:rsid w:val="00EC51B3"/>
    <w:rsid w:val="00EC5268"/>
    <w:rsid w:val="00EC5FA9"/>
    <w:rsid w:val="00EC67E0"/>
    <w:rsid w:val="00EC6E48"/>
    <w:rsid w:val="00EC6E4F"/>
    <w:rsid w:val="00EC6ECE"/>
    <w:rsid w:val="00EC7203"/>
    <w:rsid w:val="00EC739D"/>
    <w:rsid w:val="00EC75A7"/>
    <w:rsid w:val="00EC75E7"/>
    <w:rsid w:val="00EC7653"/>
    <w:rsid w:val="00EC7883"/>
    <w:rsid w:val="00EC7BA1"/>
    <w:rsid w:val="00EC7BBF"/>
    <w:rsid w:val="00ED0482"/>
    <w:rsid w:val="00ED05DD"/>
    <w:rsid w:val="00ED06B8"/>
    <w:rsid w:val="00ED115A"/>
    <w:rsid w:val="00ED119D"/>
    <w:rsid w:val="00ED13E9"/>
    <w:rsid w:val="00ED157C"/>
    <w:rsid w:val="00ED1AA5"/>
    <w:rsid w:val="00ED1CBF"/>
    <w:rsid w:val="00ED1E1F"/>
    <w:rsid w:val="00ED1F34"/>
    <w:rsid w:val="00ED20B3"/>
    <w:rsid w:val="00ED2152"/>
    <w:rsid w:val="00ED2A2A"/>
    <w:rsid w:val="00ED2B90"/>
    <w:rsid w:val="00ED2CA9"/>
    <w:rsid w:val="00ED35B6"/>
    <w:rsid w:val="00ED39DA"/>
    <w:rsid w:val="00ED3D1F"/>
    <w:rsid w:val="00ED3DE6"/>
    <w:rsid w:val="00ED3E56"/>
    <w:rsid w:val="00ED4166"/>
    <w:rsid w:val="00ED431A"/>
    <w:rsid w:val="00ED4393"/>
    <w:rsid w:val="00ED45C2"/>
    <w:rsid w:val="00ED4874"/>
    <w:rsid w:val="00ED4E86"/>
    <w:rsid w:val="00ED52E8"/>
    <w:rsid w:val="00ED558F"/>
    <w:rsid w:val="00ED58FB"/>
    <w:rsid w:val="00ED5AAF"/>
    <w:rsid w:val="00ED5D6F"/>
    <w:rsid w:val="00ED5E7F"/>
    <w:rsid w:val="00ED6208"/>
    <w:rsid w:val="00ED622A"/>
    <w:rsid w:val="00ED71F1"/>
    <w:rsid w:val="00ED72B8"/>
    <w:rsid w:val="00ED734E"/>
    <w:rsid w:val="00ED73AB"/>
    <w:rsid w:val="00ED73C0"/>
    <w:rsid w:val="00ED775D"/>
    <w:rsid w:val="00ED795E"/>
    <w:rsid w:val="00ED7BBF"/>
    <w:rsid w:val="00EE01F1"/>
    <w:rsid w:val="00EE02D0"/>
    <w:rsid w:val="00EE0480"/>
    <w:rsid w:val="00EE050C"/>
    <w:rsid w:val="00EE078B"/>
    <w:rsid w:val="00EE1093"/>
    <w:rsid w:val="00EE1351"/>
    <w:rsid w:val="00EE14C0"/>
    <w:rsid w:val="00EE1B3B"/>
    <w:rsid w:val="00EE25C0"/>
    <w:rsid w:val="00EE2FC6"/>
    <w:rsid w:val="00EE36A9"/>
    <w:rsid w:val="00EE3A92"/>
    <w:rsid w:val="00EE3C5C"/>
    <w:rsid w:val="00EE3CA5"/>
    <w:rsid w:val="00EE3E9F"/>
    <w:rsid w:val="00EE4021"/>
    <w:rsid w:val="00EE4415"/>
    <w:rsid w:val="00EE4AF0"/>
    <w:rsid w:val="00EE50C3"/>
    <w:rsid w:val="00EE5D02"/>
    <w:rsid w:val="00EE5E6E"/>
    <w:rsid w:val="00EE5E8C"/>
    <w:rsid w:val="00EE5FCE"/>
    <w:rsid w:val="00EE630F"/>
    <w:rsid w:val="00EE6914"/>
    <w:rsid w:val="00EE71B5"/>
    <w:rsid w:val="00EE7242"/>
    <w:rsid w:val="00EE72F8"/>
    <w:rsid w:val="00EE733E"/>
    <w:rsid w:val="00EE763F"/>
    <w:rsid w:val="00EE7950"/>
    <w:rsid w:val="00EE7CEE"/>
    <w:rsid w:val="00EE7F91"/>
    <w:rsid w:val="00EF007D"/>
    <w:rsid w:val="00EF0157"/>
    <w:rsid w:val="00EF0232"/>
    <w:rsid w:val="00EF0289"/>
    <w:rsid w:val="00EF0391"/>
    <w:rsid w:val="00EF089D"/>
    <w:rsid w:val="00EF0AD4"/>
    <w:rsid w:val="00EF0DD4"/>
    <w:rsid w:val="00EF1269"/>
    <w:rsid w:val="00EF143F"/>
    <w:rsid w:val="00EF168F"/>
    <w:rsid w:val="00EF1823"/>
    <w:rsid w:val="00EF191D"/>
    <w:rsid w:val="00EF1B01"/>
    <w:rsid w:val="00EF1DD0"/>
    <w:rsid w:val="00EF2267"/>
    <w:rsid w:val="00EF23FB"/>
    <w:rsid w:val="00EF251E"/>
    <w:rsid w:val="00EF2820"/>
    <w:rsid w:val="00EF294A"/>
    <w:rsid w:val="00EF29AB"/>
    <w:rsid w:val="00EF3245"/>
    <w:rsid w:val="00EF341D"/>
    <w:rsid w:val="00EF362D"/>
    <w:rsid w:val="00EF3F8F"/>
    <w:rsid w:val="00EF4311"/>
    <w:rsid w:val="00EF48A2"/>
    <w:rsid w:val="00EF55C1"/>
    <w:rsid w:val="00EF573F"/>
    <w:rsid w:val="00EF5927"/>
    <w:rsid w:val="00EF5B48"/>
    <w:rsid w:val="00EF5FA7"/>
    <w:rsid w:val="00EF6A6E"/>
    <w:rsid w:val="00EF73EB"/>
    <w:rsid w:val="00EF7924"/>
    <w:rsid w:val="00F00251"/>
    <w:rsid w:val="00F00365"/>
    <w:rsid w:val="00F0064D"/>
    <w:rsid w:val="00F011AB"/>
    <w:rsid w:val="00F012E3"/>
    <w:rsid w:val="00F017F0"/>
    <w:rsid w:val="00F019B7"/>
    <w:rsid w:val="00F019B9"/>
    <w:rsid w:val="00F01BE7"/>
    <w:rsid w:val="00F01FCF"/>
    <w:rsid w:val="00F02204"/>
    <w:rsid w:val="00F02209"/>
    <w:rsid w:val="00F027A2"/>
    <w:rsid w:val="00F02C51"/>
    <w:rsid w:val="00F03368"/>
    <w:rsid w:val="00F0363B"/>
    <w:rsid w:val="00F03734"/>
    <w:rsid w:val="00F03A7A"/>
    <w:rsid w:val="00F03E31"/>
    <w:rsid w:val="00F041F1"/>
    <w:rsid w:val="00F04875"/>
    <w:rsid w:val="00F0495D"/>
    <w:rsid w:val="00F04A76"/>
    <w:rsid w:val="00F04B51"/>
    <w:rsid w:val="00F04F11"/>
    <w:rsid w:val="00F0547C"/>
    <w:rsid w:val="00F05B65"/>
    <w:rsid w:val="00F05E78"/>
    <w:rsid w:val="00F060AD"/>
    <w:rsid w:val="00F066B4"/>
    <w:rsid w:val="00F0692A"/>
    <w:rsid w:val="00F06EB6"/>
    <w:rsid w:val="00F070C2"/>
    <w:rsid w:val="00F0726B"/>
    <w:rsid w:val="00F07290"/>
    <w:rsid w:val="00F07331"/>
    <w:rsid w:val="00F07552"/>
    <w:rsid w:val="00F07A7E"/>
    <w:rsid w:val="00F1087C"/>
    <w:rsid w:val="00F10A0F"/>
    <w:rsid w:val="00F10CD6"/>
    <w:rsid w:val="00F10D4B"/>
    <w:rsid w:val="00F10DA1"/>
    <w:rsid w:val="00F10E3F"/>
    <w:rsid w:val="00F11365"/>
    <w:rsid w:val="00F115AD"/>
    <w:rsid w:val="00F11761"/>
    <w:rsid w:val="00F11AFF"/>
    <w:rsid w:val="00F11FE1"/>
    <w:rsid w:val="00F1220A"/>
    <w:rsid w:val="00F1247F"/>
    <w:rsid w:val="00F124C2"/>
    <w:rsid w:val="00F126E4"/>
    <w:rsid w:val="00F12819"/>
    <w:rsid w:val="00F12879"/>
    <w:rsid w:val="00F12D45"/>
    <w:rsid w:val="00F130D3"/>
    <w:rsid w:val="00F13274"/>
    <w:rsid w:val="00F13BFA"/>
    <w:rsid w:val="00F13CCB"/>
    <w:rsid w:val="00F140F7"/>
    <w:rsid w:val="00F142FC"/>
    <w:rsid w:val="00F145D6"/>
    <w:rsid w:val="00F1500B"/>
    <w:rsid w:val="00F15150"/>
    <w:rsid w:val="00F159F5"/>
    <w:rsid w:val="00F15E96"/>
    <w:rsid w:val="00F15F1E"/>
    <w:rsid w:val="00F161BB"/>
    <w:rsid w:val="00F164F4"/>
    <w:rsid w:val="00F16537"/>
    <w:rsid w:val="00F16AFC"/>
    <w:rsid w:val="00F16F44"/>
    <w:rsid w:val="00F17082"/>
    <w:rsid w:val="00F172F1"/>
    <w:rsid w:val="00F17792"/>
    <w:rsid w:val="00F1797C"/>
    <w:rsid w:val="00F17F87"/>
    <w:rsid w:val="00F20681"/>
    <w:rsid w:val="00F2078F"/>
    <w:rsid w:val="00F20DD4"/>
    <w:rsid w:val="00F2142C"/>
    <w:rsid w:val="00F214B6"/>
    <w:rsid w:val="00F21690"/>
    <w:rsid w:val="00F21962"/>
    <w:rsid w:val="00F21A36"/>
    <w:rsid w:val="00F21DB5"/>
    <w:rsid w:val="00F2216C"/>
    <w:rsid w:val="00F221CE"/>
    <w:rsid w:val="00F2223F"/>
    <w:rsid w:val="00F233D9"/>
    <w:rsid w:val="00F23A89"/>
    <w:rsid w:val="00F23E4A"/>
    <w:rsid w:val="00F23F42"/>
    <w:rsid w:val="00F245EA"/>
    <w:rsid w:val="00F2464A"/>
    <w:rsid w:val="00F24774"/>
    <w:rsid w:val="00F2502B"/>
    <w:rsid w:val="00F25258"/>
    <w:rsid w:val="00F25420"/>
    <w:rsid w:val="00F255D2"/>
    <w:rsid w:val="00F25886"/>
    <w:rsid w:val="00F263F7"/>
    <w:rsid w:val="00F26639"/>
    <w:rsid w:val="00F26F32"/>
    <w:rsid w:val="00F26F44"/>
    <w:rsid w:val="00F272AF"/>
    <w:rsid w:val="00F274A1"/>
    <w:rsid w:val="00F279B8"/>
    <w:rsid w:val="00F27E02"/>
    <w:rsid w:val="00F30808"/>
    <w:rsid w:val="00F30AA8"/>
    <w:rsid w:val="00F31220"/>
    <w:rsid w:val="00F317A9"/>
    <w:rsid w:val="00F318E8"/>
    <w:rsid w:val="00F31DEF"/>
    <w:rsid w:val="00F321C8"/>
    <w:rsid w:val="00F32E06"/>
    <w:rsid w:val="00F33595"/>
    <w:rsid w:val="00F3389E"/>
    <w:rsid w:val="00F339EA"/>
    <w:rsid w:val="00F33F19"/>
    <w:rsid w:val="00F3435B"/>
    <w:rsid w:val="00F3456C"/>
    <w:rsid w:val="00F346DA"/>
    <w:rsid w:val="00F34DA4"/>
    <w:rsid w:val="00F34E45"/>
    <w:rsid w:val="00F35243"/>
    <w:rsid w:val="00F3533E"/>
    <w:rsid w:val="00F354DC"/>
    <w:rsid w:val="00F355F0"/>
    <w:rsid w:val="00F357F5"/>
    <w:rsid w:val="00F359EF"/>
    <w:rsid w:val="00F35A3E"/>
    <w:rsid w:val="00F35FB7"/>
    <w:rsid w:val="00F36463"/>
    <w:rsid w:val="00F36C28"/>
    <w:rsid w:val="00F37312"/>
    <w:rsid w:val="00F3744C"/>
    <w:rsid w:val="00F375D4"/>
    <w:rsid w:val="00F3775F"/>
    <w:rsid w:val="00F37B74"/>
    <w:rsid w:val="00F37E3D"/>
    <w:rsid w:val="00F40157"/>
    <w:rsid w:val="00F4030F"/>
    <w:rsid w:val="00F408F6"/>
    <w:rsid w:val="00F409EB"/>
    <w:rsid w:val="00F40AC8"/>
    <w:rsid w:val="00F4127F"/>
    <w:rsid w:val="00F41E19"/>
    <w:rsid w:val="00F41E2E"/>
    <w:rsid w:val="00F438B0"/>
    <w:rsid w:val="00F43C84"/>
    <w:rsid w:val="00F4409F"/>
    <w:rsid w:val="00F44158"/>
    <w:rsid w:val="00F4489A"/>
    <w:rsid w:val="00F44BEA"/>
    <w:rsid w:val="00F44DAF"/>
    <w:rsid w:val="00F45398"/>
    <w:rsid w:val="00F45707"/>
    <w:rsid w:val="00F45ECF"/>
    <w:rsid w:val="00F45EF1"/>
    <w:rsid w:val="00F46B39"/>
    <w:rsid w:val="00F47187"/>
    <w:rsid w:val="00F47637"/>
    <w:rsid w:val="00F4763D"/>
    <w:rsid w:val="00F477E0"/>
    <w:rsid w:val="00F47FAA"/>
    <w:rsid w:val="00F47FB3"/>
    <w:rsid w:val="00F504A9"/>
    <w:rsid w:val="00F504BB"/>
    <w:rsid w:val="00F504CD"/>
    <w:rsid w:val="00F50B04"/>
    <w:rsid w:val="00F50D2E"/>
    <w:rsid w:val="00F511D1"/>
    <w:rsid w:val="00F51201"/>
    <w:rsid w:val="00F517C8"/>
    <w:rsid w:val="00F51A04"/>
    <w:rsid w:val="00F51E86"/>
    <w:rsid w:val="00F51EEE"/>
    <w:rsid w:val="00F5223C"/>
    <w:rsid w:val="00F52297"/>
    <w:rsid w:val="00F528EA"/>
    <w:rsid w:val="00F52CB6"/>
    <w:rsid w:val="00F53232"/>
    <w:rsid w:val="00F53724"/>
    <w:rsid w:val="00F53806"/>
    <w:rsid w:val="00F53B37"/>
    <w:rsid w:val="00F53EBC"/>
    <w:rsid w:val="00F5433E"/>
    <w:rsid w:val="00F543DE"/>
    <w:rsid w:val="00F544CC"/>
    <w:rsid w:val="00F54550"/>
    <w:rsid w:val="00F546EC"/>
    <w:rsid w:val="00F54C4E"/>
    <w:rsid w:val="00F54CFB"/>
    <w:rsid w:val="00F5534F"/>
    <w:rsid w:val="00F55B1A"/>
    <w:rsid w:val="00F55CA0"/>
    <w:rsid w:val="00F56096"/>
    <w:rsid w:val="00F56218"/>
    <w:rsid w:val="00F564A9"/>
    <w:rsid w:val="00F569FA"/>
    <w:rsid w:val="00F5731D"/>
    <w:rsid w:val="00F57B49"/>
    <w:rsid w:val="00F57EF0"/>
    <w:rsid w:val="00F60041"/>
    <w:rsid w:val="00F602F1"/>
    <w:rsid w:val="00F60543"/>
    <w:rsid w:val="00F6080A"/>
    <w:rsid w:val="00F612F7"/>
    <w:rsid w:val="00F61BC4"/>
    <w:rsid w:val="00F61E50"/>
    <w:rsid w:val="00F6281F"/>
    <w:rsid w:val="00F62A8A"/>
    <w:rsid w:val="00F62D51"/>
    <w:rsid w:val="00F62FC1"/>
    <w:rsid w:val="00F6323F"/>
    <w:rsid w:val="00F634F6"/>
    <w:rsid w:val="00F6362A"/>
    <w:rsid w:val="00F636F3"/>
    <w:rsid w:val="00F639D5"/>
    <w:rsid w:val="00F63DDC"/>
    <w:rsid w:val="00F6477C"/>
    <w:rsid w:val="00F6528D"/>
    <w:rsid w:val="00F6529E"/>
    <w:rsid w:val="00F6569B"/>
    <w:rsid w:val="00F656E4"/>
    <w:rsid w:val="00F65709"/>
    <w:rsid w:val="00F65809"/>
    <w:rsid w:val="00F6596C"/>
    <w:rsid w:val="00F66050"/>
    <w:rsid w:val="00F66065"/>
    <w:rsid w:val="00F6631B"/>
    <w:rsid w:val="00F66A52"/>
    <w:rsid w:val="00F67492"/>
    <w:rsid w:val="00F674D4"/>
    <w:rsid w:val="00F67552"/>
    <w:rsid w:val="00F6765A"/>
    <w:rsid w:val="00F67667"/>
    <w:rsid w:val="00F6783F"/>
    <w:rsid w:val="00F70036"/>
    <w:rsid w:val="00F71060"/>
    <w:rsid w:val="00F710EF"/>
    <w:rsid w:val="00F71556"/>
    <w:rsid w:val="00F7198B"/>
    <w:rsid w:val="00F71A90"/>
    <w:rsid w:val="00F71B11"/>
    <w:rsid w:val="00F72CD7"/>
    <w:rsid w:val="00F72E76"/>
    <w:rsid w:val="00F7307A"/>
    <w:rsid w:val="00F7320B"/>
    <w:rsid w:val="00F737AD"/>
    <w:rsid w:val="00F73BED"/>
    <w:rsid w:val="00F746B6"/>
    <w:rsid w:val="00F74A16"/>
    <w:rsid w:val="00F750B9"/>
    <w:rsid w:val="00F753F0"/>
    <w:rsid w:val="00F760F4"/>
    <w:rsid w:val="00F762BA"/>
    <w:rsid w:val="00F764C5"/>
    <w:rsid w:val="00F76BDF"/>
    <w:rsid w:val="00F7788C"/>
    <w:rsid w:val="00F8005E"/>
    <w:rsid w:val="00F801D9"/>
    <w:rsid w:val="00F80357"/>
    <w:rsid w:val="00F804A9"/>
    <w:rsid w:val="00F80EF9"/>
    <w:rsid w:val="00F81174"/>
    <w:rsid w:val="00F81615"/>
    <w:rsid w:val="00F81737"/>
    <w:rsid w:val="00F8189A"/>
    <w:rsid w:val="00F81939"/>
    <w:rsid w:val="00F81D22"/>
    <w:rsid w:val="00F81DE7"/>
    <w:rsid w:val="00F82E4C"/>
    <w:rsid w:val="00F8325D"/>
    <w:rsid w:val="00F833D4"/>
    <w:rsid w:val="00F8345D"/>
    <w:rsid w:val="00F834EF"/>
    <w:rsid w:val="00F83C48"/>
    <w:rsid w:val="00F83CED"/>
    <w:rsid w:val="00F83F3B"/>
    <w:rsid w:val="00F843A8"/>
    <w:rsid w:val="00F8477E"/>
    <w:rsid w:val="00F84AA7"/>
    <w:rsid w:val="00F84BB5"/>
    <w:rsid w:val="00F84D45"/>
    <w:rsid w:val="00F84FBD"/>
    <w:rsid w:val="00F85023"/>
    <w:rsid w:val="00F85310"/>
    <w:rsid w:val="00F85368"/>
    <w:rsid w:val="00F85A87"/>
    <w:rsid w:val="00F862DC"/>
    <w:rsid w:val="00F86448"/>
    <w:rsid w:val="00F86801"/>
    <w:rsid w:val="00F86883"/>
    <w:rsid w:val="00F86A65"/>
    <w:rsid w:val="00F870E0"/>
    <w:rsid w:val="00F8725C"/>
    <w:rsid w:val="00F873FB"/>
    <w:rsid w:val="00F87640"/>
    <w:rsid w:val="00F87788"/>
    <w:rsid w:val="00F8791F"/>
    <w:rsid w:val="00F879CB"/>
    <w:rsid w:val="00F87E96"/>
    <w:rsid w:val="00F87F0A"/>
    <w:rsid w:val="00F87F6B"/>
    <w:rsid w:val="00F87FCF"/>
    <w:rsid w:val="00F9036E"/>
    <w:rsid w:val="00F90646"/>
    <w:rsid w:val="00F90C96"/>
    <w:rsid w:val="00F90EBF"/>
    <w:rsid w:val="00F90EF5"/>
    <w:rsid w:val="00F910F1"/>
    <w:rsid w:val="00F91127"/>
    <w:rsid w:val="00F91316"/>
    <w:rsid w:val="00F91599"/>
    <w:rsid w:val="00F918AA"/>
    <w:rsid w:val="00F91AD4"/>
    <w:rsid w:val="00F91D6E"/>
    <w:rsid w:val="00F921AA"/>
    <w:rsid w:val="00F92602"/>
    <w:rsid w:val="00F92806"/>
    <w:rsid w:val="00F928CE"/>
    <w:rsid w:val="00F933E1"/>
    <w:rsid w:val="00F93512"/>
    <w:rsid w:val="00F93CA8"/>
    <w:rsid w:val="00F94220"/>
    <w:rsid w:val="00F94DEF"/>
    <w:rsid w:val="00F9518F"/>
    <w:rsid w:val="00F9552B"/>
    <w:rsid w:val="00F95D22"/>
    <w:rsid w:val="00F9608D"/>
    <w:rsid w:val="00F964C6"/>
    <w:rsid w:val="00F968F9"/>
    <w:rsid w:val="00F96B06"/>
    <w:rsid w:val="00F96EE3"/>
    <w:rsid w:val="00F9741B"/>
    <w:rsid w:val="00F9742E"/>
    <w:rsid w:val="00F97A0F"/>
    <w:rsid w:val="00F97B98"/>
    <w:rsid w:val="00F97EE0"/>
    <w:rsid w:val="00FA0591"/>
    <w:rsid w:val="00FA05B8"/>
    <w:rsid w:val="00FA06BB"/>
    <w:rsid w:val="00FA080A"/>
    <w:rsid w:val="00FA0AFB"/>
    <w:rsid w:val="00FA0BAC"/>
    <w:rsid w:val="00FA128C"/>
    <w:rsid w:val="00FA17CE"/>
    <w:rsid w:val="00FA185C"/>
    <w:rsid w:val="00FA185F"/>
    <w:rsid w:val="00FA1A10"/>
    <w:rsid w:val="00FA1B5E"/>
    <w:rsid w:val="00FA1BE4"/>
    <w:rsid w:val="00FA2713"/>
    <w:rsid w:val="00FA2784"/>
    <w:rsid w:val="00FA2951"/>
    <w:rsid w:val="00FA3009"/>
    <w:rsid w:val="00FA336B"/>
    <w:rsid w:val="00FA3811"/>
    <w:rsid w:val="00FA3AF7"/>
    <w:rsid w:val="00FA3BD8"/>
    <w:rsid w:val="00FA4893"/>
    <w:rsid w:val="00FA4A58"/>
    <w:rsid w:val="00FA4E03"/>
    <w:rsid w:val="00FA5A92"/>
    <w:rsid w:val="00FA5C14"/>
    <w:rsid w:val="00FA6084"/>
    <w:rsid w:val="00FA6811"/>
    <w:rsid w:val="00FA6A55"/>
    <w:rsid w:val="00FA6B6C"/>
    <w:rsid w:val="00FA6C17"/>
    <w:rsid w:val="00FA706E"/>
    <w:rsid w:val="00FA739B"/>
    <w:rsid w:val="00FA7659"/>
    <w:rsid w:val="00FA77BB"/>
    <w:rsid w:val="00FA7C10"/>
    <w:rsid w:val="00FA7E1D"/>
    <w:rsid w:val="00FA7EB0"/>
    <w:rsid w:val="00FB060B"/>
    <w:rsid w:val="00FB07F0"/>
    <w:rsid w:val="00FB0887"/>
    <w:rsid w:val="00FB099F"/>
    <w:rsid w:val="00FB0BC9"/>
    <w:rsid w:val="00FB100A"/>
    <w:rsid w:val="00FB188E"/>
    <w:rsid w:val="00FB1BA7"/>
    <w:rsid w:val="00FB1D5C"/>
    <w:rsid w:val="00FB201C"/>
    <w:rsid w:val="00FB232C"/>
    <w:rsid w:val="00FB279A"/>
    <w:rsid w:val="00FB2B6E"/>
    <w:rsid w:val="00FB2C3D"/>
    <w:rsid w:val="00FB3263"/>
    <w:rsid w:val="00FB403B"/>
    <w:rsid w:val="00FB41CC"/>
    <w:rsid w:val="00FB436E"/>
    <w:rsid w:val="00FB44A8"/>
    <w:rsid w:val="00FB44C5"/>
    <w:rsid w:val="00FB46B6"/>
    <w:rsid w:val="00FB47BD"/>
    <w:rsid w:val="00FB57FE"/>
    <w:rsid w:val="00FB5E3B"/>
    <w:rsid w:val="00FB5E62"/>
    <w:rsid w:val="00FB603A"/>
    <w:rsid w:val="00FB6044"/>
    <w:rsid w:val="00FB6100"/>
    <w:rsid w:val="00FB616F"/>
    <w:rsid w:val="00FB6FE0"/>
    <w:rsid w:val="00FB713E"/>
    <w:rsid w:val="00FB73F3"/>
    <w:rsid w:val="00FB7851"/>
    <w:rsid w:val="00FB7C1E"/>
    <w:rsid w:val="00FC07DB"/>
    <w:rsid w:val="00FC088B"/>
    <w:rsid w:val="00FC08C8"/>
    <w:rsid w:val="00FC0AD7"/>
    <w:rsid w:val="00FC0CFC"/>
    <w:rsid w:val="00FC0DCD"/>
    <w:rsid w:val="00FC14D5"/>
    <w:rsid w:val="00FC1854"/>
    <w:rsid w:val="00FC19A9"/>
    <w:rsid w:val="00FC1A45"/>
    <w:rsid w:val="00FC20FC"/>
    <w:rsid w:val="00FC27F8"/>
    <w:rsid w:val="00FC2BFB"/>
    <w:rsid w:val="00FC2DD5"/>
    <w:rsid w:val="00FC2E6F"/>
    <w:rsid w:val="00FC305B"/>
    <w:rsid w:val="00FC34AB"/>
    <w:rsid w:val="00FC351D"/>
    <w:rsid w:val="00FC3A5C"/>
    <w:rsid w:val="00FC3C5F"/>
    <w:rsid w:val="00FC3C84"/>
    <w:rsid w:val="00FC3E85"/>
    <w:rsid w:val="00FC3F5C"/>
    <w:rsid w:val="00FC4095"/>
    <w:rsid w:val="00FC44D4"/>
    <w:rsid w:val="00FC4F13"/>
    <w:rsid w:val="00FC5B7A"/>
    <w:rsid w:val="00FC6466"/>
    <w:rsid w:val="00FC6775"/>
    <w:rsid w:val="00FC6C59"/>
    <w:rsid w:val="00FC70C3"/>
    <w:rsid w:val="00FC70E0"/>
    <w:rsid w:val="00FC71D0"/>
    <w:rsid w:val="00FC7AC3"/>
    <w:rsid w:val="00FD024C"/>
    <w:rsid w:val="00FD034C"/>
    <w:rsid w:val="00FD04C9"/>
    <w:rsid w:val="00FD0A53"/>
    <w:rsid w:val="00FD0C5A"/>
    <w:rsid w:val="00FD0D9B"/>
    <w:rsid w:val="00FD0F0A"/>
    <w:rsid w:val="00FD1186"/>
    <w:rsid w:val="00FD11FB"/>
    <w:rsid w:val="00FD12D5"/>
    <w:rsid w:val="00FD23F2"/>
    <w:rsid w:val="00FD2420"/>
    <w:rsid w:val="00FD26CA"/>
    <w:rsid w:val="00FD2A84"/>
    <w:rsid w:val="00FD2AD7"/>
    <w:rsid w:val="00FD2AE6"/>
    <w:rsid w:val="00FD2C5C"/>
    <w:rsid w:val="00FD2DB6"/>
    <w:rsid w:val="00FD30C7"/>
    <w:rsid w:val="00FD31E6"/>
    <w:rsid w:val="00FD3451"/>
    <w:rsid w:val="00FD3A03"/>
    <w:rsid w:val="00FD3A9C"/>
    <w:rsid w:val="00FD3C7B"/>
    <w:rsid w:val="00FD4030"/>
    <w:rsid w:val="00FD4255"/>
    <w:rsid w:val="00FD55BA"/>
    <w:rsid w:val="00FD57DE"/>
    <w:rsid w:val="00FD5B7F"/>
    <w:rsid w:val="00FD5F62"/>
    <w:rsid w:val="00FD62B0"/>
    <w:rsid w:val="00FD6509"/>
    <w:rsid w:val="00FD6A84"/>
    <w:rsid w:val="00FD6EF1"/>
    <w:rsid w:val="00FD783A"/>
    <w:rsid w:val="00FD79C5"/>
    <w:rsid w:val="00FD7F7C"/>
    <w:rsid w:val="00FE0094"/>
    <w:rsid w:val="00FE0410"/>
    <w:rsid w:val="00FE095D"/>
    <w:rsid w:val="00FE12EF"/>
    <w:rsid w:val="00FE1A15"/>
    <w:rsid w:val="00FE1D7F"/>
    <w:rsid w:val="00FE20C4"/>
    <w:rsid w:val="00FE232B"/>
    <w:rsid w:val="00FE2C49"/>
    <w:rsid w:val="00FE2DA5"/>
    <w:rsid w:val="00FE2EB6"/>
    <w:rsid w:val="00FE34BD"/>
    <w:rsid w:val="00FE35D5"/>
    <w:rsid w:val="00FE375D"/>
    <w:rsid w:val="00FE4B38"/>
    <w:rsid w:val="00FE4D63"/>
    <w:rsid w:val="00FE4FBD"/>
    <w:rsid w:val="00FE55F8"/>
    <w:rsid w:val="00FE6317"/>
    <w:rsid w:val="00FE641E"/>
    <w:rsid w:val="00FE6532"/>
    <w:rsid w:val="00FE6838"/>
    <w:rsid w:val="00FE68C7"/>
    <w:rsid w:val="00FE696F"/>
    <w:rsid w:val="00FE6B62"/>
    <w:rsid w:val="00FE6B77"/>
    <w:rsid w:val="00FE6C4B"/>
    <w:rsid w:val="00FE76C6"/>
    <w:rsid w:val="00FE7721"/>
    <w:rsid w:val="00FE77B0"/>
    <w:rsid w:val="00FE7C5A"/>
    <w:rsid w:val="00FE7F7A"/>
    <w:rsid w:val="00FF0988"/>
    <w:rsid w:val="00FF0CF5"/>
    <w:rsid w:val="00FF1216"/>
    <w:rsid w:val="00FF1962"/>
    <w:rsid w:val="00FF1A2E"/>
    <w:rsid w:val="00FF1C91"/>
    <w:rsid w:val="00FF21DA"/>
    <w:rsid w:val="00FF231E"/>
    <w:rsid w:val="00FF2376"/>
    <w:rsid w:val="00FF23F2"/>
    <w:rsid w:val="00FF28C5"/>
    <w:rsid w:val="00FF418C"/>
    <w:rsid w:val="00FF46D1"/>
    <w:rsid w:val="00FF4947"/>
    <w:rsid w:val="00FF4AED"/>
    <w:rsid w:val="00FF4F69"/>
    <w:rsid w:val="00FF525A"/>
    <w:rsid w:val="00FF53AC"/>
    <w:rsid w:val="00FF53F3"/>
    <w:rsid w:val="00FF609D"/>
    <w:rsid w:val="00FF60BF"/>
    <w:rsid w:val="00FF6886"/>
    <w:rsid w:val="00FF6964"/>
    <w:rsid w:val="00FF6C69"/>
    <w:rsid w:val="00FF6CE1"/>
    <w:rsid w:val="00FF6D04"/>
    <w:rsid w:val="00FF71E0"/>
    <w:rsid w:val="00FF7651"/>
    <w:rsid w:val="00FF7697"/>
    <w:rsid w:val="00FF7AE1"/>
    <w:rsid w:val="00FF7C15"/>
    <w:rsid w:val="00FF7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0844BDC"/>
  <w15:docId w15:val="{A3FA2333-D0B5-49E4-B6E6-F4C4BC2CC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9BF"/>
    <w:pPr>
      <w:suppressAutoHyphens/>
    </w:pPr>
    <w:rPr>
      <w:sz w:val="22"/>
      <w:lang w:eastAsia="ar-SA"/>
    </w:rPr>
  </w:style>
  <w:style w:type="paragraph" w:styleId="Heading10">
    <w:name w:val="heading 1"/>
    <w:basedOn w:val="Normal"/>
    <w:next w:val="Normal"/>
    <w:uiPriority w:val="9"/>
    <w:qFormat/>
    <w:rsid w:val="001329BF"/>
    <w:pPr>
      <w:keepNext/>
      <w:tabs>
        <w:tab w:val="left" w:pos="720"/>
      </w:tabs>
      <w:spacing w:before="240" w:after="60"/>
      <w:outlineLvl w:val="0"/>
    </w:pPr>
    <w:rPr>
      <w:rFonts w:ascii="Arial" w:hAnsi="Arial"/>
      <w:b/>
      <w:caps/>
      <w:kern w:val="1"/>
      <w:sz w:val="28"/>
    </w:rPr>
  </w:style>
  <w:style w:type="paragraph" w:styleId="Heading2">
    <w:name w:val="heading 2"/>
    <w:basedOn w:val="Normal"/>
    <w:next w:val="Normal"/>
    <w:uiPriority w:val="9"/>
    <w:qFormat/>
    <w:rsid w:val="001329BF"/>
    <w:pPr>
      <w:keepNext/>
      <w:numPr>
        <w:ilvl w:val="1"/>
        <w:numId w:val="10"/>
      </w:numPr>
      <w:spacing w:before="240" w:after="60"/>
      <w:outlineLvl w:val="1"/>
    </w:pPr>
    <w:rPr>
      <w:rFonts w:ascii="Arial" w:hAnsi="Arial"/>
      <w:b/>
      <w:sz w:val="28"/>
    </w:rPr>
  </w:style>
  <w:style w:type="paragraph" w:styleId="Heading3">
    <w:name w:val="heading 3"/>
    <w:basedOn w:val="Normal"/>
    <w:next w:val="Normal"/>
    <w:uiPriority w:val="9"/>
    <w:qFormat/>
    <w:rsid w:val="001329BF"/>
    <w:pPr>
      <w:keepNext/>
      <w:spacing w:before="240" w:after="60"/>
      <w:outlineLvl w:val="2"/>
    </w:pPr>
    <w:rPr>
      <w:rFonts w:ascii="Arial" w:hAnsi="Arial"/>
      <w:b/>
      <w:sz w:val="24"/>
    </w:rPr>
  </w:style>
  <w:style w:type="paragraph" w:styleId="Heading4">
    <w:name w:val="heading 4"/>
    <w:basedOn w:val="Normal"/>
    <w:next w:val="Normal"/>
    <w:uiPriority w:val="9"/>
    <w:qFormat/>
    <w:rsid w:val="001329BF"/>
    <w:pPr>
      <w:keepNext/>
      <w:numPr>
        <w:ilvl w:val="3"/>
        <w:numId w:val="10"/>
      </w:numPr>
      <w:spacing w:before="240" w:after="60"/>
      <w:outlineLvl w:val="3"/>
    </w:pPr>
    <w:rPr>
      <w:rFonts w:ascii="Arial" w:hAnsi="Arial"/>
      <w:i/>
    </w:rPr>
  </w:style>
  <w:style w:type="paragraph" w:styleId="Heading5">
    <w:name w:val="heading 5"/>
    <w:basedOn w:val="Normal"/>
    <w:next w:val="Normal"/>
    <w:uiPriority w:val="9"/>
    <w:qFormat/>
    <w:rsid w:val="001329BF"/>
    <w:pPr>
      <w:numPr>
        <w:ilvl w:val="4"/>
        <w:numId w:val="10"/>
      </w:numPr>
      <w:spacing w:before="240" w:after="60"/>
      <w:outlineLvl w:val="4"/>
    </w:pPr>
    <w:rPr>
      <w:rFonts w:ascii="Arial" w:hAnsi="Arial"/>
      <w:b/>
    </w:rPr>
  </w:style>
  <w:style w:type="paragraph" w:styleId="Heading6">
    <w:name w:val="heading 6"/>
    <w:basedOn w:val="Normal"/>
    <w:next w:val="Normal"/>
    <w:uiPriority w:val="9"/>
    <w:qFormat/>
    <w:rsid w:val="001329BF"/>
    <w:pPr>
      <w:numPr>
        <w:ilvl w:val="5"/>
        <w:numId w:val="10"/>
      </w:numPr>
      <w:spacing w:before="240" w:after="60"/>
      <w:outlineLvl w:val="5"/>
    </w:pPr>
    <w:rPr>
      <w:i/>
    </w:rPr>
  </w:style>
  <w:style w:type="paragraph" w:styleId="Heading7">
    <w:name w:val="heading 7"/>
    <w:basedOn w:val="Normal"/>
    <w:next w:val="Normal"/>
    <w:uiPriority w:val="9"/>
    <w:qFormat/>
    <w:rsid w:val="001329BF"/>
    <w:pPr>
      <w:numPr>
        <w:ilvl w:val="6"/>
        <w:numId w:val="10"/>
      </w:numPr>
      <w:spacing w:before="240" w:after="60"/>
      <w:outlineLvl w:val="6"/>
    </w:pPr>
    <w:rPr>
      <w:rFonts w:ascii="Arial" w:hAnsi="Arial"/>
      <w:sz w:val="20"/>
    </w:rPr>
  </w:style>
  <w:style w:type="paragraph" w:styleId="Heading8">
    <w:name w:val="heading 8"/>
    <w:basedOn w:val="Normal"/>
    <w:next w:val="Normal"/>
    <w:uiPriority w:val="9"/>
    <w:qFormat/>
    <w:rsid w:val="001329BF"/>
    <w:pPr>
      <w:numPr>
        <w:ilvl w:val="7"/>
        <w:numId w:val="10"/>
      </w:numPr>
      <w:spacing w:before="240" w:after="60"/>
      <w:outlineLvl w:val="7"/>
    </w:pPr>
    <w:rPr>
      <w:rFonts w:ascii="Arial" w:hAnsi="Arial"/>
      <w:i/>
      <w:sz w:val="20"/>
    </w:rPr>
  </w:style>
  <w:style w:type="paragraph" w:styleId="Heading9">
    <w:name w:val="heading 9"/>
    <w:basedOn w:val="Normal"/>
    <w:next w:val="Normal"/>
    <w:uiPriority w:val="9"/>
    <w:qFormat/>
    <w:rsid w:val="001329BF"/>
    <w:pPr>
      <w:numPr>
        <w:ilvl w:val="8"/>
        <w:numId w:val="10"/>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1329BF"/>
    <w:rPr>
      <w:rFonts w:ascii="Symbol" w:hAnsi="Symbol"/>
    </w:rPr>
  </w:style>
  <w:style w:type="character" w:customStyle="1" w:styleId="WW8Num2z0">
    <w:name w:val="WW8Num2z0"/>
    <w:rsid w:val="001329BF"/>
    <w:rPr>
      <w:rFonts w:ascii="Arial" w:hAnsi="Arial"/>
      <w:b/>
      <w:sz w:val="28"/>
    </w:rPr>
  </w:style>
  <w:style w:type="character" w:customStyle="1" w:styleId="WW8Num2z2">
    <w:name w:val="WW8Num2z2"/>
    <w:rsid w:val="001329BF"/>
    <w:rPr>
      <w:rFonts w:ascii="Arial" w:hAnsi="Arial"/>
      <w:b/>
    </w:rPr>
  </w:style>
  <w:style w:type="character" w:customStyle="1" w:styleId="WW8Num4z0">
    <w:name w:val="WW8Num4z0"/>
    <w:rsid w:val="001329BF"/>
    <w:rPr>
      <w:rFonts w:ascii="Symbol" w:hAnsi="Symbol"/>
    </w:rPr>
  </w:style>
  <w:style w:type="character" w:customStyle="1" w:styleId="WW8Num4z1">
    <w:name w:val="WW8Num4z1"/>
    <w:rsid w:val="001329BF"/>
    <w:rPr>
      <w:rFonts w:ascii="Courier New" w:hAnsi="Courier New" w:cs="Courier New"/>
    </w:rPr>
  </w:style>
  <w:style w:type="character" w:customStyle="1" w:styleId="WW8Num4z2">
    <w:name w:val="WW8Num4z2"/>
    <w:rsid w:val="001329BF"/>
    <w:rPr>
      <w:rFonts w:ascii="Wingdings" w:hAnsi="Wingdings"/>
    </w:rPr>
  </w:style>
  <w:style w:type="character" w:customStyle="1" w:styleId="WW8Num7z0">
    <w:name w:val="WW8Num7z0"/>
    <w:rsid w:val="001329BF"/>
    <w:rPr>
      <w:rFonts w:ascii="Symbol" w:hAnsi="Symbol"/>
    </w:rPr>
  </w:style>
  <w:style w:type="character" w:customStyle="1" w:styleId="WW8Num7z1">
    <w:name w:val="WW8Num7z1"/>
    <w:rsid w:val="001329BF"/>
    <w:rPr>
      <w:rFonts w:ascii="Courier New" w:hAnsi="Courier New" w:cs="Courier New"/>
    </w:rPr>
  </w:style>
  <w:style w:type="character" w:customStyle="1" w:styleId="WW8Num7z2">
    <w:name w:val="WW8Num7z2"/>
    <w:rsid w:val="001329BF"/>
    <w:rPr>
      <w:rFonts w:ascii="Wingdings" w:hAnsi="Wingdings"/>
    </w:rPr>
  </w:style>
  <w:style w:type="character" w:customStyle="1" w:styleId="WW8NumSt2z0">
    <w:name w:val="WW8NumSt2z0"/>
    <w:rsid w:val="001329BF"/>
    <w:rPr>
      <w:rFonts w:ascii="Symbol" w:hAnsi="Symbol"/>
    </w:rPr>
  </w:style>
  <w:style w:type="character" w:customStyle="1" w:styleId="WW8NumSt3z0">
    <w:name w:val="WW8NumSt3z0"/>
    <w:rsid w:val="001329BF"/>
    <w:rPr>
      <w:rFonts w:ascii="Symbol" w:hAnsi="Symbol"/>
      <w:sz w:val="24"/>
    </w:rPr>
  </w:style>
  <w:style w:type="character" w:customStyle="1" w:styleId="WW8NumSt4z0">
    <w:name w:val="WW8NumSt4z0"/>
    <w:rsid w:val="001329BF"/>
    <w:rPr>
      <w:rFonts w:ascii="Symbol" w:hAnsi="Symbol"/>
    </w:rPr>
  </w:style>
  <w:style w:type="character" w:styleId="PageNumber">
    <w:name w:val="page number"/>
    <w:basedOn w:val="DefaultParagraphFont"/>
    <w:rsid w:val="001329BF"/>
  </w:style>
  <w:style w:type="character" w:styleId="Hyperlink">
    <w:name w:val="Hyperlink"/>
    <w:basedOn w:val="DefaultParagraphFont"/>
    <w:uiPriority w:val="99"/>
    <w:rsid w:val="001329BF"/>
    <w:rPr>
      <w:color w:val="0000FF"/>
      <w:u w:val="single"/>
    </w:rPr>
  </w:style>
  <w:style w:type="character" w:customStyle="1" w:styleId="Heading1Char">
    <w:name w:val="Heading 1 Char"/>
    <w:basedOn w:val="DefaultParagraphFont"/>
    <w:uiPriority w:val="9"/>
    <w:rsid w:val="001329BF"/>
    <w:rPr>
      <w:rFonts w:ascii="Arial" w:hAnsi="Arial"/>
      <w:b/>
      <w:caps/>
      <w:kern w:val="1"/>
      <w:sz w:val="28"/>
      <w:lang w:val="en-US" w:eastAsia="ar-SA" w:bidi="ar-SA"/>
    </w:rPr>
  </w:style>
  <w:style w:type="character" w:customStyle="1" w:styleId="Heading3Char">
    <w:name w:val="Heading 3 Char"/>
    <w:basedOn w:val="DefaultParagraphFont"/>
    <w:rsid w:val="001329BF"/>
    <w:rPr>
      <w:rFonts w:ascii="Arial" w:hAnsi="Arial"/>
      <w:b/>
      <w:sz w:val="24"/>
      <w:lang w:val="en-US" w:eastAsia="ar-SA" w:bidi="ar-SA"/>
    </w:rPr>
  </w:style>
  <w:style w:type="paragraph" w:customStyle="1" w:styleId="Heading">
    <w:name w:val="Heading"/>
    <w:basedOn w:val="Normal"/>
    <w:next w:val="BodyText"/>
    <w:rsid w:val="001329BF"/>
    <w:pPr>
      <w:keepNext/>
      <w:spacing w:before="240" w:after="120"/>
    </w:pPr>
    <w:rPr>
      <w:rFonts w:ascii="Arial" w:eastAsia="Arial Unicode MS" w:hAnsi="Arial" w:cs="Tahoma"/>
      <w:sz w:val="28"/>
      <w:szCs w:val="28"/>
    </w:rPr>
  </w:style>
  <w:style w:type="paragraph" w:styleId="BodyText">
    <w:name w:val="Body Text"/>
    <w:basedOn w:val="Normal"/>
    <w:rsid w:val="001329BF"/>
    <w:pPr>
      <w:jc w:val="both"/>
    </w:pPr>
  </w:style>
  <w:style w:type="paragraph" w:styleId="List">
    <w:name w:val="List"/>
    <w:basedOn w:val="BodyText"/>
    <w:rsid w:val="001329BF"/>
    <w:rPr>
      <w:rFonts w:cs="Tahoma"/>
    </w:rPr>
  </w:style>
  <w:style w:type="paragraph" w:styleId="Caption">
    <w:name w:val="caption"/>
    <w:basedOn w:val="Normal"/>
    <w:next w:val="Normal"/>
    <w:qFormat/>
    <w:rsid w:val="001329BF"/>
    <w:pPr>
      <w:spacing w:after="240"/>
      <w:jc w:val="center"/>
    </w:pPr>
    <w:rPr>
      <w:b/>
      <w:sz w:val="24"/>
    </w:rPr>
  </w:style>
  <w:style w:type="paragraph" w:customStyle="1" w:styleId="Index">
    <w:name w:val="Index"/>
    <w:basedOn w:val="Normal"/>
    <w:rsid w:val="001329BF"/>
    <w:pPr>
      <w:suppressLineNumbers/>
    </w:pPr>
    <w:rPr>
      <w:rFonts w:cs="Tahoma"/>
    </w:rPr>
  </w:style>
  <w:style w:type="paragraph" w:styleId="Header">
    <w:name w:val="header"/>
    <w:basedOn w:val="Normal"/>
    <w:link w:val="HeaderChar"/>
    <w:uiPriority w:val="99"/>
    <w:rsid w:val="001329BF"/>
    <w:pPr>
      <w:tabs>
        <w:tab w:val="center" w:pos="4320"/>
        <w:tab w:val="right" w:pos="8640"/>
      </w:tabs>
    </w:pPr>
  </w:style>
  <w:style w:type="paragraph" w:styleId="Footer">
    <w:name w:val="footer"/>
    <w:basedOn w:val="Normal"/>
    <w:link w:val="FooterChar"/>
    <w:uiPriority w:val="99"/>
    <w:rsid w:val="001329BF"/>
    <w:pPr>
      <w:tabs>
        <w:tab w:val="center" w:pos="4320"/>
        <w:tab w:val="right" w:pos="8640"/>
      </w:tabs>
    </w:pPr>
  </w:style>
  <w:style w:type="paragraph" w:styleId="TOC1">
    <w:name w:val="toc 1"/>
    <w:basedOn w:val="Normal"/>
    <w:next w:val="Normal"/>
    <w:uiPriority w:val="39"/>
    <w:rsid w:val="001329BF"/>
    <w:pPr>
      <w:tabs>
        <w:tab w:val="right" w:leader="dot" w:pos="9360"/>
      </w:tabs>
      <w:spacing w:before="120"/>
    </w:pPr>
    <w:rPr>
      <w:b/>
      <w:i/>
    </w:rPr>
  </w:style>
  <w:style w:type="paragraph" w:styleId="TOC2">
    <w:name w:val="toc 2"/>
    <w:basedOn w:val="Normal"/>
    <w:next w:val="Normal"/>
    <w:uiPriority w:val="39"/>
    <w:rsid w:val="001329BF"/>
    <w:pPr>
      <w:tabs>
        <w:tab w:val="right" w:leader="dot" w:pos="9600"/>
      </w:tabs>
      <w:spacing w:before="120"/>
      <w:ind w:left="240"/>
    </w:pPr>
    <w:rPr>
      <w:b/>
    </w:rPr>
  </w:style>
  <w:style w:type="paragraph" w:styleId="TOC3">
    <w:name w:val="toc 3"/>
    <w:basedOn w:val="Normal"/>
    <w:next w:val="Normal"/>
    <w:uiPriority w:val="39"/>
    <w:rsid w:val="001329BF"/>
    <w:pPr>
      <w:tabs>
        <w:tab w:val="right" w:leader="dot" w:pos="9840"/>
      </w:tabs>
      <w:ind w:left="480"/>
    </w:pPr>
    <w:rPr>
      <w:sz w:val="20"/>
    </w:rPr>
  </w:style>
  <w:style w:type="paragraph" w:styleId="TOC4">
    <w:name w:val="toc 4"/>
    <w:basedOn w:val="Normal"/>
    <w:next w:val="Normal"/>
    <w:rsid w:val="001329BF"/>
    <w:pPr>
      <w:tabs>
        <w:tab w:val="right" w:leader="dot" w:pos="10080"/>
      </w:tabs>
      <w:ind w:left="720"/>
    </w:pPr>
    <w:rPr>
      <w:sz w:val="20"/>
    </w:rPr>
  </w:style>
  <w:style w:type="paragraph" w:styleId="TOC5">
    <w:name w:val="toc 5"/>
    <w:basedOn w:val="Normal"/>
    <w:next w:val="Normal"/>
    <w:rsid w:val="001329BF"/>
    <w:pPr>
      <w:tabs>
        <w:tab w:val="right" w:leader="dot" w:pos="10320"/>
      </w:tabs>
      <w:ind w:left="960"/>
    </w:pPr>
    <w:rPr>
      <w:sz w:val="20"/>
    </w:rPr>
  </w:style>
  <w:style w:type="paragraph" w:styleId="TOC6">
    <w:name w:val="toc 6"/>
    <w:basedOn w:val="Normal"/>
    <w:next w:val="Normal"/>
    <w:rsid w:val="001329BF"/>
    <w:pPr>
      <w:tabs>
        <w:tab w:val="right" w:leader="dot" w:pos="10560"/>
      </w:tabs>
      <w:ind w:left="1200"/>
    </w:pPr>
    <w:rPr>
      <w:sz w:val="20"/>
    </w:rPr>
  </w:style>
  <w:style w:type="paragraph" w:styleId="TOC7">
    <w:name w:val="toc 7"/>
    <w:basedOn w:val="Normal"/>
    <w:next w:val="Normal"/>
    <w:rsid w:val="001329BF"/>
    <w:pPr>
      <w:tabs>
        <w:tab w:val="right" w:leader="dot" w:pos="10800"/>
      </w:tabs>
      <w:ind w:left="1440"/>
    </w:pPr>
    <w:rPr>
      <w:sz w:val="20"/>
    </w:rPr>
  </w:style>
  <w:style w:type="paragraph" w:styleId="TOC8">
    <w:name w:val="toc 8"/>
    <w:basedOn w:val="Normal"/>
    <w:next w:val="Normal"/>
    <w:rsid w:val="001329BF"/>
    <w:pPr>
      <w:tabs>
        <w:tab w:val="right" w:leader="dot" w:pos="11040"/>
      </w:tabs>
      <w:ind w:left="1680"/>
    </w:pPr>
    <w:rPr>
      <w:sz w:val="20"/>
    </w:rPr>
  </w:style>
  <w:style w:type="paragraph" w:styleId="TOC9">
    <w:name w:val="toc 9"/>
    <w:basedOn w:val="Normal"/>
    <w:next w:val="Normal"/>
    <w:rsid w:val="001329BF"/>
    <w:pPr>
      <w:tabs>
        <w:tab w:val="right" w:leader="dot" w:pos="11280"/>
      </w:tabs>
      <w:ind w:left="1920"/>
    </w:pPr>
    <w:rPr>
      <w:sz w:val="20"/>
    </w:rPr>
  </w:style>
  <w:style w:type="paragraph" w:customStyle="1" w:styleId="bullet2">
    <w:name w:val="bullet2"/>
    <w:basedOn w:val="Normal"/>
    <w:rsid w:val="001329BF"/>
    <w:pPr>
      <w:numPr>
        <w:numId w:val="1"/>
      </w:numPr>
      <w:tabs>
        <w:tab w:val="left" w:pos="2880"/>
      </w:tabs>
      <w:spacing w:before="60" w:after="60"/>
      <w:ind w:left="1440"/>
    </w:pPr>
    <w:rPr>
      <w:sz w:val="24"/>
    </w:rPr>
  </w:style>
  <w:style w:type="paragraph" w:customStyle="1" w:styleId="Heading1">
    <w:name w:val="Heading1"/>
    <w:basedOn w:val="Normal"/>
    <w:rsid w:val="001329BF"/>
    <w:pPr>
      <w:numPr>
        <w:numId w:val="2"/>
      </w:numPr>
      <w:jc w:val="both"/>
    </w:pPr>
    <w:rPr>
      <w:rFonts w:ascii="Arial" w:hAnsi="Arial"/>
      <w:b/>
      <w:sz w:val="28"/>
    </w:rPr>
  </w:style>
  <w:style w:type="paragraph" w:customStyle="1" w:styleId="bullet">
    <w:name w:val="bullet"/>
    <w:basedOn w:val="Normal"/>
    <w:rsid w:val="001329BF"/>
    <w:pPr>
      <w:numPr>
        <w:numId w:val="3"/>
      </w:numPr>
      <w:spacing w:before="60" w:after="60"/>
    </w:pPr>
  </w:style>
  <w:style w:type="paragraph" w:customStyle="1" w:styleId="Body1">
    <w:name w:val="Body 1"/>
    <w:basedOn w:val="Normal"/>
    <w:rsid w:val="001329BF"/>
    <w:pPr>
      <w:tabs>
        <w:tab w:val="left" w:pos="360"/>
      </w:tabs>
      <w:spacing w:before="20" w:after="20"/>
    </w:pPr>
    <w:rPr>
      <w:rFonts w:ascii="Times" w:hAnsi="Times"/>
      <w:sz w:val="20"/>
    </w:rPr>
  </w:style>
  <w:style w:type="paragraph" w:customStyle="1" w:styleId="Bullet1">
    <w:name w:val="Bullet 1"/>
    <w:basedOn w:val="Normal"/>
    <w:rsid w:val="001329BF"/>
    <w:pPr>
      <w:tabs>
        <w:tab w:val="left" w:pos="720"/>
      </w:tabs>
      <w:spacing w:before="20" w:after="20"/>
      <w:ind w:left="360" w:hanging="360"/>
    </w:pPr>
    <w:rPr>
      <w:rFonts w:ascii="Times" w:hAnsi="Times"/>
      <w:sz w:val="20"/>
    </w:rPr>
  </w:style>
  <w:style w:type="paragraph" w:customStyle="1" w:styleId="TableContents">
    <w:name w:val="Table Contents"/>
    <w:basedOn w:val="Normal"/>
    <w:rsid w:val="001329BF"/>
    <w:pPr>
      <w:suppressLineNumbers/>
    </w:pPr>
  </w:style>
  <w:style w:type="paragraph" w:customStyle="1" w:styleId="TableHeading">
    <w:name w:val="Table Heading"/>
    <w:basedOn w:val="TableContents"/>
    <w:rsid w:val="001329BF"/>
    <w:pPr>
      <w:jc w:val="center"/>
    </w:pPr>
    <w:rPr>
      <w:b/>
      <w:bCs/>
    </w:rPr>
  </w:style>
  <w:style w:type="paragraph" w:customStyle="1" w:styleId="Contents10">
    <w:name w:val="Contents 10"/>
    <w:basedOn w:val="Index"/>
    <w:rsid w:val="001329BF"/>
    <w:pPr>
      <w:tabs>
        <w:tab w:val="right" w:leader="dot" w:pos="9972"/>
      </w:tabs>
      <w:ind w:left="2547"/>
    </w:pPr>
  </w:style>
  <w:style w:type="paragraph" w:styleId="BalloonText">
    <w:name w:val="Balloon Text"/>
    <w:basedOn w:val="Normal"/>
    <w:link w:val="BalloonTextChar"/>
    <w:uiPriority w:val="99"/>
    <w:semiHidden/>
    <w:unhideWhenUsed/>
    <w:rsid w:val="00FC19A9"/>
    <w:rPr>
      <w:rFonts w:ascii="Tahoma" w:hAnsi="Tahoma" w:cs="Tahoma"/>
      <w:sz w:val="16"/>
      <w:szCs w:val="16"/>
    </w:rPr>
  </w:style>
  <w:style w:type="character" w:customStyle="1" w:styleId="BalloonTextChar">
    <w:name w:val="Balloon Text Char"/>
    <w:basedOn w:val="DefaultParagraphFont"/>
    <w:link w:val="BalloonText"/>
    <w:uiPriority w:val="99"/>
    <w:semiHidden/>
    <w:rsid w:val="00FC19A9"/>
    <w:rPr>
      <w:rFonts w:ascii="Tahoma" w:hAnsi="Tahoma" w:cs="Tahoma"/>
      <w:sz w:val="16"/>
      <w:szCs w:val="16"/>
      <w:lang w:eastAsia="ar-SA"/>
    </w:rPr>
  </w:style>
  <w:style w:type="paragraph" w:styleId="Title">
    <w:name w:val="Title"/>
    <w:basedOn w:val="Normal"/>
    <w:next w:val="Normal"/>
    <w:link w:val="TitleChar"/>
    <w:uiPriority w:val="10"/>
    <w:qFormat/>
    <w:rsid w:val="000511C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1C7"/>
    <w:rPr>
      <w:rFonts w:asciiTheme="majorHAnsi" w:eastAsiaTheme="majorEastAsia" w:hAnsiTheme="majorHAnsi" w:cstheme="majorBidi"/>
      <w:spacing w:val="-10"/>
      <w:kern w:val="28"/>
      <w:sz w:val="56"/>
      <w:szCs w:val="56"/>
      <w:lang w:eastAsia="ar-SA"/>
    </w:rPr>
  </w:style>
  <w:style w:type="paragraph" w:styleId="ListParagraph">
    <w:name w:val="List Paragraph"/>
    <w:basedOn w:val="Normal"/>
    <w:link w:val="ListParagraphChar"/>
    <w:uiPriority w:val="34"/>
    <w:qFormat/>
    <w:rsid w:val="00844ED7"/>
    <w:pPr>
      <w:suppressAutoHyphens w:val="0"/>
      <w:ind w:left="720"/>
      <w:contextualSpacing/>
    </w:pPr>
    <w:rPr>
      <w:sz w:val="24"/>
      <w:szCs w:val="24"/>
      <w:lang w:eastAsia="en-US"/>
    </w:rPr>
  </w:style>
  <w:style w:type="table" w:styleId="TableGrid">
    <w:name w:val="Table Grid"/>
    <w:basedOn w:val="TableNormal"/>
    <w:uiPriority w:val="39"/>
    <w:rsid w:val="009330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43ED6"/>
    <w:rPr>
      <w:sz w:val="16"/>
      <w:szCs w:val="16"/>
    </w:rPr>
  </w:style>
  <w:style w:type="paragraph" w:styleId="CommentText">
    <w:name w:val="annotation text"/>
    <w:basedOn w:val="Normal"/>
    <w:link w:val="CommentTextChar"/>
    <w:uiPriority w:val="99"/>
    <w:unhideWhenUsed/>
    <w:rsid w:val="00843ED6"/>
    <w:rPr>
      <w:sz w:val="20"/>
    </w:rPr>
  </w:style>
  <w:style w:type="character" w:customStyle="1" w:styleId="CommentTextChar">
    <w:name w:val="Comment Text Char"/>
    <w:basedOn w:val="DefaultParagraphFont"/>
    <w:link w:val="CommentText"/>
    <w:uiPriority w:val="99"/>
    <w:rsid w:val="00843ED6"/>
    <w:rPr>
      <w:lang w:eastAsia="ar-SA"/>
    </w:rPr>
  </w:style>
  <w:style w:type="paragraph" w:styleId="CommentSubject">
    <w:name w:val="annotation subject"/>
    <w:basedOn w:val="CommentText"/>
    <w:next w:val="CommentText"/>
    <w:link w:val="CommentSubjectChar"/>
    <w:uiPriority w:val="99"/>
    <w:semiHidden/>
    <w:unhideWhenUsed/>
    <w:rsid w:val="00843ED6"/>
    <w:rPr>
      <w:b/>
      <w:bCs/>
    </w:rPr>
  </w:style>
  <w:style w:type="character" w:customStyle="1" w:styleId="CommentSubjectChar">
    <w:name w:val="Comment Subject Char"/>
    <w:basedOn w:val="CommentTextChar"/>
    <w:link w:val="CommentSubject"/>
    <w:uiPriority w:val="99"/>
    <w:semiHidden/>
    <w:rsid w:val="00843ED6"/>
    <w:rPr>
      <w:b/>
      <w:bCs/>
      <w:lang w:eastAsia="ar-SA"/>
    </w:rPr>
  </w:style>
  <w:style w:type="character" w:styleId="Strong">
    <w:name w:val="Strong"/>
    <w:basedOn w:val="DefaultParagraphFont"/>
    <w:uiPriority w:val="22"/>
    <w:qFormat/>
    <w:rsid w:val="002A39F5"/>
    <w:rPr>
      <w:b/>
      <w:bCs/>
    </w:rPr>
  </w:style>
  <w:style w:type="character" w:customStyle="1" w:styleId="tel2">
    <w:name w:val="tel2"/>
    <w:basedOn w:val="DefaultParagraphFont"/>
    <w:rsid w:val="002A39F5"/>
  </w:style>
  <w:style w:type="character" w:customStyle="1" w:styleId="ListParagraphChar">
    <w:name w:val="List Paragraph Char"/>
    <w:basedOn w:val="DefaultParagraphFont"/>
    <w:link w:val="ListParagraph"/>
    <w:uiPriority w:val="34"/>
    <w:rsid w:val="001C1C59"/>
    <w:rPr>
      <w:sz w:val="24"/>
      <w:szCs w:val="24"/>
      <w:lang w:eastAsia="en-US"/>
    </w:rPr>
  </w:style>
  <w:style w:type="table" w:styleId="MediumShading1-Accent1">
    <w:name w:val="Medium Shading 1 Accent 1"/>
    <w:basedOn w:val="TableNormal"/>
    <w:uiPriority w:val="63"/>
    <w:rsid w:val="001C1C59"/>
    <w:rPr>
      <w:rFonts w:asciiTheme="minorHAnsi" w:eastAsiaTheme="minorEastAsia" w:hAnsiTheme="minorHAnsi" w:cstheme="minorBidi"/>
      <w:sz w:val="22"/>
      <w:szCs w:val="22"/>
      <w:lang w:val="en-GB" w:eastAsia="en-GB"/>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Default">
    <w:name w:val="Default"/>
    <w:rsid w:val="002C1E64"/>
    <w:pPr>
      <w:autoSpaceDE w:val="0"/>
      <w:autoSpaceDN w:val="0"/>
      <w:adjustRightInd w:val="0"/>
    </w:pPr>
    <w:rPr>
      <w:rFonts w:ascii="Calibri" w:hAnsi="Calibri" w:cs="Calibri"/>
      <w:color w:val="000000"/>
      <w:sz w:val="24"/>
      <w:szCs w:val="24"/>
    </w:rPr>
  </w:style>
  <w:style w:type="paragraph" w:customStyle="1" w:styleId="Before60pt">
    <w:name w:val="Before:  60 pt"/>
    <w:basedOn w:val="Normal"/>
    <w:rsid w:val="00514E49"/>
    <w:pPr>
      <w:suppressAutoHyphens w:val="0"/>
      <w:jc w:val="center"/>
    </w:pPr>
    <w:rPr>
      <w:rFonts w:ascii="Verdana" w:hAnsi="Verdana" w:cs="Arial"/>
      <w:b/>
      <w:bCs/>
      <w:sz w:val="52"/>
      <w:szCs w:val="52"/>
      <w:lang w:val="en-ZA" w:eastAsia="en-US"/>
    </w:rPr>
  </w:style>
  <w:style w:type="character" w:customStyle="1" w:styleId="HeaderChar">
    <w:name w:val="Header Char"/>
    <w:basedOn w:val="DefaultParagraphFont"/>
    <w:link w:val="Header"/>
    <w:uiPriority w:val="99"/>
    <w:rsid w:val="000D6E0C"/>
    <w:rPr>
      <w:sz w:val="22"/>
      <w:lang w:eastAsia="ar-SA"/>
    </w:rPr>
  </w:style>
  <w:style w:type="paragraph" w:styleId="TOCHeading">
    <w:name w:val="TOC Heading"/>
    <w:basedOn w:val="Heading10"/>
    <w:next w:val="Normal"/>
    <w:uiPriority w:val="39"/>
    <w:unhideWhenUsed/>
    <w:qFormat/>
    <w:rsid w:val="001C2CA5"/>
    <w:pPr>
      <w:keepLines/>
      <w:tabs>
        <w:tab w:val="clear" w:pos="720"/>
      </w:tabs>
      <w:suppressAutoHyphens w:val="0"/>
      <w:spacing w:after="0" w:line="259" w:lineRule="auto"/>
      <w:outlineLvl w:val="9"/>
    </w:pPr>
    <w:rPr>
      <w:rFonts w:asciiTheme="majorHAnsi" w:eastAsiaTheme="majorEastAsia" w:hAnsiTheme="majorHAnsi" w:cstheme="majorBidi"/>
      <w:b w:val="0"/>
      <w:caps w:val="0"/>
      <w:color w:val="365F91" w:themeColor="accent1" w:themeShade="BF"/>
      <w:kern w:val="0"/>
      <w:sz w:val="32"/>
      <w:szCs w:val="32"/>
      <w:lang w:eastAsia="en-US"/>
    </w:rPr>
  </w:style>
  <w:style w:type="character" w:styleId="FollowedHyperlink">
    <w:name w:val="FollowedHyperlink"/>
    <w:basedOn w:val="DefaultParagraphFont"/>
    <w:uiPriority w:val="99"/>
    <w:semiHidden/>
    <w:unhideWhenUsed/>
    <w:rsid w:val="00ED3D1F"/>
    <w:rPr>
      <w:color w:val="800080" w:themeColor="followedHyperlink"/>
      <w:u w:val="single"/>
    </w:rPr>
  </w:style>
  <w:style w:type="paragraph" w:styleId="NormalWeb">
    <w:name w:val="Normal (Web)"/>
    <w:basedOn w:val="Normal"/>
    <w:uiPriority w:val="99"/>
    <w:semiHidden/>
    <w:unhideWhenUsed/>
    <w:rsid w:val="00877CF3"/>
    <w:pPr>
      <w:suppressAutoHyphens w:val="0"/>
      <w:spacing w:before="100" w:beforeAutospacing="1" w:after="100" w:afterAutospacing="1"/>
    </w:pPr>
    <w:rPr>
      <w:sz w:val="24"/>
      <w:szCs w:val="24"/>
      <w:lang w:eastAsia="en-US"/>
    </w:rPr>
  </w:style>
  <w:style w:type="character" w:customStyle="1" w:styleId="tgc">
    <w:name w:val="_tgc"/>
    <w:basedOn w:val="DefaultParagraphFont"/>
    <w:rsid w:val="004761FB"/>
  </w:style>
  <w:style w:type="table" w:customStyle="1" w:styleId="MediumShading1-Accent11">
    <w:name w:val="Medium Shading 1 - Accent 11"/>
    <w:basedOn w:val="TableNormal"/>
    <w:uiPriority w:val="63"/>
    <w:rsid w:val="00E845C2"/>
    <w:rPr>
      <w:rFonts w:ascii="Calibri" w:hAnsi="Calibri"/>
      <w:lang w:val="ru-RU" w:eastAsia="ru-RU"/>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Lines="0" w:beforeAutospacing="0" w:afterLines="0" w:afterAutospacing="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Lines="0" w:beforeAutospacing="0" w:afterLines="0" w:afterAutospacing="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TableText">
    <w:name w:val="Table Text"/>
    <w:basedOn w:val="Normal"/>
    <w:rsid w:val="00E845C2"/>
    <w:pPr>
      <w:suppressAutoHyphens w:val="0"/>
      <w:spacing w:before="20" w:after="20"/>
    </w:pPr>
    <w:rPr>
      <w:rFonts w:ascii="Arial" w:hAnsi="Arial"/>
      <w:sz w:val="18"/>
      <w:lang w:eastAsia="en-US"/>
    </w:rPr>
  </w:style>
  <w:style w:type="paragraph" w:customStyle="1" w:styleId="TableBullet1">
    <w:name w:val="Table Bullet 1"/>
    <w:basedOn w:val="Normal"/>
    <w:rsid w:val="00E845C2"/>
    <w:pPr>
      <w:numPr>
        <w:numId w:val="5"/>
      </w:numPr>
      <w:tabs>
        <w:tab w:val="num" w:pos="180"/>
      </w:tabs>
      <w:suppressAutoHyphens w:val="0"/>
      <w:spacing w:after="120"/>
      <w:ind w:left="180" w:hanging="180"/>
    </w:pPr>
    <w:rPr>
      <w:rFonts w:ascii="Arial" w:hAnsi="Arial"/>
      <w:sz w:val="18"/>
      <w:szCs w:val="18"/>
      <w:lang w:val="en-GB" w:eastAsia="en-GB"/>
    </w:rPr>
  </w:style>
  <w:style w:type="paragraph" w:styleId="Revision">
    <w:name w:val="Revision"/>
    <w:hidden/>
    <w:uiPriority w:val="99"/>
    <w:semiHidden/>
    <w:rsid w:val="00BA3183"/>
    <w:rPr>
      <w:sz w:val="22"/>
      <w:lang w:eastAsia="ar-SA"/>
    </w:rPr>
  </w:style>
  <w:style w:type="character" w:customStyle="1" w:styleId="y0nh2b">
    <w:name w:val="y0nh2b"/>
    <w:basedOn w:val="DefaultParagraphFont"/>
    <w:rsid w:val="00C1606A"/>
  </w:style>
  <w:style w:type="paragraph" w:customStyle="1" w:styleId="TemplateInstructions">
    <w:name w:val="Template Instructions"/>
    <w:basedOn w:val="NoSpacing"/>
    <w:qFormat/>
    <w:rsid w:val="00327980"/>
    <w:pPr>
      <w:suppressAutoHyphens w:val="0"/>
      <w:spacing w:before="120"/>
      <w:ind w:left="720" w:right="720"/>
    </w:pPr>
    <w:rPr>
      <w:rFonts w:asciiTheme="majorHAnsi" w:eastAsiaTheme="minorHAnsi" w:hAnsiTheme="majorHAnsi" w:cs="Tw Cen MT"/>
      <w:i/>
      <w:color w:val="000000"/>
      <w:szCs w:val="23"/>
      <w:lang w:eastAsia="en-US"/>
    </w:rPr>
  </w:style>
  <w:style w:type="paragraph" w:styleId="NoSpacing">
    <w:name w:val="No Spacing"/>
    <w:uiPriority w:val="1"/>
    <w:qFormat/>
    <w:rsid w:val="00327980"/>
    <w:pPr>
      <w:suppressAutoHyphens/>
    </w:pPr>
    <w:rPr>
      <w:sz w:val="22"/>
      <w:lang w:eastAsia="ar-SA"/>
    </w:rPr>
  </w:style>
  <w:style w:type="numbering" w:customStyle="1" w:styleId="MedianListStyle">
    <w:name w:val="Median List Style"/>
    <w:uiPriority w:val="99"/>
    <w:rsid w:val="00327980"/>
    <w:pPr>
      <w:numPr>
        <w:numId w:val="6"/>
      </w:numPr>
    </w:pPr>
  </w:style>
  <w:style w:type="paragraph" w:styleId="ListBullet">
    <w:name w:val="List Bullet"/>
    <w:basedOn w:val="Normal"/>
    <w:uiPriority w:val="99"/>
    <w:unhideWhenUsed/>
    <w:rsid w:val="008740F6"/>
    <w:pPr>
      <w:numPr>
        <w:numId w:val="7"/>
      </w:numPr>
      <w:tabs>
        <w:tab w:val="clear" w:pos="360"/>
        <w:tab w:val="num" w:pos="1080"/>
      </w:tabs>
      <w:suppressAutoHyphens w:val="0"/>
      <w:spacing w:before="120" w:after="120"/>
      <w:ind w:left="1080"/>
      <w:contextualSpacing/>
    </w:pPr>
    <w:rPr>
      <w:rFonts w:ascii="Calibri" w:eastAsiaTheme="minorHAnsi" w:hAnsi="Calibri" w:cstheme="minorBidi"/>
      <w:szCs w:val="22"/>
      <w:lang w:eastAsia="en-US"/>
    </w:rPr>
  </w:style>
  <w:style w:type="character" w:customStyle="1" w:styleId="FooterChar">
    <w:name w:val="Footer Char"/>
    <w:basedOn w:val="DefaultParagraphFont"/>
    <w:link w:val="Footer"/>
    <w:uiPriority w:val="99"/>
    <w:rsid w:val="00126CC2"/>
    <w:rPr>
      <w:sz w:val="22"/>
      <w:lang w:eastAsia="ar-SA"/>
    </w:rPr>
  </w:style>
  <w:style w:type="paragraph" w:customStyle="1" w:styleId="Bullet0">
    <w:name w:val="Bullet"/>
    <w:basedOn w:val="Normal"/>
    <w:autoRedefine/>
    <w:rsid w:val="006A5520"/>
    <w:pPr>
      <w:numPr>
        <w:numId w:val="8"/>
      </w:numPr>
      <w:suppressAutoHyphens w:val="0"/>
      <w:overflowPunct w:val="0"/>
      <w:autoSpaceDE w:val="0"/>
      <w:autoSpaceDN w:val="0"/>
      <w:adjustRightInd w:val="0"/>
      <w:spacing w:line="240" w:lineRule="atLeast"/>
      <w:textAlignment w:val="baseline"/>
    </w:pPr>
    <w:rPr>
      <w:sz w:val="24"/>
      <w:lang w:eastAsia="en-US"/>
    </w:rPr>
  </w:style>
  <w:style w:type="character" w:styleId="PlaceholderText">
    <w:name w:val="Placeholder Text"/>
    <w:basedOn w:val="DefaultParagraphFont"/>
    <w:uiPriority w:val="99"/>
    <w:semiHidden/>
    <w:rsid w:val="008E4235"/>
    <w:rPr>
      <w:color w:val="808080"/>
    </w:rPr>
  </w:style>
  <w:style w:type="paragraph" w:customStyle="1" w:styleId="paragraph">
    <w:name w:val="paragraph"/>
    <w:basedOn w:val="Normal"/>
    <w:rsid w:val="00A5298E"/>
    <w:pPr>
      <w:suppressAutoHyphens w:val="0"/>
      <w:spacing w:before="100" w:beforeAutospacing="1" w:after="100" w:afterAutospacing="1"/>
    </w:pPr>
    <w:rPr>
      <w:sz w:val="24"/>
      <w:szCs w:val="24"/>
      <w:lang w:val="en-AE" w:eastAsia="en-AE"/>
    </w:rPr>
  </w:style>
  <w:style w:type="character" w:styleId="UnresolvedMention">
    <w:name w:val="Unresolved Mention"/>
    <w:basedOn w:val="DefaultParagraphFont"/>
    <w:uiPriority w:val="99"/>
    <w:semiHidden/>
    <w:unhideWhenUsed/>
    <w:rsid w:val="00CB73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533">
      <w:bodyDiv w:val="1"/>
      <w:marLeft w:val="0"/>
      <w:marRight w:val="0"/>
      <w:marTop w:val="0"/>
      <w:marBottom w:val="0"/>
      <w:divBdr>
        <w:top w:val="none" w:sz="0" w:space="0" w:color="auto"/>
        <w:left w:val="none" w:sz="0" w:space="0" w:color="auto"/>
        <w:bottom w:val="none" w:sz="0" w:space="0" w:color="auto"/>
        <w:right w:val="none" w:sz="0" w:space="0" w:color="auto"/>
      </w:divBdr>
    </w:div>
    <w:div w:id="44069900">
      <w:bodyDiv w:val="1"/>
      <w:marLeft w:val="0"/>
      <w:marRight w:val="0"/>
      <w:marTop w:val="0"/>
      <w:marBottom w:val="0"/>
      <w:divBdr>
        <w:top w:val="none" w:sz="0" w:space="0" w:color="auto"/>
        <w:left w:val="none" w:sz="0" w:space="0" w:color="auto"/>
        <w:bottom w:val="none" w:sz="0" w:space="0" w:color="auto"/>
        <w:right w:val="none" w:sz="0" w:space="0" w:color="auto"/>
      </w:divBdr>
    </w:div>
    <w:div w:id="78332727">
      <w:bodyDiv w:val="1"/>
      <w:marLeft w:val="0"/>
      <w:marRight w:val="0"/>
      <w:marTop w:val="0"/>
      <w:marBottom w:val="0"/>
      <w:divBdr>
        <w:top w:val="none" w:sz="0" w:space="0" w:color="auto"/>
        <w:left w:val="none" w:sz="0" w:space="0" w:color="auto"/>
        <w:bottom w:val="none" w:sz="0" w:space="0" w:color="auto"/>
        <w:right w:val="none" w:sz="0" w:space="0" w:color="auto"/>
      </w:divBdr>
    </w:div>
    <w:div w:id="120348186">
      <w:bodyDiv w:val="1"/>
      <w:marLeft w:val="0"/>
      <w:marRight w:val="0"/>
      <w:marTop w:val="0"/>
      <w:marBottom w:val="0"/>
      <w:divBdr>
        <w:top w:val="none" w:sz="0" w:space="0" w:color="auto"/>
        <w:left w:val="none" w:sz="0" w:space="0" w:color="auto"/>
        <w:bottom w:val="none" w:sz="0" w:space="0" w:color="auto"/>
        <w:right w:val="none" w:sz="0" w:space="0" w:color="auto"/>
      </w:divBdr>
    </w:div>
    <w:div w:id="163858263">
      <w:bodyDiv w:val="1"/>
      <w:marLeft w:val="0"/>
      <w:marRight w:val="0"/>
      <w:marTop w:val="0"/>
      <w:marBottom w:val="0"/>
      <w:divBdr>
        <w:top w:val="none" w:sz="0" w:space="0" w:color="auto"/>
        <w:left w:val="none" w:sz="0" w:space="0" w:color="auto"/>
        <w:bottom w:val="none" w:sz="0" w:space="0" w:color="auto"/>
        <w:right w:val="none" w:sz="0" w:space="0" w:color="auto"/>
      </w:divBdr>
    </w:div>
    <w:div w:id="213323007">
      <w:bodyDiv w:val="1"/>
      <w:marLeft w:val="0"/>
      <w:marRight w:val="0"/>
      <w:marTop w:val="0"/>
      <w:marBottom w:val="0"/>
      <w:divBdr>
        <w:top w:val="none" w:sz="0" w:space="0" w:color="auto"/>
        <w:left w:val="none" w:sz="0" w:space="0" w:color="auto"/>
        <w:bottom w:val="none" w:sz="0" w:space="0" w:color="auto"/>
        <w:right w:val="none" w:sz="0" w:space="0" w:color="auto"/>
      </w:divBdr>
    </w:div>
    <w:div w:id="216355941">
      <w:bodyDiv w:val="1"/>
      <w:marLeft w:val="0"/>
      <w:marRight w:val="0"/>
      <w:marTop w:val="0"/>
      <w:marBottom w:val="0"/>
      <w:divBdr>
        <w:top w:val="none" w:sz="0" w:space="0" w:color="auto"/>
        <w:left w:val="none" w:sz="0" w:space="0" w:color="auto"/>
        <w:bottom w:val="none" w:sz="0" w:space="0" w:color="auto"/>
        <w:right w:val="none" w:sz="0" w:space="0" w:color="auto"/>
      </w:divBdr>
    </w:div>
    <w:div w:id="219177659">
      <w:bodyDiv w:val="1"/>
      <w:marLeft w:val="0"/>
      <w:marRight w:val="0"/>
      <w:marTop w:val="0"/>
      <w:marBottom w:val="0"/>
      <w:divBdr>
        <w:top w:val="none" w:sz="0" w:space="0" w:color="auto"/>
        <w:left w:val="none" w:sz="0" w:space="0" w:color="auto"/>
        <w:bottom w:val="none" w:sz="0" w:space="0" w:color="auto"/>
        <w:right w:val="none" w:sz="0" w:space="0" w:color="auto"/>
      </w:divBdr>
    </w:div>
    <w:div w:id="226426906">
      <w:bodyDiv w:val="1"/>
      <w:marLeft w:val="0"/>
      <w:marRight w:val="0"/>
      <w:marTop w:val="0"/>
      <w:marBottom w:val="0"/>
      <w:divBdr>
        <w:top w:val="none" w:sz="0" w:space="0" w:color="auto"/>
        <w:left w:val="none" w:sz="0" w:space="0" w:color="auto"/>
        <w:bottom w:val="none" w:sz="0" w:space="0" w:color="auto"/>
        <w:right w:val="none" w:sz="0" w:space="0" w:color="auto"/>
      </w:divBdr>
    </w:div>
    <w:div w:id="246038106">
      <w:bodyDiv w:val="1"/>
      <w:marLeft w:val="0"/>
      <w:marRight w:val="0"/>
      <w:marTop w:val="0"/>
      <w:marBottom w:val="0"/>
      <w:divBdr>
        <w:top w:val="none" w:sz="0" w:space="0" w:color="auto"/>
        <w:left w:val="none" w:sz="0" w:space="0" w:color="auto"/>
        <w:bottom w:val="none" w:sz="0" w:space="0" w:color="auto"/>
        <w:right w:val="none" w:sz="0" w:space="0" w:color="auto"/>
      </w:divBdr>
    </w:div>
    <w:div w:id="297227749">
      <w:bodyDiv w:val="1"/>
      <w:marLeft w:val="0"/>
      <w:marRight w:val="0"/>
      <w:marTop w:val="0"/>
      <w:marBottom w:val="0"/>
      <w:divBdr>
        <w:top w:val="none" w:sz="0" w:space="0" w:color="auto"/>
        <w:left w:val="none" w:sz="0" w:space="0" w:color="auto"/>
        <w:bottom w:val="none" w:sz="0" w:space="0" w:color="auto"/>
        <w:right w:val="none" w:sz="0" w:space="0" w:color="auto"/>
      </w:divBdr>
      <w:divsChild>
        <w:div w:id="1850755614">
          <w:marLeft w:val="547"/>
          <w:marRight w:val="0"/>
          <w:marTop w:val="0"/>
          <w:marBottom w:val="0"/>
          <w:divBdr>
            <w:top w:val="none" w:sz="0" w:space="0" w:color="auto"/>
            <w:left w:val="none" w:sz="0" w:space="0" w:color="auto"/>
            <w:bottom w:val="none" w:sz="0" w:space="0" w:color="auto"/>
            <w:right w:val="none" w:sz="0" w:space="0" w:color="auto"/>
          </w:divBdr>
        </w:div>
      </w:divsChild>
    </w:div>
    <w:div w:id="347753604">
      <w:bodyDiv w:val="1"/>
      <w:marLeft w:val="0"/>
      <w:marRight w:val="0"/>
      <w:marTop w:val="0"/>
      <w:marBottom w:val="0"/>
      <w:divBdr>
        <w:top w:val="none" w:sz="0" w:space="0" w:color="auto"/>
        <w:left w:val="none" w:sz="0" w:space="0" w:color="auto"/>
        <w:bottom w:val="none" w:sz="0" w:space="0" w:color="auto"/>
        <w:right w:val="none" w:sz="0" w:space="0" w:color="auto"/>
      </w:divBdr>
    </w:div>
    <w:div w:id="349065719">
      <w:bodyDiv w:val="1"/>
      <w:marLeft w:val="0"/>
      <w:marRight w:val="0"/>
      <w:marTop w:val="0"/>
      <w:marBottom w:val="0"/>
      <w:divBdr>
        <w:top w:val="none" w:sz="0" w:space="0" w:color="auto"/>
        <w:left w:val="none" w:sz="0" w:space="0" w:color="auto"/>
        <w:bottom w:val="none" w:sz="0" w:space="0" w:color="auto"/>
        <w:right w:val="none" w:sz="0" w:space="0" w:color="auto"/>
      </w:divBdr>
    </w:div>
    <w:div w:id="382172225">
      <w:bodyDiv w:val="1"/>
      <w:marLeft w:val="0"/>
      <w:marRight w:val="0"/>
      <w:marTop w:val="0"/>
      <w:marBottom w:val="0"/>
      <w:divBdr>
        <w:top w:val="none" w:sz="0" w:space="0" w:color="auto"/>
        <w:left w:val="none" w:sz="0" w:space="0" w:color="auto"/>
        <w:bottom w:val="none" w:sz="0" w:space="0" w:color="auto"/>
        <w:right w:val="none" w:sz="0" w:space="0" w:color="auto"/>
      </w:divBdr>
    </w:div>
    <w:div w:id="421217686">
      <w:bodyDiv w:val="1"/>
      <w:marLeft w:val="0"/>
      <w:marRight w:val="0"/>
      <w:marTop w:val="0"/>
      <w:marBottom w:val="0"/>
      <w:divBdr>
        <w:top w:val="none" w:sz="0" w:space="0" w:color="auto"/>
        <w:left w:val="none" w:sz="0" w:space="0" w:color="auto"/>
        <w:bottom w:val="none" w:sz="0" w:space="0" w:color="auto"/>
        <w:right w:val="none" w:sz="0" w:space="0" w:color="auto"/>
      </w:divBdr>
    </w:div>
    <w:div w:id="461921731">
      <w:bodyDiv w:val="1"/>
      <w:marLeft w:val="0"/>
      <w:marRight w:val="0"/>
      <w:marTop w:val="0"/>
      <w:marBottom w:val="0"/>
      <w:divBdr>
        <w:top w:val="none" w:sz="0" w:space="0" w:color="auto"/>
        <w:left w:val="none" w:sz="0" w:space="0" w:color="auto"/>
        <w:bottom w:val="none" w:sz="0" w:space="0" w:color="auto"/>
        <w:right w:val="none" w:sz="0" w:space="0" w:color="auto"/>
      </w:divBdr>
    </w:div>
    <w:div w:id="467091469">
      <w:bodyDiv w:val="1"/>
      <w:marLeft w:val="0"/>
      <w:marRight w:val="0"/>
      <w:marTop w:val="0"/>
      <w:marBottom w:val="0"/>
      <w:divBdr>
        <w:top w:val="none" w:sz="0" w:space="0" w:color="auto"/>
        <w:left w:val="none" w:sz="0" w:space="0" w:color="auto"/>
        <w:bottom w:val="none" w:sz="0" w:space="0" w:color="auto"/>
        <w:right w:val="none" w:sz="0" w:space="0" w:color="auto"/>
      </w:divBdr>
    </w:div>
    <w:div w:id="476803554">
      <w:bodyDiv w:val="1"/>
      <w:marLeft w:val="0"/>
      <w:marRight w:val="0"/>
      <w:marTop w:val="0"/>
      <w:marBottom w:val="0"/>
      <w:divBdr>
        <w:top w:val="none" w:sz="0" w:space="0" w:color="auto"/>
        <w:left w:val="none" w:sz="0" w:space="0" w:color="auto"/>
        <w:bottom w:val="none" w:sz="0" w:space="0" w:color="auto"/>
        <w:right w:val="none" w:sz="0" w:space="0" w:color="auto"/>
      </w:divBdr>
    </w:div>
    <w:div w:id="542331057">
      <w:bodyDiv w:val="1"/>
      <w:marLeft w:val="0"/>
      <w:marRight w:val="0"/>
      <w:marTop w:val="0"/>
      <w:marBottom w:val="0"/>
      <w:divBdr>
        <w:top w:val="none" w:sz="0" w:space="0" w:color="auto"/>
        <w:left w:val="none" w:sz="0" w:space="0" w:color="auto"/>
        <w:bottom w:val="none" w:sz="0" w:space="0" w:color="auto"/>
        <w:right w:val="none" w:sz="0" w:space="0" w:color="auto"/>
      </w:divBdr>
    </w:div>
    <w:div w:id="641234522">
      <w:bodyDiv w:val="1"/>
      <w:marLeft w:val="0"/>
      <w:marRight w:val="0"/>
      <w:marTop w:val="0"/>
      <w:marBottom w:val="0"/>
      <w:divBdr>
        <w:top w:val="none" w:sz="0" w:space="0" w:color="auto"/>
        <w:left w:val="none" w:sz="0" w:space="0" w:color="auto"/>
        <w:bottom w:val="none" w:sz="0" w:space="0" w:color="auto"/>
        <w:right w:val="none" w:sz="0" w:space="0" w:color="auto"/>
      </w:divBdr>
    </w:div>
    <w:div w:id="649406493">
      <w:bodyDiv w:val="1"/>
      <w:marLeft w:val="0"/>
      <w:marRight w:val="0"/>
      <w:marTop w:val="0"/>
      <w:marBottom w:val="0"/>
      <w:divBdr>
        <w:top w:val="none" w:sz="0" w:space="0" w:color="auto"/>
        <w:left w:val="none" w:sz="0" w:space="0" w:color="auto"/>
        <w:bottom w:val="none" w:sz="0" w:space="0" w:color="auto"/>
        <w:right w:val="none" w:sz="0" w:space="0" w:color="auto"/>
      </w:divBdr>
    </w:div>
    <w:div w:id="689374710">
      <w:bodyDiv w:val="1"/>
      <w:marLeft w:val="0"/>
      <w:marRight w:val="0"/>
      <w:marTop w:val="0"/>
      <w:marBottom w:val="0"/>
      <w:divBdr>
        <w:top w:val="none" w:sz="0" w:space="0" w:color="auto"/>
        <w:left w:val="none" w:sz="0" w:space="0" w:color="auto"/>
        <w:bottom w:val="none" w:sz="0" w:space="0" w:color="auto"/>
        <w:right w:val="none" w:sz="0" w:space="0" w:color="auto"/>
      </w:divBdr>
    </w:div>
    <w:div w:id="782581439">
      <w:bodyDiv w:val="1"/>
      <w:marLeft w:val="0"/>
      <w:marRight w:val="0"/>
      <w:marTop w:val="0"/>
      <w:marBottom w:val="0"/>
      <w:divBdr>
        <w:top w:val="none" w:sz="0" w:space="0" w:color="auto"/>
        <w:left w:val="none" w:sz="0" w:space="0" w:color="auto"/>
        <w:bottom w:val="none" w:sz="0" w:space="0" w:color="auto"/>
        <w:right w:val="none" w:sz="0" w:space="0" w:color="auto"/>
      </w:divBdr>
    </w:div>
    <w:div w:id="786238792">
      <w:bodyDiv w:val="1"/>
      <w:marLeft w:val="0"/>
      <w:marRight w:val="0"/>
      <w:marTop w:val="0"/>
      <w:marBottom w:val="0"/>
      <w:divBdr>
        <w:top w:val="none" w:sz="0" w:space="0" w:color="auto"/>
        <w:left w:val="none" w:sz="0" w:space="0" w:color="auto"/>
        <w:bottom w:val="none" w:sz="0" w:space="0" w:color="auto"/>
        <w:right w:val="none" w:sz="0" w:space="0" w:color="auto"/>
      </w:divBdr>
    </w:div>
    <w:div w:id="824005251">
      <w:bodyDiv w:val="1"/>
      <w:marLeft w:val="0"/>
      <w:marRight w:val="0"/>
      <w:marTop w:val="0"/>
      <w:marBottom w:val="0"/>
      <w:divBdr>
        <w:top w:val="none" w:sz="0" w:space="0" w:color="auto"/>
        <w:left w:val="none" w:sz="0" w:space="0" w:color="auto"/>
        <w:bottom w:val="none" w:sz="0" w:space="0" w:color="auto"/>
        <w:right w:val="none" w:sz="0" w:space="0" w:color="auto"/>
      </w:divBdr>
    </w:div>
    <w:div w:id="829752763">
      <w:bodyDiv w:val="1"/>
      <w:marLeft w:val="0"/>
      <w:marRight w:val="0"/>
      <w:marTop w:val="0"/>
      <w:marBottom w:val="0"/>
      <w:divBdr>
        <w:top w:val="none" w:sz="0" w:space="0" w:color="auto"/>
        <w:left w:val="none" w:sz="0" w:space="0" w:color="auto"/>
        <w:bottom w:val="none" w:sz="0" w:space="0" w:color="auto"/>
        <w:right w:val="none" w:sz="0" w:space="0" w:color="auto"/>
      </w:divBdr>
      <w:divsChild>
        <w:div w:id="431902523">
          <w:marLeft w:val="0"/>
          <w:marRight w:val="0"/>
          <w:marTop w:val="0"/>
          <w:marBottom w:val="0"/>
          <w:divBdr>
            <w:top w:val="none" w:sz="0" w:space="0" w:color="auto"/>
            <w:left w:val="none" w:sz="0" w:space="0" w:color="auto"/>
            <w:bottom w:val="none" w:sz="0" w:space="0" w:color="auto"/>
            <w:right w:val="none" w:sz="0" w:space="0" w:color="auto"/>
          </w:divBdr>
          <w:divsChild>
            <w:div w:id="1685088441">
              <w:marLeft w:val="0"/>
              <w:marRight w:val="0"/>
              <w:marTop w:val="0"/>
              <w:marBottom w:val="0"/>
              <w:divBdr>
                <w:top w:val="none" w:sz="0" w:space="0" w:color="auto"/>
                <w:left w:val="none" w:sz="0" w:space="0" w:color="auto"/>
                <w:bottom w:val="none" w:sz="0" w:space="0" w:color="auto"/>
                <w:right w:val="none" w:sz="0" w:space="0" w:color="auto"/>
              </w:divBdr>
              <w:divsChild>
                <w:div w:id="237373997">
                  <w:marLeft w:val="0"/>
                  <w:marRight w:val="0"/>
                  <w:marTop w:val="0"/>
                  <w:marBottom w:val="0"/>
                  <w:divBdr>
                    <w:top w:val="none" w:sz="0" w:space="0" w:color="auto"/>
                    <w:left w:val="none" w:sz="0" w:space="0" w:color="auto"/>
                    <w:bottom w:val="none" w:sz="0" w:space="0" w:color="auto"/>
                    <w:right w:val="none" w:sz="0" w:space="0" w:color="auto"/>
                  </w:divBdr>
                  <w:divsChild>
                    <w:div w:id="1309287487">
                      <w:marLeft w:val="0"/>
                      <w:marRight w:val="0"/>
                      <w:marTop w:val="0"/>
                      <w:marBottom w:val="0"/>
                      <w:divBdr>
                        <w:top w:val="none" w:sz="0" w:space="0" w:color="auto"/>
                        <w:left w:val="none" w:sz="0" w:space="0" w:color="auto"/>
                        <w:bottom w:val="none" w:sz="0" w:space="0" w:color="auto"/>
                        <w:right w:val="none" w:sz="0" w:space="0" w:color="auto"/>
                      </w:divBdr>
                      <w:divsChild>
                        <w:div w:id="2103605732">
                          <w:marLeft w:val="0"/>
                          <w:marRight w:val="0"/>
                          <w:marTop w:val="0"/>
                          <w:marBottom w:val="0"/>
                          <w:divBdr>
                            <w:top w:val="none" w:sz="0" w:space="0" w:color="auto"/>
                            <w:left w:val="none" w:sz="0" w:space="0" w:color="auto"/>
                            <w:bottom w:val="none" w:sz="0" w:space="0" w:color="auto"/>
                            <w:right w:val="none" w:sz="0" w:space="0" w:color="auto"/>
                          </w:divBdr>
                          <w:divsChild>
                            <w:div w:id="404423089">
                              <w:marLeft w:val="0"/>
                              <w:marRight w:val="0"/>
                              <w:marTop w:val="0"/>
                              <w:marBottom w:val="0"/>
                              <w:divBdr>
                                <w:top w:val="none" w:sz="0" w:space="0" w:color="auto"/>
                                <w:left w:val="none" w:sz="0" w:space="0" w:color="auto"/>
                                <w:bottom w:val="none" w:sz="0" w:space="0" w:color="auto"/>
                                <w:right w:val="none" w:sz="0" w:space="0" w:color="auto"/>
                              </w:divBdr>
                              <w:divsChild>
                                <w:div w:id="1127428934">
                                  <w:marLeft w:val="0"/>
                                  <w:marRight w:val="0"/>
                                  <w:marTop w:val="0"/>
                                  <w:marBottom w:val="0"/>
                                  <w:divBdr>
                                    <w:top w:val="none" w:sz="0" w:space="0" w:color="auto"/>
                                    <w:left w:val="none" w:sz="0" w:space="0" w:color="auto"/>
                                    <w:bottom w:val="none" w:sz="0" w:space="0" w:color="auto"/>
                                    <w:right w:val="none" w:sz="0" w:space="0" w:color="auto"/>
                                  </w:divBdr>
                                  <w:divsChild>
                                    <w:div w:id="1920871842">
                                      <w:marLeft w:val="0"/>
                                      <w:marRight w:val="0"/>
                                      <w:marTop w:val="0"/>
                                      <w:marBottom w:val="0"/>
                                      <w:divBdr>
                                        <w:top w:val="none" w:sz="0" w:space="0" w:color="auto"/>
                                        <w:left w:val="none" w:sz="0" w:space="0" w:color="auto"/>
                                        <w:bottom w:val="none" w:sz="0" w:space="0" w:color="auto"/>
                                        <w:right w:val="none" w:sz="0" w:space="0" w:color="auto"/>
                                      </w:divBdr>
                                      <w:divsChild>
                                        <w:div w:id="121314953">
                                          <w:marLeft w:val="0"/>
                                          <w:marRight w:val="0"/>
                                          <w:marTop w:val="0"/>
                                          <w:marBottom w:val="0"/>
                                          <w:divBdr>
                                            <w:top w:val="none" w:sz="0" w:space="0" w:color="auto"/>
                                            <w:left w:val="none" w:sz="0" w:space="0" w:color="auto"/>
                                            <w:bottom w:val="none" w:sz="0" w:space="0" w:color="auto"/>
                                            <w:right w:val="none" w:sz="0" w:space="0" w:color="auto"/>
                                          </w:divBdr>
                                          <w:divsChild>
                                            <w:div w:id="1116219138">
                                              <w:marLeft w:val="0"/>
                                              <w:marRight w:val="0"/>
                                              <w:marTop w:val="0"/>
                                              <w:marBottom w:val="0"/>
                                              <w:divBdr>
                                                <w:top w:val="none" w:sz="0" w:space="0" w:color="auto"/>
                                                <w:left w:val="none" w:sz="0" w:space="0" w:color="auto"/>
                                                <w:bottom w:val="none" w:sz="0" w:space="0" w:color="auto"/>
                                                <w:right w:val="none" w:sz="0" w:space="0" w:color="auto"/>
                                              </w:divBdr>
                                              <w:divsChild>
                                                <w:div w:id="1876429326">
                                                  <w:marLeft w:val="0"/>
                                                  <w:marRight w:val="0"/>
                                                  <w:marTop w:val="0"/>
                                                  <w:marBottom w:val="0"/>
                                                  <w:divBdr>
                                                    <w:top w:val="none" w:sz="0" w:space="0" w:color="auto"/>
                                                    <w:left w:val="none" w:sz="0" w:space="0" w:color="auto"/>
                                                    <w:bottom w:val="none" w:sz="0" w:space="0" w:color="auto"/>
                                                    <w:right w:val="none" w:sz="0" w:space="0" w:color="auto"/>
                                                  </w:divBdr>
                                                  <w:divsChild>
                                                    <w:div w:id="156422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683960">
      <w:bodyDiv w:val="1"/>
      <w:marLeft w:val="0"/>
      <w:marRight w:val="0"/>
      <w:marTop w:val="0"/>
      <w:marBottom w:val="0"/>
      <w:divBdr>
        <w:top w:val="none" w:sz="0" w:space="0" w:color="auto"/>
        <w:left w:val="none" w:sz="0" w:space="0" w:color="auto"/>
        <w:bottom w:val="none" w:sz="0" w:space="0" w:color="auto"/>
        <w:right w:val="none" w:sz="0" w:space="0" w:color="auto"/>
      </w:divBdr>
    </w:div>
    <w:div w:id="900479910">
      <w:bodyDiv w:val="1"/>
      <w:marLeft w:val="0"/>
      <w:marRight w:val="0"/>
      <w:marTop w:val="0"/>
      <w:marBottom w:val="0"/>
      <w:divBdr>
        <w:top w:val="none" w:sz="0" w:space="0" w:color="auto"/>
        <w:left w:val="none" w:sz="0" w:space="0" w:color="auto"/>
        <w:bottom w:val="none" w:sz="0" w:space="0" w:color="auto"/>
        <w:right w:val="none" w:sz="0" w:space="0" w:color="auto"/>
      </w:divBdr>
    </w:div>
    <w:div w:id="913319745">
      <w:bodyDiv w:val="1"/>
      <w:marLeft w:val="0"/>
      <w:marRight w:val="0"/>
      <w:marTop w:val="0"/>
      <w:marBottom w:val="0"/>
      <w:divBdr>
        <w:top w:val="none" w:sz="0" w:space="0" w:color="auto"/>
        <w:left w:val="none" w:sz="0" w:space="0" w:color="auto"/>
        <w:bottom w:val="none" w:sz="0" w:space="0" w:color="auto"/>
        <w:right w:val="none" w:sz="0" w:space="0" w:color="auto"/>
      </w:divBdr>
    </w:div>
    <w:div w:id="933048173">
      <w:bodyDiv w:val="1"/>
      <w:marLeft w:val="0"/>
      <w:marRight w:val="0"/>
      <w:marTop w:val="0"/>
      <w:marBottom w:val="0"/>
      <w:divBdr>
        <w:top w:val="none" w:sz="0" w:space="0" w:color="auto"/>
        <w:left w:val="none" w:sz="0" w:space="0" w:color="auto"/>
        <w:bottom w:val="none" w:sz="0" w:space="0" w:color="auto"/>
        <w:right w:val="none" w:sz="0" w:space="0" w:color="auto"/>
      </w:divBdr>
      <w:divsChild>
        <w:div w:id="1590508129">
          <w:marLeft w:val="274"/>
          <w:marRight w:val="0"/>
          <w:marTop w:val="0"/>
          <w:marBottom w:val="0"/>
          <w:divBdr>
            <w:top w:val="none" w:sz="0" w:space="0" w:color="auto"/>
            <w:left w:val="none" w:sz="0" w:space="0" w:color="auto"/>
            <w:bottom w:val="none" w:sz="0" w:space="0" w:color="auto"/>
            <w:right w:val="none" w:sz="0" w:space="0" w:color="auto"/>
          </w:divBdr>
        </w:div>
      </w:divsChild>
    </w:div>
    <w:div w:id="944583123">
      <w:bodyDiv w:val="1"/>
      <w:marLeft w:val="0"/>
      <w:marRight w:val="0"/>
      <w:marTop w:val="0"/>
      <w:marBottom w:val="0"/>
      <w:divBdr>
        <w:top w:val="none" w:sz="0" w:space="0" w:color="auto"/>
        <w:left w:val="none" w:sz="0" w:space="0" w:color="auto"/>
        <w:bottom w:val="none" w:sz="0" w:space="0" w:color="auto"/>
        <w:right w:val="none" w:sz="0" w:space="0" w:color="auto"/>
      </w:divBdr>
    </w:div>
    <w:div w:id="983244550">
      <w:bodyDiv w:val="1"/>
      <w:marLeft w:val="0"/>
      <w:marRight w:val="0"/>
      <w:marTop w:val="0"/>
      <w:marBottom w:val="0"/>
      <w:divBdr>
        <w:top w:val="none" w:sz="0" w:space="0" w:color="auto"/>
        <w:left w:val="none" w:sz="0" w:space="0" w:color="auto"/>
        <w:bottom w:val="none" w:sz="0" w:space="0" w:color="auto"/>
        <w:right w:val="none" w:sz="0" w:space="0" w:color="auto"/>
      </w:divBdr>
    </w:div>
    <w:div w:id="1005743579">
      <w:bodyDiv w:val="1"/>
      <w:marLeft w:val="0"/>
      <w:marRight w:val="0"/>
      <w:marTop w:val="0"/>
      <w:marBottom w:val="0"/>
      <w:divBdr>
        <w:top w:val="none" w:sz="0" w:space="0" w:color="auto"/>
        <w:left w:val="none" w:sz="0" w:space="0" w:color="auto"/>
        <w:bottom w:val="none" w:sz="0" w:space="0" w:color="auto"/>
        <w:right w:val="none" w:sz="0" w:space="0" w:color="auto"/>
      </w:divBdr>
    </w:div>
    <w:div w:id="1010445873">
      <w:bodyDiv w:val="1"/>
      <w:marLeft w:val="0"/>
      <w:marRight w:val="0"/>
      <w:marTop w:val="0"/>
      <w:marBottom w:val="0"/>
      <w:divBdr>
        <w:top w:val="none" w:sz="0" w:space="0" w:color="auto"/>
        <w:left w:val="none" w:sz="0" w:space="0" w:color="auto"/>
        <w:bottom w:val="none" w:sz="0" w:space="0" w:color="auto"/>
        <w:right w:val="none" w:sz="0" w:space="0" w:color="auto"/>
      </w:divBdr>
    </w:div>
    <w:div w:id="1038358601">
      <w:bodyDiv w:val="1"/>
      <w:marLeft w:val="0"/>
      <w:marRight w:val="0"/>
      <w:marTop w:val="0"/>
      <w:marBottom w:val="0"/>
      <w:divBdr>
        <w:top w:val="none" w:sz="0" w:space="0" w:color="auto"/>
        <w:left w:val="none" w:sz="0" w:space="0" w:color="auto"/>
        <w:bottom w:val="none" w:sz="0" w:space="0" w:color="auto"/>
        <w:right w:val="none" w:sz="0" w:space="0" w:color="auto"/>
      </w:divBdr>
    </w:div>
    <w:div w:id="1147631420">
      <w:bodyDiv w:val="1"/>
      <w:marLeft w:val="0"/>
      <w:marRight w:val="0"/>
      <w:marTop w:val="0"/>
      <w:marBottom w:val="0"/>
      <w:divBdr>
        <w:top w:val="none" w:sz="0" w:space="0" w:color="auto"/>
        <w:left w:val="none" w:sz="0" w:space="0" w:color="auto"/>
        <w:bottom w:val="none" w:sz="0" w:space="0" w:color="auto"/>
        <w:right w:val="none" w:sz="0" w:space="0" w:color="auto"/>
      </w:divBdr>
    </w:div>
    <w:div w:id="1167481146">
      <w:bodyDiv w:val="1"/>
      <w:marLeft w:val="0"/>
      <w:marRight w:val="0"/>
      <w:marTop w:val="0"/>
      <w:marBottom w:val="0"/>
      <w:divBdr>
        <w:top w:val="none" w:sz="0" w:space="0" w:color="auto"/>
        <w:left w:val="none" w:sz="0" w:space="0" w:color="auto"/>
        <w:bottom w:val="none" w:sz="0" w:space="0" w:color="auto"/>
        <w:right w:val="none" w:sz="0" w:space="0" w:color="auto"/>
      </w:divBdr>
    </w:div>
    <w:div w:id="1207134066">
      <w:bodyDiv w:val="1"/>
      <w:marLeft w:val="0"/>
      <w:marRight w:val="0"/>
      <w:marTop w:val="0"/>
      <w:marBottom w:val="0"/>
      <w:divBdr>
        <w:top w:val="none" w:sz="0" w:space="0" w:color="auto"/>
        <w:left w:val="none" w:sz="0" w:space="0" w:color="auto"/>
        <w:bottom w:val="none" w:sz="0" w:space="0" w:color="auto"/>
        <w:right w:val="none" w:sz="0" w:space="0" w:color="auto"/>
      </w:divBdr>
    </w:div>
    <w:div w:id="1241527646">
      <w:bodyDiv w:val="1"/>
      <w:marLeft w:val="0"/>
      <w:marRight w:val="0"/>
      <w:marTop w:val="0"/>
      <w:marBottom w:val="0"/>
      <w:divBdr>
        <w:top w:val="none" w:sz="0" w:space="0" w:color="auto"/>
        <w:left w:val="none" w:sz="0" w:space="0" w:color="auto"/>
        <w:bottom w:val="none" w:sz="0" w:space="0" w:color="auto"/>
        <w:right w:val="none" w:sz="0" w:space="0" w:color="auto"/>
      </w:divBdr>
    </w:div>
    <w:div w:id="1248073122">
      <w:bodyDiv w:val="1"/>
      <w:marLeft w:val="0"/>
      <w:marRight w:val="0"/>
      <w:marTop w:val="0"/>
      <w:marBottom w:val="0"/>
      <w:divBdr>
        <w:top w:val="none" w:sz="0" w:space="0" w:color="auto"/>
        <w:left w:val="none" w:sz="0" w:space="0" w:color="auto"/>
        <w:bottom w:val="none" w:sz="0" w:space="0" w:color="auto"/>
        <w:right w:val="none" w:sz="0" w:space="0" w:color="auto"/>
      </w:divBdr>
    </w:div>
    <w:div w:id="1260793229">
      <w:bodyDiv w:val="1"/>
      <w:marLeft w:val="0"/>
      <w:marRight w:val="0"/>
      <w:marTop w:val="0"/>
      <w:marBottom w:val="0"/>
      <w:divBdr>
        <w:top w:val="none" w:sz="0" w:space="0" w:color="auto"/>
        <w:left w:val="none" w:sz="0" w:space="0" w:color="auto"/>
        <w:bottom w:val="none" w:sz="0" w:space="0" w:color="auto"/>
        <w:right w:val="none" w:sz="0" w:space="0" w:color="auto"/>
      </w:divBdr>
    </w:div>
    <w:div w:id="1277908811">
      <w:bodyDiv w:val="1"/>
      <w:marLeft w:val="0"/>
      <w:marRight w:val="0"/>
      <w:marTop w:val="0"/>
      <w:marBottom w:val="0"/>
      <w:divBdr>
        <w:top w:val="none" w:sz="0" w:space="0" w:color="auto"/>
        <w:left w:val="none" w:sz="0" w:space="0" w:color="auto"/>
        <w:bottom w:val="none" w:sz="0" w:space="0" w:color="auto"/>
        <w:right w:val="none" w:sz="0" w:space="0" w:color="auto"/>
      </w:divBdr>
    </w:div>
    <w:div w:id="1301419599">
      <w:bodyDiv w:val="1"/>
      <w:marLeft w:val="0"/>
      <w:marRight w:val="0"/>
      <w:marTop w:val="0"/>
      <w:marBottom w:val="0"/>
      <w:divBdr>
        <w:top w:val="none" w:sz="0" w:space="0" w:color="auto"/>
        <w:left w:val="none" w:sz="0" w:space="0" w:color="auto"/>
        <w:bottom w:val="none" w:sz="0" w:space="0" w:color="auto"/>
        <w:right w:val="none" w:sz="0" w:space="0" w:color="auto"/>
      </w:divBdr>
    </w:div>
    <w:div w:id="1311865006">
      <w:bodyDiv w:val="1"/>
      <w:marLeft w:val="0"/>
      <w:marRight w:val="0"/>
      <w:marTop w:val="0"/>
      <w:marBottom w:val="0"/>
      <w:divBdr>
        <w:top w:val="none" w:sz="0" w:space="0" w:color="auto"/>
        <w:left w:val="none" w:sz="0" w:space="0" w:color="auto"/>
        <w:bottom w:val="none" w:sz="0" w:space="0" w:color="auto"/>
        <w:right w:val="none" w:sz="0" w:space="0" w:color="auto"/>
      </w:divBdr>
    </w:div>
    <w:div w:id="1315597663">
      <w:bodyDiv w:val="1"/>
      <w:marLeft w:val="0"/>
      <w:marRight w:val="0"/>
      <w:marTop w:val="0"/>
      <w:marBottom w:val="0"/>
      <w:divBdr>
        <w:top w:val="none" w:sz="0" w:space="0" w:color="auto"/>
        <w:left w:val="none" w:sz="0" w:space="0" w:color="auto"/>
        <w:bottom w:val="none" w:sz="0" w:space="0" w:color="auto"/>
        <w:right w:val="none" w:sz="0" w:space="0" w:color="auto"/>
      </w:divBdr>
    </w:div>
    <w:div w:id="1324964442">
      <w:bodyDiv w:val="1"/>
      <w:marLeft w:val="0"/>
      <w:marRight w:val="0"/>
      <w:marTop w:val="0"/>
      <w:marBottom w:val="0"/>
      <w:divBdr>
        <w:top w:val="none" w:sz="0" w:space="0" w:color="auto"/>
        <w:left w:val="none" w:sz="0" w:space="0" w:color="auto"/>
        <w:bottom w:val="none" w:sz="0" w:space="0" w:color="auto"/>
        <w:right w:val="none" w:sz="0" w:space="0" w:color="auto"/>
      </w:divBdr>
    </w:div>
    <w:div w:id="1340308659">
      <w:bodyDiv w:val="1"/>
      <w:marLeft w:val="0"/>
      <w:marRight w:val="0"/>
      <w:marTop w:val="0"/>
      <w:marBottom w:val="0"/>
      <w:divBdr>
        <w:top w:val="none" w:sz="0" w:space="0" w:color="auto"/>
        <w:left w:val="none" w:sz="0" w:space="0" w:color="auto"/>
        <w:bottom w:val="none" w:sz="0" w:space="0" w:color="auto"/>
        <w:right w:val="none" w:sz="0" w:space="0" w:color="auto"/>
      </w:divBdr>
    </w:div>
    <w:div w:id="1361510668">
      <w:bodyDiv w:val="1"/>
      <w:marLeft w:val="0"/>
      <w:marRight w:val="0"/>
      <w:marTop w:val="0"/>
      <w:marBottom w:val="0"/>
      <w:divBdr>
        <w:top w:val="none" w:sz="0" w:space="0" w:color="auto"/>
        <w:left w:val="none" w:sz="0" w:space="0" w:color="auto"/>
        <w:bottom w:val="none" w:sz="0" w:space="0" w:color="auto"/>
        <w:right w:val="none" w:sz="0" w:space="0" w:color="auto"/>
      </w:divBdr>
    </w:div>
    <w:div w:id="1424303969">
      <w:bodyDiv w:val="1"/>
      <w:marLeft w:val="0"/>
      <w:marRight w:val="0"/>
      <w:marTop w:val="0"/>
      <w:marBottom w:val="0"/>
      <w:divBdr>
        <w:top w:val="none" w:sz="0" w:space="0" w:color="auto"/>
        <w:left w:val="none" w:sz="0" w:space="0" w:color="auto"/>
        <w:bottom w:val="none" w:sz="0" w:space="0" w:color="auto"/>
        <w:right w:val="none" w:sz="0" w:space="0" w:color="auto"/>
      </w:divBdr>
    </w:div>
    <w:div w:id="1426879371">
      <w:bodyDiv w:val="1"/>
      <w:marLeft w:val="0"/>
      <w:marRight w:val="0"/>
      <w:marTop w:val="0"/>
      <w:marBottom w:val="0"/>
      <w:divBdr>
        <w:top w:val="none" w:sz="0" w:space="0" w:color="auto"/>
        <w:left w:val="none" w:sz="0" w:space="0" w:color="auto"/>
        <w:bottom w:val="none" w:sz="0" w:space="0" w:color="auto"/>
        <w:right w:val="none" w:sz="0" w:space="0" w:color="auto"/>
      </w:divBdr>
    </w:div>
    <w:div w:id="1467356165">
      <w:bodyDiv w:val="1"/>
      <w:marLeft w:val="0"/>
      <w:marRight w:val="0"/>
      <w:marTop w:val="0"/>
      <w:marBottom w:val="0"/>
      <w:divBdr>
        <w:top w:val="none" w:sz="0" w:space="0" w:color="auto"/>
        <w:left w:val="none" w:sz="0" w:space="0" w:color="auto"/>
        <w:bottom w:val="none" w:sz="0" w:space="0" w:color="auto"/>
        <w:right w:val="none" w:sz="0" w:space="0" w:color="auto"/>
      </w:divBdr>
    </w:div>
    <w:div w:id="1477184524">
      <w:bodyDiv w:val="1"/>
      <w:marLeft w:val="0"/>
      <w:marRight w:val="0"/>
      <w:marTop w:val="0"/>
      <w:marBottom w:val="0"/>
      <w:divBdr>
        <w:top w:val="none" w:sz="0" w:space="0" w:color="auto"/>
        <w:left w:val="none" w:sz="0" w:space="0" w:color="auto"/>
        <w:bottom w:val="none" w:sz="0" w:space="0" w:color="auto"/>
        <w:right w:val="none" w:sz="0" w:space="0" w:color="auto"/>
      </w:divBdr>
    </w:div>
    <w:div w:id="1479612134">
      <w:bodyDiv w:val="1"/>
      <w:marLeft w:val="0"/>
      <w:marRight w:val="0"/>
      <w:marTop w:val="0"/>
      <w:marBottom w:val="0"/>
      <w:divBdr>
        <w:top w:val="none" w:sz="0" w:space="0" w:color="auto"/>
        <w:left w:val="none" w:sz="0" w:space="0" w:color="auto"/>
        <w:bottom w:val="none" w:sz="0" w:space="0" w:color="auto"/>
        <w:right w:val="none" w:sz="0" w:space="0" w:color="auto"/>
      </w:divBdr>
    </w:div>
    <w:div w:id="1547251876">
      <w:bodyDiv w:val="1"/>
      <w:marLeft w:val="0"/>
      <w:marRight w:val="0"/>
      <w:marTop w:val="0"/>
      <w:marBottom w:val="0"/>
      <w:divBdr>
        <w:top w:val="none" w:sz="0" w:space="0" w:color="auto"/>
        <w:left w:val="none" w:sz="0" w:space="0" w:color="auto"/>
        <w:bottom w:val="none" w:sz="0" w:space="0" w:color="auto"/>
        <w:right w:val="none" w:sz="0" w:space="0" w:color="auto"/>
      </w:divBdr>
    </w:div>
    <w:div w:id="1560902591">
      <w:bodyDiv w:val="1"/>
      <w:marLeft w:val="0"/>
      <w:marRight w:val="0"/>
      <w:marTop w:val="0"/>
      <w:marBottom w:val="0"/>
      <w:divBdr>
        <w:top w:val="none" w:sz="0" w:space="0" w:color="auto"/>
        <w:left w:val="none" w:sz="0" w:space="0" w:color="auto"/>
        <w:bottom w:val="none" w:sz="0" w:space="0" w:color="auto"/>
        <w:right w:val="none" w:sz="0" w:space="0" w:color="auto"/>
      </w:divBdr>
    </w:div>
    <w:div w:id="1566574121">
      <w:bodyDiv w:val="1"/>
      <w:marLeft w:val="0"/>
      <w:marRight w:val="0"/>
      <w:marTop w:val="0"/>
      <w:marBottom w:val="0"/>
      <w:divBdr>
        <w:top w:val="none" w:sz="0" w:space="0" w:color="auto"/>
        <w:left w:val="none" w:sz="0" w:space="0" w:color="auto"/>
        <w:bottom w:val="none" w:sz="0" w:space="0" w:color="auto"/>
        <w:right w:val="none" w:sz="0" w:space="0" w:color="auto"/>
      </w:divBdr>
    </w:div>
    <w:div w:id="1583024207">
      <w:bodyDiv w:val="1"/>
      <w:marLeft w:val="0"/>
      <w:marRight w:val="0"/>
      <w:marTop w:val="0"/>
      <w:marBottom w:val="0"/>
      <w:divBdr>
        <w:top w:val="none" w:sz="0" w:space="0" w:color="auto"/>
        <w:left w:val="none" w:sz="0" w:space="0" w:color="auto"/>
        <w:bottom w:val="none" w:sz="0" w:space="0" w:color="auto"/>
        <w:right w:val="none" w:sz="0" w:space="0" w:color="auto"/>
      </w:divBdr>
    </w:div>
    <w:div w:id="1590117065">
      <w:bodyDiv w:val="1"/>
      <w:marLeft w:val="0"/>
      <w:marRight w:val="0"/>
      <w:marTop w:val="0"/>
      <w:marBottom w:val="0"/>
      <w:divBdr>
        <w:top w:val="none" w:sz="0" w:space="0" w:color="auto"/>
        <w:left w:val="none" w:sz="0" w:space="0" w:color="auto"/>
        <w:bottom w:val="none" w:sz="0" w:space="0" w:color="auto"/>
        <w:right w:val="none" w:sz="0" w:space="0" w:color="auto"/>
      </w:divBdr>
    </w:div>
    <w:div w:id="1681273874">
      <w:bodyDiv w:val="1"/>
      <w:marLeft w:val="0"/>
      <w:marRight w:val="0"/>
      <w:marTop w:val="0"/>
      <w:marBottom w:val="0"/>
      <w:divBdr>
        <w:top w:val="none" w:sz="0" w:space="0" w:color="auto"/>
        <w:left w:val="none" w:sz="0" w:space="0" w:color="auto"/>
        <w:bottom w:val="none" w:sz="0" w:space="0" w:color="auto"/>
        <w:right w:val="none" w:sz="0" w:space="0" w:color="auto"/>
      </w:divBdr>
    </w:div>
    <w:div w:id="1724720394">
      <w:bodyDiv w:val="1"/>
      <w:marLeft w:val="0"/>
      <w:marRight w:val="0"/>
      <w:marTop w:val="0"/>
      <w:marBottom w:val="0"/>
      <w:divBdr>
        <w:top w:val="none" w:sz="0" w:space="0" w:color="auto"/>
        <w:left w:val="none" w:sz="0" w:space="0" w:color="auto"/>
        <w:bottom w:val="none" w:sz="0" w:space="0" w:color="auto"/>
        <w:right w:val="none" w:sz="0" w:space="0" w:color="auto"/>
      </w:divBdr>
      <w:divsChild>
        <w:div w:id="1528520972">
          <w:marLeft w:val="0"/>
          <w:marRight w:val="0"/>
          <w:marTop w:val="0"/>
          <w:marBottom w:val="0"/>
          <w:divBdr>
            <w:top w:val="none" w:sz="0" w:space="0" w:color="auto"/>
            <w:left w:val="none" w:sz="0" w:space="0" w:color="auto"/>
            <w:bottom w:val="none" w:sz="0" w:space="0" w:color="auto"/>
            <w:right w:val="none" w:sz="0" w:space="0" w:color="auto"/>
          </w:divBdr>
        </w:div>
        <w:div w:id="22558113">
          <w:marLeft w:val="0"/>
          <w:marRight w:val="0"/>
          <w:marTop w:val="0"/>
          <w:marBottom w:val="0"/>
          <w:divBdr>
            <w:top w:val="none" w:sz="0" w:space="0" w:color="auto"/>
            <w:left w:val="none" w:sz="0" w:space="0" w:color="auto"/>
            <w:bottom w:val="none" w:sz="0" w:space="0" w:color="auto"/>
            <w:right w:val="none" w:sz="0" w:space="0" w:color="auto"/>
          </w:divBdr>
          <w:divsChild>
            <w:div w:id="604846771">
              <w:marLeft w:val="0"/>
              <w:marRight w:val="0"/>
              <w:marTop w:val="0"/>
              <w:marBottom w:val="0"/>
              <w:divBdr>
                <w:top w:val="single" w:sz="8" w:space="3" w:color="B5C4DF"/>
                <w:left w:val="none" w:sz="0" w:space="0" w:color="auto"/>
                <w:bottom w:val="none" w:sz="0" w:space="0" w:color="auto"/>
                <w:right w:val="none" w:sz="0" w:space="0" w:color="auto"/>
              </w:divBdr>
            </w:div>
          </w:divsChild>
        </w:div>
        <w:div w:id="120853273">
          <w:marLeft w:val="0"/>
          <w:marRight w:val="0"/>
          <w:marTop w:val="0"/>
          <w:marBottom w:val="0"/>
          <w:divBdr>
            <w:top w:val="none" w:sz="0" w:space="0" w:color="auto"/>
            <w:left w:val="none" w:sz="0" w:space="0" w:color="auto"/>
            <w:bottom w:val="none" w:sz="0" w:space="0" w:color="auto"/>
            <w:right w:val="none" w:sz="0" w:space="0" w:color="auto"/>
          </w:divBdr>
        </w:div>
        <w:div w:id="134377656">
          <w:marLeft w:val="0"/>
          <w:marRight w:val="0"/>
          <w:marTop w:val="0"/>
          <w:marBottom w:val="0"/>
          <w:divBdr>
            <w:top w:val="none" w:sz="0" w:space="0" w:color="auto"/>
            <w:left w:val="none" w:sz="0" w:space="0" w:color="auto"/>
            <w:bottom w:val="none" w:sz="0" w:space="0" w:color="auto"/>
            <w:right w:val="none" w:sz="0" w:space="0" w:color="auto"/>
          </w:divBdr>
          <w:divsChild>
            <w:div w:id="708997752">
              <w:marLeft w:val="0"/>
              <w:marRight w:val="0"/>
              <w:marTop w:val="0"/>
              <w:marBottom w:val="0"/>
              <w:divBdr>
                <w:top w:val="single" w:sz="8" w:space="3" w:color="B5C4DF"/>
                <w:left w:val="none" w:sz="0" w:space="0" w:color="auto"/>
                <w:bottom w:val="none" w:sz="0" w:space="0" w:color="auto"/>
                <w:right w:val="none" w:sz="0" w:space="0" w:color="auto"/>
              </w:divBdr>
            </w:div>
          </w:divsChild>
        </w:div>
      </w:divsChild>
    </w:div>
    <w:div w:id="1726753045">
      <w:bodyDiv w:val="1"/>
      <w:marLeft w:val="0"/>
      <w:marRight w:val="0"/>
      <w:marTop w:val="0"/>
      <w:marBottom w:val="0"/>
      <w:divBdr>
        <w:top w:val="none" w:sz="0" w:space="0" w:color="auto"/>
        <w:left w:val="none" w:sz="0" w:space="0" w:color="auto"/>
        <w:bottom w:val="none" w:sz="0" w:space="0" w:color="auto"/>
        <w:right w:val="none" w:sz="0" w:space="0" w:color="auto"/>
      </w:divBdr>
    </w:div>
    <w:div w:id="1780492359">
      <w:bodyDiv w:val="1"/>
      <w:marLeft w:val="0"/>
      <w:marRight w:val="0"/>
      <w:marTop w:val="0"/>
      <w:marBottom w:val="0"/>
      <w:divBdr>
        <w:top w:val="none" w:sz="0" w:space="0" w:color="auto"/>
        <w:left w:val="none" w:sz="0" w:space="0" w:color="auto"/>
        <w:bottom w:val="none" w:sz="0" w:space="0" w:color="auto"/>
        <w:right w:val="none" w:sz="0" w:space="0" w:color="auto"/>
      </w:divBdr>
    </w:div>
    <w:div w:id="1780568765">
      <w:bodyDiv w:val="1"/>
      <w:marLeft w:val="0"/>
      <w:marRight w:val="0"/>
      <w:marTop w:val="0"/>
      <w:marBottom w:val="0"/>
      <w:divBdr>
        <w:top w:val="none" w:sz="0" w:space="0" w:color="auto"/>
        <w:left w:val="none" w:sz="0" w:space="0" w:color="auto"/>
        <w:bottom w:val="none" w:sz="0" w:space="0" w:color="auto"/>
        <w:right w:val="none" w:sz="0" w:space="0" w:color="auto"/>
      </w:divBdr>
    </w:div>
    <w:div w:id="1800566289">
      <w:bodyDiv w:val="1"/>
      <w:marLeft w:val="0"/>
      <w:marRight w:val="0"/>
      <w:marTop w:val="0"/>
      <w:marBottom w:val="0"/>
      <w:divBdr>
        <w:top w:val="none" w:sz="0" w:space="0" w:color="auto"/>
        <w:left w:val="none" w:sz="0" w:space="0" w:color="auto"/>
        <w:bottom w:val="none" w:sz="0" w:space="0" w:color="auto"/>
        <w:right w:val="none" w:sz="0" w:space="0" w:color="auto"/>
      </w:divBdr>
    </w:div>
    <w:div w:id="1807624492">
      <w:bodyDiv w:val="1"/>
      <w:marLeft w:val="0"/>
      <w:marRight w:val="0"/>
      <w:marTop w:val="0"/>
      <w:marBottom w:val="0"/>
      <w:divBdr>
        <w:top w:val="none" w:sz="0" w:space="0" w:color="auto"/>
        <w:left w:val="none" w:sz="0" w:space="0" w:color="auto"/>
        <w:bottom w:val="none" w:sz="0" w:space="0" w:color="auto"/>
        <w:right w:val="none" w:sz="0" w:space="0" w:color="auto"/>
      </w:divBdr>
    </w:div>
    <w:div w:id="1847212588">
      <w:bodyDiv w:val="1"/>
      <w:marLeft w:val="0"/>
      <w:marRight w:val="0"/>
      <w:marTop w:val="0"/>
      <w:marBottom w:val="0"/>
      <w:divBdr>
        <w:top w:val="none" w:sz="0" w:space="0" w:color="auto"/>
        <w:left w:val="none" w:sz="0" w:space="0" w:color="auto"/>
        <w:bottom w:val="none" w:sz="0" w:space="0" w:color="auto"/>
        <w:right w:val="none" w:sz="0" w:space="0" w:color="auto"/>
      </w:divBdr>
    </w:div>
    <w:div w:id="1855609036">
      <w:bodyDiv w:val="1"/>
      <w:marLeft w:val="0"/>
      <w:marRight w:val="0"/>
      <w:marTop w:val="0"/>
      <w:marBottom w:val="0"/>
      <w:divBdr>
        <w:top w:val="none" w:sz="0" w:space="0" w:color="auto"/>
        <w:left w:val="none" w:sz="0" w:space="0" w:color="auto"/>
        <w:bottom w:val="none" w:sz="0" w:space="0" w:color="auto"/>
        <w:right w:val="none" w:sz="0" w:space="0" w:color="auto"/>
      </w:divBdr>
    </w:div>
    <w:div w:id="1869756385">
      <w:bodyDiv w:val="1"/>
      <w:marLeft w:val="0"/>
      <w:marRight w:val="0"/>
      <w:marTop w:val="0"/>
      <w:marBottom w:val="0"/>
      <w:divBdr>
        <w:top w:val="none" w:sz="0" w:space="0" w:color="auto"/>
        <w:left w:val="none" w:sz="0" w:space="0" w:color="auto"/>
        <w:bottom w:val="none" w:sz="0" w:space="0" w:color="auto"/>
        <w:right w:val="none" w:sz="0" w:space="0" w:color="auto"/>
      </w:divBdr>
    </w:div>
    <w:div w:id="1877158079">
      <w:bodyDiv w:val="1"/>
      <w:marLeft w:val="0"/>
      <w:marRight w:val="0"/>
      <w:marTop w:val="0"/>
      <w:marBottom w:val="0"/>
      <w:divBdr>
        <w:top w:val="none" w:sz="0" w:space="0" w:color="auto"/>
        <w:left w:val="none" w:sz="0" w:space="0" w:color="auto"/>
        <w:bottom w:val="none" w:sz="0" w:space="0" w:color="auto"/>
        <w:right w:val="none" w:sz="0" w:space="0" w:color="auto"/>
      </w:divBdr>
    </w:div>
    <w:div w:id="1883664964">
      <w:bodyDiv w:val="1"/>
      <w:marLeft w:val="0"/>
      <w:marRight w:val="0"/>
      <w:marTop w:val="0"/>
      <w:marBottom w:val="0"/>
      <w:divBdr>
        <w:top w:val="none" w:sz="0" w:space="0" w:color="auto"/>
        <w:left w:val="none" w:sz="0" w:space="0" w:color="auto"/>
        <w:bottom w:val="none" w:sz="0" w:space="0" w:color="auto"/>
        <w:right w:val="none" w:sz="0" w:space="0" w:color="auto"/>
      </w:divBdr>
    </w:div>
    <w:div w:id="1915311125">
      <w:bodyDiv w:val="1"/>
      <w:marLeft w:val="0"/>
      <w:marRight w:val="0"/>
      <w:marTop w:val="0"/>
      <w:marBottom w:val="0"/>
      <w:divBdr>
        <w:top w:val="none" w:sz="0" w:space="0" w:color="auto"/>
        <w:left w:val="none" w:sz="0" w:space="0" w:color="auto"/>
        <w:bottom w:val="none" w:sz="0" w:space="0" w:color="auto"/>
        <w:right w:val="none" w:sz="0" w:space="0" w:color="auto"/>
      </w:divBdr>
    </w:div>
    <w:div w:id="1978609344">
      <w:bodyDiv w:val="1"/>
      <w:marLeft w:val="0"/>
      <w:marRight w:val="0"/>
      <w:marTop w:val="0"/>
      <w:marBottom w:val="0"/>
      <w:divBdr>
        <w:top w:val="none" w:sz="0" w:space="0" w:color="auto"/>
        <w:left w:val="none" w:sz="0" w:space="0" w:color="auto"/>
        <w:bottom w:val="none" w:sz="0" w:space="0" w:color="auto"/>
        <w:right w:val="none" w:sz="0" w:space="0" w:color="auto"/>
      </w:divBdr>
    </w:div>
    <w:div w:id="1982075228">
      <w:bodyDiv w:val="1"/>
      <w:marLeft w:val="0"/>
      <w:marRight w:val="0"/>
      <w:marTop w:val="0"/>
      <w:marBottom w:val="0"/>
      <w:divBdr>
        <w:top w:val="none" w:sz="0" w:space="0" w:color="auto"/>
        <w:left w:val="none" w:sz="0" w:space="0" w:color="auto"/>
        <w:bottom w:val="none" w:sz="0" w:space="0" w:color="auto"/>
        <w:right w:val="none" w:sz="0" w:space="0" w:color="auto"/>
      </w:divBdr>
    </w:div>
    <w:div w:id="2001498549">
      <w:bodyDiv w:val="1"/>
      <w:marLeft w:val="0"/>
      <w:marRight w:val="0"/>
      <w:marTop w:val="0"/>
      <w:marBottom w:val="0"/>
      <w:divBdr>
        <w:top w:val="none" w:sz="0" w:space="0" w:color="auto"/>
        <w:left w:val="none" w:sz="0" w:space="0" w:color="auto"/>
        <w:bottom w:val="none" w:sz="0" w:space="0" w:color="auto"/>
        <w:right w:val="none" w:sz="0" w:space="0" w:color="auto"/>
      </w:divBdr>
    </w:div>
    <w:div w:id="2080011442">
      <w:bodyDiv w:val="1"/>
      <w:marLeft w:val="0"/>
      <w:marRight w:val="0"/>
      <w:marTop w:val="0"/>
      <w:marBottom w:val="0"/>
      <w:divBdr>
        <w:top w:val="none" w:sz="0" w:space="0" w:color="auto"/>
        <w:left w:val="none" w:sz="0" w:space="0" w:color="auto"/>
        <w:bottom w:val="none" w:sz="0" w:space="0" w:color="auto"/>
        <w:right w:val="none" w:sz="0" w:space="0" w:color="auto"/>
      </w:divBdr>
      <w:divsChild>
        <w:div w:id="1650400308">
          <w:marLeft w:val="0"/>
          <w:marRight w:val="0"/>
          <w:marTop w:val="0"/>
          <w:marBottom w:val="0"/>
          <w:divBdr>
            <w:top w:val="none" w:sz="0" w:space="0" w:color="auto"/>
            <w:left w:val="none" w:sz="0" w:space="0" w:color="auto"/>
            <w:bottom w:val="none" w:sz="0" w:space="0" w:color="auto"/>
            <w:right w:val="none" w:sz="0" w:space="0" w:color="auto"/>
          </w:divBdr>
          <w:divsChild>
            <w:div w:id="1912734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85111">
                  <w:marLeft w:val="0"/>
                  <w:marRight w:val="0"/>
                  <w:marTop w:val="0"/>
                  <w:marBottom w:val="0"/>
                  <w:divBdr>
                    <w:top w:val="none" w:sz="0" w:space="0" w:color="auto"/>
                    <w:left w:val="none" w:sz="0" w:space="0" w:color="auto"/>
                    <w:bottom w:val="none" w:sz="0" w:space="0" w:color="auto"/>
                    <w:right w:val="none" w:sz="0" w:space="0" w:color="auto"/>
                  </w:divBdr>
                  <w:divsChild>
                    <w:div w:id="1796217499">
                      <w:marLeft w:val="0"/>
                      <w:marRight w:val="0"/>
                      <w:marTop w:val="0"/>
                      <w:marBottom w:val="0"/>
                      <w:divBdr>
                        <w:top w:val="none" w:sz="0" w:space="0" w:color="auto"/>
                        <w:left w:val="none" w:sz="0" w:space="0" w:color="auto"/>
                        <w:bottom w:val="none" w:sz="0" w:space="0" w:color="auto"/>
                        <w:right w:val="none" w:sz="0" w:space="0" w:color="auto"/>
                      </w:divBdr>
                      <w:divsChild>
                        <w:div w:id="1805268968">
                          <w:marLeft w:val="0"/>
                          <w:marRight w:val="0"/>
                          <w:marTop w:val="0"/>
                          <w:marBottom w:val="0"/>
                          <w:divBdr>
                            <w:top w:val="none" w:sz="0" w:space="0" w:color="auto"/>
                            <w:left w:val="none" w:sz="0" w:space="0" w:color="auto"/>
                            <w:bottom w:val="none" w:sz="0" w:space="0" w:color="auto"/>
                            <w:right w:val="none" w:sz="0" w:space="0" w:color="auto"/>
                          </w:divBdr>
                          <w:divsChild>
                            <w:div w:id="9347453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49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2557939">
      <w:bodyDiv w:val="1"/>
      <w:marLeft w:val="0"/>
      <w:marRight w:val="0"/>
      <w:marTop w:val="0"/>
      <w:marBottom w:val="0"/>
      <w:divBdr>
        <w:top w:val="none" w:sz="0" w:space="0" w:color="auto"/>
        <w:left w:val="none" w:sz="0" w:space="0" w:color="auto"/>
        <w:bottom w:val="none" w:sz="0" w:space="0" w:color="auto"/>
        <w:right w:val="none" w:sz="0" w:space="0" w:color="auto"/>
      </w:divBdr>
    </w:div>
    <w:div w:id="2109543709">
      <w:bodyDiv w:val="1"/>
      <w:marLeft w:val="0"/>
      <w:marRight w:val="0"/>
      <w:marTop w:val="0"/>
      <w:marBottom w:val="0"/>
      <w:divBdr>
        <w:top w:val="none" w:sz="0" w:space="0" w:color="auto"/>
        <w:left w:val="none" w:sz="0" w:space="0" w:color="auto"/>
        <w:bottom w:val="none" w:sz="0" w:space="0" w:color="auto"/>
        <w:right w:val="none" w:sz="0" w:space="0" w:color="auto"/>
      </w:divBdr>
    </w:div>
    <w:div w:id="2115439600">
      <w:bodyDiv w:val="1"/>
      <w:marLeft w:val="0"/>
      <w:marRight w:val="0"/>
      <w:marTop w:val="0"/>
      <w:marBottom w:val="0"/>
      <w:divBdr>
        <w:top w:val="none" w:sz="0" w:space="0" w:color="auto"/>
        <w:left w:val="none" w:sz="0" w:space="0" w:color="auto"/>
        <w:bottom w:val="none" w:sz="0" w:space="0" w:color="auto"/>
        <w:right w:val="none" w:sz="0" w:space="0" w:color="auto"/>
      </w:divBdr>
    </w:div>
    <w:div w:id="2116559071">
      <w:bodyDiv w:val="1"/>
      <w:marLeft w:val="0"/>
      <w:marRight w:val="0"/>
      <w:marTop w:val="0"/>
      <w:marBottom w:val="0"/>
      <w:divBdr>
        <w:top w:val="none" w:sz="0" w:space="0" w:color="auto"/>
        <w:left w:val="none" w:sz="0" w:space="0" w:color="auto"/>
        <w:bottom w:val="none" w:sz="0" w:space="0" w:color="auto"/>
        <w:right w:val="none" w:sz="0" w:space="0" w:color="auto"/>
      </w:divBdr>
    </w:div>
    <w:div w:id="2137141302">
      <w:bodyDiv w:val="1"/>
      <w:marLeft w:val="0"/>
      <w:marRight w:val="0"/>
      <w:marTop w:val="0"/>
      <w:marBottom w:val="0"/>
      <w:divBdr>
        <w:top w:val="none" w:sz="0" w:space="0" w:color="auto"/>
        <w:left w:val="none" w:sz="0" w:space="0" w:color="auto"/>
        <w:bottom w:val="none" w:sz="0" w:space="0" w:color="auto"/>
        <w:right w:val="none" w:sz="0" w:space="0" w:color="auto"/>
      </w:divBdr>
    </w:div>
    <w:div w:id="2141923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bddev.ae/general/whistleblowing" TargetMode="External"/><Relationship Id="rId18" Type="http://schemas.openxmlformats.org/officeDocument/2006/relationships/hyperlink" Target="mailto:whistleblowing@cbd.ae" TargetMode="External"/><Relationship Id="rId26" Type="http://schemas.openxmlformats.org/officeDocument/2006/relationships/oleObject" Target="embeddings/oleObject2.bin"/><Relationship Id="rId3" Type="http://schemas.openxmlformats.org/officeDocument/2006/relationships/customXml" Target="../customXml/item3.xml"/><Relationship Id="rId21" Type="http://schemas.openxmlformats.org/officeDocument/2006/relationships/package" Target="embeddings/Microsoft_Word_Document.docx"/><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cbddev.ae/general/whistleblowing" TargetMode="External"/><Relationship Id="rId17" Type="http://schemas.openxmlformats.org/officeDocument/2006/relationships/hyperlink" Target="mailto:whistleblower@cbd.ae" TargetMode="External"/><Relationship Id="rId25" Type="http://schemas.openxmlformats.org/officeDocument/2006/relationships/image" Target="media/image4.emf"/><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cbd.ae/general/privacy-policy" TargetMode="External"/><Relationship Id="rId20" Type="http://schemas.openxmlformats.org/officeDocument/2006/relationships/image" Target="media/image2.emf"/><Relationship Id="rId29"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oleObject" Target="embeddings/oleObject1.bin"/><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mailto:whistleblower@cbd.ae" TargetMode="External"/><Relationship Id="rId23" Type="http://schemas.openxmlformats.org/officeDocument/2006/relationships/image" Target="media/image3.emf"/><Relationship Id="rId28" Type="http://schemas.openxmlformats.org/officeDocument/2006/relationships/oleObject" Target="embeddings/oleObject3.bin"/><Relationship Id="rId10" Type="http://schemas.openxmlformats.org/officeDocument/2006/relationships/endnotes" Target="endnotes.xml"/><Relationship Id="rId19" Type="http://schemas.openxmlformats.org/officeDocument/2006/relationships/hyperlink" Target="https://cbddxb.sharepoint.com/sites/PBG-DEV"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whistleblower@cbd.ae" TargetMode="External"/><Relationship Id="rId22" Type="http://schemas.openxmlformats.org/officeDocument/2006/relationships/hyperlink" Target="https://www.cbd.ae/general/privacy-policy" TargetMode="External"/><Relationship Id="rId27" Type="http://schemas.openxmlformats.org/officeDocument/2006/relationships/image" Target="media/image5.emf"/><Relationship Id="rId30" Type="http://schemas.openxmlformats.org/officeDocument/2006/relationships/package" Target="embeddings/Microsoft_Word_Document1.docx"/><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E7E2B797EBADE4886733D7EE4C1D80A" ma:contentTypeVersion="15" ma:contentTypeDescription="Create a new document." ma:contentTypeScope="" ma:versionID="758edc0a798a9f788693cc23dfa8953c">
  <xsd:schema xmlns:xsd="http://www.w3.org/2001/XMLSchema" xmlns:xs="http://www.w3.org/2001/XMLSchema" xmlns:p="http://schemas.microsoft.com/office/2006/metadata/properties" xmlns:ns3="7900362b-c7b5-49ab-b15b-9bd9be83ce5a" xmlns:ns4="a3427f6a-ab65-4ef9-830e-5c4457aa2b01" targetNamespace="http://schemas.microsoft.com/office/2006/metadata/properties" ma:root="true" ma:fieldsID="abe60d07a37419b43a9aa1493c687a16" ns3:_="" ns4:_="">
    <xsd:import namespace="7900362b-c7b5-49ab-b15b-9bd9be83ce5a"/>
    <xsd:import namespace="a3427f6a-ab65-4ef9-830e-5c4457aa2b0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DateTaken" minOccurs="0"/>
                <xsd:element ref="ns4:MediaServiceAutoTags" minOccurs="0"/>
                <xsd:element ref="ns4:MediaLengthInSeconds" minOccurs="0"/>
                <xsd:element ref="ns4:MediaServiceObjectDetectorVersions" minOccurs="0"/>
                <xsd:element ref="ns4:MediaServiceOCR" minOccurs="0"/>
                <xsd:element ref="ns4:MediaServiceGenerationTime" minOccurs="0"/>
                <xsd:element ref="ns4:MediaServiceEventHashCode"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00362b-c7b5-49ab-b15b-9bd9be83ce5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427f6a-ab65-4ef9-830e-5c4457aa2b0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a3427f6a-ab65-4ef9-830e-5c4457aa2b01" xsi:nil="true"/>
  </documentManagement>
</p:properties>
</file>

<file path=customXml/itemProps1.xml><?xml version="1.0" encoding="utf-8"?>
<ds:datastoreItem xmlns:ds="http://schemas.openxmlformats.org/officeDocument/2006/customXml" ds:itemID="{D6F4D1CF-F230-49FA-B437-ED72632482C5}">
  <ds:schemaRefs>
    <ds:schemaRef ds:uri="http://schemas.microsoft.com/sharepoint/v3/contenttype/forms"/>
  </ds:schemaRefs>
</ds:datastoreItem>
</file>

<file path=customXml/itemProps2.xml><?xml version="1.0" encoding="utf-8"?>
<ds:datastoreItem xmlns:ds="http://schemas.openxmlformats.org/officeDocument/2006/customXml" ds:itemID="{A617F76F-D8D6-415F-819A-67C6AD9EE9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00362b-c7b5-49ab-b15b-9bd9be83ce5a"/>
    <ds:schemaRef ds:uri="a3427f6a-ab65-4ef9-830e-5c4457aa2b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28EF36-7913-4EC5-B6F1-E1C5FB986131}">
  <ds:schemaRefs>
    <ds:schemaRef ds:uri="http://schemas.openxmlformats.org/officeDocument/2006/bibliography"/>
  </ds:schemaRefs>
</ds:datastoreItem>
</file>

<file path=customXml/itemProps4.xml><?xml version="1.0" encoding="utf-8"?>
<ds:datastoreItem xmlns:ds="http://schemas.openxmlformats.org/officeDocument/2006/customXml" ds:itemID="{B6C5E808-A4D8-42F1-8024-AFC11B5FE194}">
  <ds:schemaRefs>
    <ds:schemaRef ds:uri="http://schemas.microsoft.com/office/2006/metadata/properties"/>
    <ds:schemaRef ds:uri="http://schemas.microsoft.com/office/infopath/2007/PartnerControls"/>
    <ds:schemaRef ds:uri="a3427f6a-ab65-4ef9-830e-5c4457aa2b01"/>
  </ds:schemaRefs>
</ds:datastoreItem>
</file>

<file path=docProps/app.xml><?xml version="1.0" encoding="utf-8"?>
<Properties xmlns="http://schemas.openxmlformats.org/officeDocument/2006/extended-properties" xmlns:vt="http://schemas.openxmlformats.org/officeDocument/2006/docPropsVTypes">
  <Template>Normal</Template>
  <TotalTime>1610</TotalTime>
  <Pages>16</Pages>
  <Words>3503</Words>
  <Characters>19968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Business Process Definition &amp; Requirements Template</vt:lpstr>
    </vt:vector>
  </TitlesOfParts>
  <Company>Toshiba</Company>
  <LinksUpToDate>false</LinksUpToDate>
  <CharactersWithSpaces>23425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Process Definition &amp; Requirements Template</dc:title>
  <dc:creator>Manikandan R K</dc:creator>
  <cp:lastModifiedBy>Madhu Mathi</cp:lastModifiedBy>
  <cp:revision>3</cp:revision>
  <cp:lastPrinted>2016-10-13T14:12:00Z</cp:lastPrinted>
  <dcterms:created xsi:type="dcterms:W3CDTF">2025-04-16T13:35:00Z</dcterms:created>
  <dcterms:modified xsi:type="dcterms:W3CDTF">2025-04-18T08:23:00Z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9bc3f5-dc9c-4b9d-b0d4-7d3e3a533ef5_Enabled">
    <vt:lpwstr>true</vt:lpwstr>
  </property>
  <property fmtid="{D5CDD505-2E9C-101B-9397-08002B2CF9AE}" pid="3" name="MSIP_Label_919bc3f5-dc9c-4b9d-b0d4-7d3e3a533ef5_SetDate">
    <vt:lpwstr>2022-04-26T12:44:51Z</vt:lpwstr>
  </property>
  <property fmtid="{D5CDD505-2E9C-101B-9397-08002B2CF9AE}" pid="4" name="MSIP_Label_919bc3f5-dc9c-4b9d-b0d4-7d3e3a533ef5_Method">
    <vt:lpwstr>Standard</vt:lpwstr>
  </property>
  <property fmtid="{D5CDD505-2E9C-101B-9397-08002B2CF9AE}" pid="5" name="MSIP_Label_919bc3f5-dc9c-4b9d-b0d4-7d3e3a533ef5_Name">
    <vt:lpwstr>Internal</vt:lpwstr>
  </property>
  <property fmtid="{D5CDD505-2E9C-101B-9397-08002B2CF9AE}" pid="6" name="MSIP_Label_919bc3f5-dc9c-4b9d-b0d4-7d3e3a533ef5_SiteId">
    <vt:lpwstr>bfd32ece-0900-4f00-a1c2-9e59cdf1a4dd</vt:lpwstr>
  </property>
  <property fmtid="{D5CDD505-2E9C-101B-9397-08002B2CF9AE}" pid="7" name="MSIP_Label_919bc3f5-dc9c-4b9d-b0d4-7d3e3a533ef5_ActionId">
    <vt:lpwstr>cff6db96-004c-4bf5-8027-6cb3c8e8c495</vt:lpwstr>
  </property>
  <property fmtid="{D5CDD505-2E9C-101B-9397-08002B2CF9AE}" pid="8" name="MSIP_Label_919bc3f5-dc9c-4b9d-b0d4-7d3e3a533ef5_ContentBits">
    <vt:lpwstr>1</vt:lpwstr>
  </property>
  <property fmtid="{D5CDD505-2E9C-101B-9397-08002B2CF9AE}" pid="9" name="ContentTypeId">
    <vt:lpwstr>0x0101009E7E2B797EBADE4886733D7EE4C1D80A</vt:lpwstr>
  </property>
</Properties>
</file>